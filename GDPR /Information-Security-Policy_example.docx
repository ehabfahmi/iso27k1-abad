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28E0F" w14:textId="77777777" w:rsidR="00045C83" w:rsidRDefault="00045C83">
      <w:pPr>
        <w:spacing w:line="200" w:lineRule="exact"/>
      </w:pPr>
    </w:p>
    <w:p w14:paraId="0EE09657" w14:textId="77777777" w:rsidR="00045C83" w:rsidRDefault="00045C83">
      <w:pPr>
        <w:spacing w:line="200" w:lineRule="exact"/>
      </w:pPr>
    </w:p>
    <w:p w14:paraId="58F4469E" w14:textId="77777777" w:rsidR="00045C83" w:rsidRDefault="00045C83">
      <w:pPr>
        <w:spacing w:line="200" w:lineRule="exact"/>
      </w:pPr>
    </w:p>
    <w:p w14:paraId="2E461263" w14:textId="77777777" w:rsidR="00045C83" w:rsidRDefault="00045C83">
      <w:pPr>
        <w:spacing w:line="200" w:lineRule="exact"/>
      </w:pPr>
    </w:p>
    <w:p w14:paraId="513C2486" w14:textId="77777777" w:rsidR="00045C83" w:rsidRDefault="00045C83">
      <w:pPr>
        <w:spacing w:before="18" w:line="280" w:lineRule="exact"/>
        <w:rPr>
          <w:sz w:val="28"/>
          <w:szCs w:val="28"/>
        </w:rPr>
      </w:pPr>
    </w:p>
    <w:p w14:paraId="0B520A3D" w14:textId="77777777" w:rsidR="00045C83" w:rsidRDefault="003F2FC4">
      <w:pPr>
        <w:spacing w:line="580" w:lineRule="exact"/>
        <w:ind w:left="226"/>
        <w:rPr>
          <w:rFonts w:ascii="Cambria" w:eastAsia="Cambria" w:hAnsi="Cambria" w:cs="Cambria"/>
          <w:sz w:val="52"/>
          <w:szCs w:val="52"/>
        </w:rPr>
      </w:pPr>
      <w:r>
        <w:pict w14:anchorId="48D68180">
          <v:group id="_x0000_s1066" style="position:absolute;left:0;text-align:left;margin-left:52.55pt;margin-top:114.7pt;width:238.8pt;height:0;z-index:-1385;mso-position-horizontal-relative:page" coordorigin="1051,2294" coordsize="4776,0">
            <v:shape id="_x0000_s1067" style="position:absolute;left:1051;top:2294;width:4776;height:0" coordorigin="1051,2294" coordsize="4776,0" path="m1051,2294r4777,e" filled="f" strokeweight=".22136mm">
              <v:path arrowok="t"/>
            </v:shape>
            <w10:wrap anchorx="page"/>
          </v:group>
        </w:pict>
      </w:r>
      <w:r w:rsidR="00B0063D">
        <w:rPr>
          <w:rFonts w:ascii="Cambria" w:eastAsia="Cambria" w:hAnsi="Cambria" w:cs="Cambria"/>
          <w:i/>
          <w:color w:val="808080"/>
          <w:position w:val="-2"/>
          <w:sz w:val="52"/>
          <w:szCs w:val="52"/>
        </w:rPr>
        <w:t>Inform</w:t>
      </w:r>
      <w:r w:rsidR="00B0063D">
        <w:rPr>
          <w:rFonts w:ascii="Cambria" w:eastAsia="Cambria" w:hAnsi="Cambria" w:cs="Cambria"/>
          <w:i/>
          <w:color w:val="808080"/>
          <w:spacing w:val="-2"/>
          <w:position w:val="-2"/>
          <w:sz w:val="52"/>
          <w:szCs w:val="52"/>
        </w:rPr>
        <w:t>a</w:t>
      </w:r>
      <w:r w:rsidR="00B0063D">
        <w:rPr>
          <w:rFonts w:ascii="Cambria" w:eastAsia="Cambria" w:hAnsi="Cambria" w:cs="Cambria"/>
          <w:i/>
          <w:color w:val="808080"/>
          <w:position w:val="-2"/>
          <w:sz w:val="52"/>
          <w:szCs w:val="52"/>
        </w:rPr>
        <w:t>t</w:t>
      </w:r>
      <w:r w:rsidR="00B0063D">
        <w:rPr>
          <w:rFonts w:ascii="Cambria" w:eastAsia="Cambria" w:hAnsi="Cambria" w:cs="Cambria"/>
          <w:i/>
          <w:color w:val="808080"/>
          <w:spacing w:val="-2"/>
          <w:position w:val="-2"/>
          <w:sz w:val="52"/>
          <w:szCs w:val="52"/>
        </w:rPr>
        <w:t>i</w:t>
      </w:r>
      <w:r w:rsidR="00B0063D">
        <w:rPr>
          <w:rFonts w:ascii="Cambria" w:eastAsia="Cambria" w:hAnsi="Cambria" w:cs="Cambria"/>
          <w:i/>
          <w:color w:val="808080"/>
          <w:position w:val="-2"/>
          <w:sz w:val="52"/>
          <w:szCs w:val="52"/>
        </w:rPr>
        <w:t>on Secu</w:t>
      </w:r>
      <w:r w:rsidR="00B0063D">
        <w:rPr>
          <w:rFonts w:ascii="Cambria" w:eastAsia="Cambria" w:hAnsi="Cambria" w:cs="Cambria"/>
          <w:i/>
          <w:color w:val="808080"/>
          <w:spacing w:val="-3"/>
          <w:position w:val="-2"/>
          <w:sz w:val="52"/>
          <w:szCs w:val="52"/>
        </w:rPr>
        <w:t>r</w:t>
      </w:r>
      <w:r w:rsidR="00B0063D">
        <w:rPr>
          <w:rFonts w:ascii="Cambria" w:eastAsia="Cambria" w:hAnsi="Cambria" w:cs="Cambria"/>
          <w:i/>
          <w:color w:val="808080"/>
          <w:position w:val="-2"/>
          <w:sz w:val="52"/>
          <w:szCs w:val="52"/>
        </w:rPr>
        <w:t xml:space="preserve">ity </w:t>
      </w:r>
      <w:r w:rsidR="00B0063D">
        <w:rPr>
          <w:rFonts w:ascii="Cambria" w:eastAsia="Cambria" w:hAnsi="Cambria" w:cs="Cambria"/>
          <w:i/>
          <w:color w:val="808080"/>
          <w:spacing w:val="-2"/>
          <w:position w:val="-2"/>
          <w:sz w:val="52"/>
          <w:szCs w:val="52"/>
        </w:rPr>
        <w:t>P</w:t>
      </w:r>
      <w:r w:rsidR="00B0063D">
        <w:rPr>
          <w:rFonts w:ascii="Cambria" w:eastAsia="Cambria" w:hAnsi="Cambria" w:cs="Cambria"/>
          <w:i/>
          <w:color w:val="808080"/>
          <w:position w:val="-2"/>
          <w:sz w:val="52"/>
          <w:szCs w:val="52"/>
        </w:rPr>
        <w:t>olicy</w:t>
      </w:r>
    </w:p>
    <w:p w14:paraId="655F8CAA" w14:textId="77777777" w:rsidR="00045C83" w:rsidRDefault="00045C83">
      <w:pPr>
        <w:spacing w:before="3" w:line="140" w:lineRule="exact"/>
        <w:rPr>
          <w:sz w:val="15"/>
          <w:szCs w:val="15"/>
        </w:rPr>
      </w:pPr>
    </w:p>
    <w:p w14:paraId="1DA4530A" w14:textId="77777777" w:rsidR="00045C83" w:rsidRDefault="00045C83">
      <w:pPr>
        <w:spacing w:line="200" w:lineRule="exact"/>
      </w:pPr>
    </w:p>
    <w:p w14:paraId="44127515" w14:textId="77777777" w:rsidR="00045C83" w:rsidRDefault="00045C83">
      <w:pPr>
        <w:spacing w:line="200" w:lineRule="exact"/>
      </w:pPr>
    </w:p>
    <w:p w14:paraId="1322874A" w14:textId="77777777" w:rsidR="00045C83" w:rsidRDefault="00045C83">
      <w:pPr>
        <w:spacing w:line="200" w:lineRule="exact"/>
      </w:pPr>
    </w:p>
    <w:p w14:paraId="2EACE180" w14:textId="77777777" w:rsidR="00045C83" w:rsidRDefault="00045C83">
      <w:pPr>
        <w:spacing w:line="200" w:lineRule="exact"/>
      </w:pPr>
    </w:p>
    <w:p w14:paraId="3953A725" w14:textId="77777777" w:rsidR="00045C83" w:rsidRDefault="00045C83">
      <w:pPr>
        <w:spacing w:line="200" w:lineRule="exact"/>
      </w:pPr>
    </w:p>
    <w:p w14:paraId="59400065" w14:textId="77777777" w:rsidR="00045C83" w:rsidRDefault="00045C83">
      <w:pPr>
        <w:spacing w:line="200" w:lineRule="exact"/>
      </w:pPr>
    </w:p>
    <w:p w14:paraId="075C0740" w14:textId="519F0FB9" w:rsidR="00045C83" w:rsidRDefault="00925691">
      <w:pPr>
        <w:spacing w:line="200" w:lineRule="exact"/>
      </w:pPr>
      <w:r>
        <w:t>UNISON GLOBUS</w:t>
      </w:r>
    </w:p>
    <w:p w14:paraId="708ECC95" w14:textId="3508242D" w:rsidR="00045C83" w:rsidRDefault="00045C83">
      <w:pPr>
        <w:spacing w:line="200" w:lineRule="exact"/>
      </w:pPr>
    </w:p>
    <w:p w14:paraId="314B6205" w14:textId="77777777" w:rsidR="00045C83" w:rsidRDefault="00045C83">
      <w:pPr>
        <w:spacing w:line="200" w:lineRule="exact"/>
      </w:pPr>
    </w:p>
    <w:p w14:paraId="33FC3741" w14:textId="77777777" w:rsidR="00045C83" w:rsidRDefault="003F2FC4">
      <w:pPr>
        <w:spacing w:before="34" w:line="220" w:lineRule="exact"/>
        <w:ind w:left="111"/>
        <w:rPr>
          <w:rFonts w:ascii="Arial" w:eastAsia="Arial" w:hAnsi="Arial" w:cs="Arial"/>
        </w:rPr>
      </w:pPr>
      <w:r>
        <w:pict w14:anchorId="6832DEAB">
          <v:group id="_x0000_s1064" style="position:absolute;left:0;text-align:left;margin-left:52.55pt;margin-top:139.25pt;width:105.5pt;height:0;z-index:-1384;mso-position-horizontal-relative:page" coordorigin="1051,2785" coordsize="2110,0">
            <v:shape id="_x0000_s1065" style="position:absolute;left:1051;top:2785;width:2110;height:0" coordorigin="1051,2785" coordsize="2110,0" path="m1051,2785r2111,e" filled="f" strokeweight=".22136mm">
              <v:path arrowok="t"/>
            </v:shape>
            <w10:wrap anchorx="page"/>
          </v:group>
        </w:pict>
      </w:r>
      <w:r w:rsidR="00B0063D">
        <w:rPr>
          <w:rFonts w:ascii="Arial" w:eastAsia="Arial" w:hAnsi="Arial" w:cs="Arial"/>
          <w:spacing w:val="1"/>
          <w:position w:val="-1"/>
        </w:rPr>
        <w:t>(</w:t>
      </w:r>
      <w:r w:rsidR="00B0063D">
        <w:rPr>
          <w:rFonts w:ascii="Arial" w:eastAsia="Arial" w:hAnsi="Arial" w:cs="Arial"/>
          <w:position w:val="-1"/>
        </w:rPr>
        <w:t>Co</w:t>
      </w:r>
      <w:r w:rsidR="00B0063D">
        <w:rPr>
          <w:rFonts w:ascii="Arial" w:eastAsia="Arial" w:hAnsi="Arial" w:cs="Arial"/>
          <w:spacing w:val="4"/>
          <w:position w:val="-1"/>
        </w:rPr>
        <w:t>m</w:t>
      </w:r>
      <w:r w:rsidR="00B0063D">
        <w:rPr>
          <w:rFonts w:ascii="Arial" w:eastAsia="Arial" w:hAnsi="Arial" w:cs="Arial"/>
          <w:position w:val="-1"/>
        </w:rPr>
        <w:t>p</w:t>
      </w:r>
      <w:r w:rsidR="00B0063D">
        <w:rPr>
          <w:rFonts w:ascii="Arial" w:eastAsia="Arial" w:hAnsi="Arial" w:cs="Arial"/>
          <w:spacing w:val="-1"/>
          <w:position w:val="-1"/>
        </w:rPr>
        <w:t>a</w:t>
      </w:r>
      <w:r w:rsidR="00B0063D">
        <w:rPr>
          <w:rFonts w:ascii="Arial" w:eastAsia="Arial" w:hAnsi="Arial" w:cs="Arial"/>
          <w:spacing w:val="2"/>
          <w:position w:val="-1"/>
        </w:rPr>
        <w:t>n</w:t>
      </w:r>
      <w:r w:rsidR="00B0063D">
        <w:rPr>
          <w:rFonts w:ascii="Arial" w:eastAsia="Arial" w:hAnsi="Arial" w:cs="Arial"/>
          <w:position w:val="-1"/>
        </w:rPr>
        <w:t>y</w:t>
      </w:r>
      <w:r w:rsidR="00B0063D">
        <w:rPr>
          <w:rFonts w:ascii="Arial" w:eastAsia="Arial" w:hAnsi="Arial" w:cs="Arial"/>
          <w:spacing w:val="-13"/>
          <w:position w:val="-1"/>
        </w:rPr>
        <w:t xml:space="preserve"> </w:t>
      </w:r>
      <w:r w:rsidR="00B0063D">
        <w:rPr>
          <w:rFonts w:ascii="Arial" w:eastAsia="Arial" w:hAnsi="Arial" w:cs="Arial"/>
          <w:position w:val="-1"/>
        </w:rPr>
        <w:t>Na</w:t>
      </w:r>
      <w:r w:rsidR="00B0063D">
        <w:rPr>
          <w:rFonts w:ascii="Arial" w:eastAsia="Arial" w:hAnsi="Arial" w:cs="Arial"/>
          <w:spacing w:val="4"/>
          <w:position w:val="-1"/>
        </w:rPr>
        <w:t>m</w:t>
      </w:r>
      <w:r w:rsidR="00B0063D">
        <w:rPr>
          <w:rFonts w:ascii="Arial" w:eastAsia="Arial" w:hAnsi="Arial" w:cs="Arial"/>
          <w:position w:val="-1"/>
        </w:rPr>
        <w:t>e)</w:t>
      </w:r>
    </w:p>
    <w:p w14:paraId="6DE07F7E" w14:textId="77777777" w:rsidR="00045C83" w:rsidRDefault="00045C83">
      <w:pPr>
        <w:spacing w:before="5" w:line="160" w:lineRule="exact"/>
        <w:rPr>
          <w:sz w:val="16"/>
          <w:szCs w:val="16"/>
        </w:rPr>
      </w:pPr>
    </w:p>
    <w:p w14:paraId="5887FE88" w14:textId="77777777" w:rsidR="00045C83" w:rsidRDefault="00045C83">
      <w:pPr>
        <w:spacing w:line="200" w:lineRule="exact"/>
      </w:pPr>
    </w:p>
    <w:p w14:paraId="743C87B0" w14:textId="77777777" w:rsidR="00045C83" w:rsidRDefault="00045C83">
      <w:pPr>
        <w:spacing w:line="200" w:lineRule="exact"/>
      </w:pPr>
    </w:p>
    <w:p w14:paraId="512E5470" w14:textId="77777777" w:rsidR="00045C83" w:rsidRDefault="00045C83">
      <w:pPr>
        <w:spacing w:line="200" w:lineRule="exact"/>
      </w:pPr>
    </w:p>
    <w:p w14:paraId="796A1CEF" w14:textId="77777777" w:rsidR="00045C83" w:rsidRDefault="00045C83">
      <w:pPr>
        <w:spacing w:line="200" w:lineRule="exact"/>
      </w:pPr>
    </w:p>
    <w:p w14:paraId="76E4EB44" w14:textId="77777777" w:rsidR="00045C83" w:rsidRDefault="00045C83">
      <w:pPr>
        <w:spacing w:line="200" w:lineRule="exact"/>
      </w:pPr>
    </w:p>
    <w:p w14:paraId="47228604" w14:textId="77777777" w:rsidR="00045C83" w:rsidRDefault="00045C83">
      <w:pPr>
        <w:spacing w:line="200" w:lineRule="exact"/>
      </w:pPr>
    </w:p>
    <w:p w14:paraId="127C1A1A" w14:textId="77777777" w:rsidR="00045C83" w:rsidRDefault="00045C83">
      <w:pPr>
        <w:spacing w:line="200" w:lineRule="exact"/>
      </w:pPr>
    </w:p>
    <w:p w14:paraId="3E021855" w14:textId="77777777" w:rsidR="00045C83" w:rsidRDefault="00045C83">
      <w:pPr>
        <w:spacing w:line="200" w:lineRule="exact"/>
      </w:pPr>
    </w:p>
    <w:p w14:paraId="716C5A41" w14:textId="77777777" w:rsidR="00045C83" w:rsidRDefault="00045C83">
      <w:pPr>
        <w:spacing w:line="200" w:lineRule="exact"/>
      </w:pPr>
    </w:p>
    <w:p w14:paraId="64CF6699" w14:textId="77777777" w:rsidR="00045C83" w:rsidRDefault="00045C83">
      <w:pPr>
        <w:spacing w:line="200" w:lineRule="exact"/>
      </w:pPr>
    </w:p>
    <w:p w14:paraId="039FE682" w14:textId="77777777" w:rsidR="00045C83" w:rsidRDefault="00045C83">
      <w:pPr>
        <w:spacing w:line="200" w:lineRule="exact"/>
      </w:pPr>
    </w:p>
    <w:p w14:paraId="285AC46C" w14:textId="77777777" w:rsidR="00045C83" w:rsidRDefault="00045C83">
      <w:pPr>
        <w:spacing w:line="200" w:lineRule="exact"/>
      </w:pPr>
    </w:p>
    <w:p w14:paraId="3D2E29BE" w14:textId="77777777" w:rsidR="00045C83" w:rsidRDefault="00045C83">
      <w:pPr>
        <w:spacing w:line="200" w:lineRule="exact"/>
      </w:pPr>
    </w:p>
    <w:p w14:paraId="2F0434F1" w14:textId="77777777" w:rsidR="00045C83" w:rsidRDefault="00B0063D">
      <w:pPr>
        <w:spacing w:before="34"/>
        <w:ind w:left="111"/>
        <w:rPr>
          <w:rFonts w:ascii="Arial" w:eastAsia="Arial" w:hAnsi="Arial" w:cs="Arial"/>
        </w:rPr>
        <w:sectPr w:rsidR="00045C83">
          <w:pgSz w:w="12240" w:h="16840"/>
          <w:pgMar w:top="1560" w:right="1720" w:bottom="280" w:left="940" w:header="720" w:footer="720" w:gutter="0"/>
          <w:cols w:space="720"/>
        </w:sectPr>
      </w:pPr>
      <w:r>
        <w:rPr>
          <w:rFonts w:ascii="Arial" w:eastAsia="Arial" w:hAnsi="Arial" w:cs="Arial"/>
          <w:spacing w:val="1"/>
        </w:rPr>
        <w:t>(</w:t>
      </w:r>
      <w:r>
        <w:rPr>
          <w:rFonts w:ascii="Arial" w:eastAsia="Arial" w:hAnsi="Arial" w:cs="Arial"/>
        </w:rPr>
        <w:t>Dat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)</w:t>
      </w:r>
    </w:p>
    <w:p w14:paraId="4F6FD000" w14:textId="77777777" w:rsidR="00045C83" w:rsidRDefault="00045C83">
      <w:pPr>
        <w:spacing w:before="1" w:line="120" w:lineRule="exact"/>
        <w:rPr>
          <w:sz w:val="13"/>
          <w:szCs w:val="13"/>
        </w:rPr>
      </w:pPr>
    </w:p>
    <w:p w14:paraId="0F8B70A9" w14:textId="77777777" w:rsidR="00045C83" w:rsidRDefault="00045C83">
      <w:pPr>
        <w:spacing w:line="200" w:lineRule="exact"/>
      </w:pPr>
    </w:p>
    <w:p w14:paraId="736DC301" w14:textId="77777777" w:rsidR="00045C83" w:rsidRDefault="00045C83">
      <w:pPr>
        <w:spacing w:line="200" w:lineRule="exact"/>
      </w:pPr>
    </w:p>
    <w:p w14:paraId="54DF05BB" w14:textId="77777777" w:rsidR="00045C83" w:rsidRDefault="00045C83">
      <w:pPr>
        <w:spacing w:line="200" w:lineRule="exact"/>
      </w:pPr>
    </w:p>
    <w:p w14:paraId="07825C4D" w14:textId="77777777" w:rsidR="00045C83" w:rsidRDefault="00B0063D" w:rsidP="008B0D07">
      <w:pPr>
        <w:spacing w:before="21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b/>
          <w:color w:val="365F91"/>
          <w:sz w:val="28"/>
          <w:szCs w:val="28"/>
        </w:rPr>
        <w:t>Co</w:t>
      </w:r>
      <w:r>
        <w:rPr>
          <w:rFonts w:ascii="Cambria" w:eastAsia="Cambria" w:hAnsi="Cambria" w:cs="Cambria"/>
          <w:b/>
          <w:color w:val="365F91"/>
          <w:spacing w:val="-2"/>
          <w:sz w:val="28"/>
          <w:szCs w:val="28"/>
        </w:rPr>
        <w:t>n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te</w:t>
      </w:r>
      <w:r>
        <w:rPr>
          <w:rFonts w:ascii="Cambria" w:eastAsia="Cambria" w:hAnsi="Cambria" w:cs="Cambria"/>
          <w:b/>
          <w:color w:val="365F91"/>
          <w:spacing w:val="-1"/>
          <w:sz w:val="28"/>
          <w:szCs w:val="28"/>
        </w:rPr>
        <w:t>n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ts</w:t>
      </w:r>
    </w:p>
    <w:p w14:paraId="2F1BAD0C" w14:textId="77777777" w:rsidR="00045C83" w:rsidRDefault="00B0063D">
      <w:pPr>
        <w:spacing w:before="47"/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 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</w:t>
      </w:r>
      <w:r>
        <w:rPr>
          <w:rFonts w:ascii="Calibri" w:eastAsia="Calibri" w:hAnsi="Calibri" w:cs="Calibri"/>
          <w:spacing w:val="-2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3</w:t>
      </w:r>
    </w:p>
    <w:p w14:paraId="53CA6C3E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17A759EC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 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ecurity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</w:t>
      </w:r>
      <w:r>
        <w:rPr>
          <w:rFonts w:ascii="Calibri" w:eastAsia="Calibri" w:hAnsi="Calibri" w:cs="Calibri"/>
          <w:spacing w:val="-2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3</w:t>
      </w:r>
    </w:p>
    <w:p w14:paraId="0A316C95" w14:textId="77777777" w:rsidR="00045C83" w:rsidRDefault="00045C83">
      <w:pPr>
        <w:spacing w:before="2" w:line="140" w:lineRule="exact"/>
        <w:rPr>
          <w:sz w:val="14"/>
          <w:szCs w:val="14"/>
        </w:rPr>
      </w:pPr>
    </w:p>
    <w:p w14:paraId="251F4C4C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.   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Accepta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licy</w:t>
      </w:r>
      <w:r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</w:t>
      </w:r>
      <w:r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4</w:t>
      </w:r>
    </w:p>
    <w:p w14:paraId="3CBED3FB" w14:textId="77777777" w:rsidR="00045C83" w:rsidRDefault="00045C83">
      <w:pPr>
        <w:spacing w:line="140" w:lineRule="exact"/>
        <w:rPr>
          <w:sz w:val="14"/>
          <w:szCs w:val="14"/>
        </w:rPr>
      </w:pPr>
    </w:p>
    <w:p w14:paraId="7FD70BE3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.   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isci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ary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</w:t>
      </w:r>
      <w:r>
        <w:rPr>
          <w:rFonts w:ascii="Calibri" w:eastAsia="Calibri" w:hAnsi="Calibri" w:cs="Calibri"/>
          <w:spacing w:val="-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4</w:t>
      </w:r>
    </w:p>
    <w:p w14:paraId="77EFFD25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4CCF740B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.   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red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ata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</w:t>
      </w:r>
      <w:r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4</w:t>
      </w:r>
    </w:p>
    <w:p w14:paraId="4DA3B0B9" w14:textId="77777777" w:rsidR="00045C83" w:rsidRDefault="00045C83">
      <w:pPr>
        <w:spacing w:before="2" w:line="140" w:lineRule="exact"/>
        <w:rPr>
          <w:sz w:val="14"/>
          <w:szCs w:val="14"/>
        </w:rPr>
      </w:pPr>
    </w:p>
    <w:p w14:paraId="1BBF842C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 xml:space="preserve">.   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assif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5</w:t>
      </w:r>
    </w:p>
    <w:p w14:paraId="1D3E5318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7B0681A7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 xml:space="preserve">.   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Access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sensit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car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ata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</w:t>
      </w:r>
      <w:r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5</w:t>
      </w:r>
    </w:p>
    <w:p w14:paraId="43A8DDE0" w14:textId="77777777" w:rsidR="00045C83" w:rsidRDefault="00045C83">
      <w:pPr>
        <w:spacing w:before="2" w:line="140" w:lineRule="exact"/>
        <w:rPr>
          <w:sz w:val="14"/>
          <w:szCs w:val="14"/>
        </w:rPr>
      </w:pPr>
    </w:p>
    <w:p w14:paraId="4054BE1B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 xml:space="preserve">.   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sical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Secur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6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</w:t>
      </w:r>
      <w:r>
        <w:rPr>
          <w:rFonts w:ascii="Calibri" w:eastAsia="Calibri" w:hAnsi="Calibri" w:cs="Calibri"/>
          <w:spacing w:val="-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6</w:t>
      </w:r>
    </w:p>
    <w:p w14:paraId="0E0DE296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45BA40A0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9</w:t>
      </w:r>
      <w:r>
        <w:rPr>
          <w:rFonts w:ascii="Calibri" w:eastAsia="Calibri" w:hAnsi="Calibri" w:cs="Calibri"/>
          <w:sz w:val="22"/>
          <w:szCs w:val="22"/>
        </w:rPr>
        <w:t xml:space="preserve">.   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ata in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sit</w:t>
      </w:r>
      <w:r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</w:t>
      </w:r>
      <w:r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7</w:t>
      </w:r>
    </w:p>
    <w:p w14:paraId="154E1371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6F4C9D4E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10</w:t>
      </w:r>
      <w:r>
        <w:rPr>
          <w:rFonts w:ascii="Calibri" w:eastAsia="Calibri" w:hAnsi="Calibri" w:cs="Calibri"/>
          <w:sz w:val="22"/>
          <w:szCs w:val="22"/>
        </w:rPr>
        <w:t xml:space="preserve">.   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sal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6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8</w:t>
      </w:r>
    </w:p>
    <w:p w14:paraId="693BAF92" w14:textId="77777777" w:rsidR="00045C83" w:rsidRDefault="00045C83">
      <w:pPr>
        <w:spacing w:before="2" w:line="140" w:lineRule="exact"/>
        <w:rPr>
          <w:sz w:val="14"/>
          <w:szCs w:val="14"/>
        </w:rPr>
      </w:pPr>
    </w:p>
    <w:p w14:paraId="31CB6628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11</w:t>
      </w:r>
      <w:r>
        <w:rPr>
          <w:rFonts w:ascii="Calibri" w:eastAsia="Calibri" w:hAnsi="Calibri" w:cs="Calibri"/>
          <w:sz w:val="22"/>
          <w:szCs w:val="22"/>
        </w:rPr>
        <w:t xml:space="preserve">.   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ity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ware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ess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ced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</w:t>
      </w:r>
      <w:r>
        <w:rPr>
          <w:rFonts w:ascii="Calibri" w:eastAsia="Calibri" w:hAnsi="Calibri" w:cs="Calibri"/>
          <w:spacing w:val="-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8</w:t>
      </w:r>
    </w:p>
    <w:p w14:paraId="631AD882" w14:textId="77777777" w:rsidR="00045C83" w:rsidRDefault="00045C83">
      <w:pPr>
        <w:spacing w:before="10" w:line="120" w:lineRule="exact"/>
        <w:rPr>
          <w:sz w:val="13"/>
          <w:szCs w:val="13"/>
        </w:rPr>
      </w:pPr>
    </w:p>
    <w:p w14:paraId="17F0D41D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12.      </w:t>
      </w:r>
      <w:r>
        <w:rPr>
          <w:rFonts w:ascii="Cambria" w:eastAsia="Cambria" w:hAnsi="Cambria" w:cs="Cambria"/>
          <w:spacing w:val="3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etwork</w:t>
      </w:r>
      <w:r>
        <w:rPr>
          <w:rFonts w:ascii="Cambria" w:eastAsia="Cambria" w:hAnsi="Cambria" w:cs="Cambria"/>
          <w:spacing w:val="-4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ur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ty</w:t>
      </w:r>
      <w:r>
        <w:rPr>
          <w:rFonts w:ascii="Cambria" w:eastAsia="Cambria" w:hAnsi="Cambria" w:cs="Cambria"/>
          <w:spacing w:val="-2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</w:t>
      </w:r>
      <w:r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9</w:t>
      </w:r>
    </w:p>
    <w:p w14:paraId="0D060AB2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3BD4FDF2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13.      </w:t>
      </w:r>
      <w:r>
        <w:rPr>
          <w:rFonts w:ascii="Cambria" w:eastAsia="Cambria" w:hAnsi="Cambria" w:cs="Cambria"/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3"/>
          <w:sz w:val="22"/>
          <w:szCs w:val="22"/>
        </w:rPr>
        <w:t>y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em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and Pa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sword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3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10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</w:t>
      </w:r>
      <w:r>
        <w:rPr>
          <w:rFonts w:ascii="Calibri" w:eastAsia="Calibri" w:hAnsi="Calibri" w:cs="Calibri"/>
          <w:spacing w:val="-2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10</w:t>
      </w:r>
    </w:p>
    <w:p w14:paraId="751EF7FD" w14:textId="77777777" w:rsidR="00045C83" w:rsidRDefault="00045C83">
      <w:pPr>
        <w:spacing w:before="2" w:line="140" w:lineRule="exact"/>
        <w:rPr>
          <w:sz w:val="14"/>
          <w:szCs w:val="14"/>
        </w:rPr>
      </w:pPr>
    </w:p>
    <w:p w14:paraId="401CA543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14</w:t>
      </w:r>
      <w:r>
        <w:rPr>
          <w:rFonts w:ascii="Calibri" w:eastAsia="Calibri" w:hAnsi="Calibri" w:cs="Calibri"/>
          <w:sz w:val="22"/>
          <w:szCs w:val="22"/>
        </w:rPr>
        <w:t xml:space="preserve">.   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ti-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ir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 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</w:t>
      </w:r>
      <w:r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11</w:t>
      </w:r>
    </w:p>
    <w:p w14:paraId="25FCDB06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706B4D4B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15</w:t>
      </w:r>
      <w:r>
        <w:rPr>
          <w:rFonts w:ascii="Calibri" w:eastAsia="Calibri" w:hAnsi="Calibri" w:cs="Calibri"/>
          <w:sz w:val="22"/>
          <w:szCs w:val="22"/>
        </w:rPr>
        <w:t xml:space="preserve">.   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atch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</w:t>
      </w:r>
      <w:r>
        <w:rPr>
          <w:rFonts w:ascii="Calibri" w:eastAsia="Calibri" w:hAnsi="Calibri" w:cs="Calibri"/>
          <w:spacing w:val="-2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11</w:t>
      </w:r>
    </w:p>
    <w:p w14:paraId="5F812776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78D3C563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16</w:t>
      </w:r>
      <w:r>
        <w:rPr>
          <w:rFonts w:ascii="Calibri" w:eastAsia="Calibri" w:hAnsi="Calibri" w:cs="Calibri"/>
          <w:sz w:val="22"/>
          <w:szCs w:val="22"/>
        </w:rPr>
        <w:t xml:space="preserve">.   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ess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9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................................</w:t>
      </w:r>
      <w:r>
        <w:rPr>
          <w:rFonts w:ascii="Calibri" w:eastAsia="Calibri" w:hAnsi="Calibri" w:cs="Calibri"/>
          <w:spacing w:val="-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12</w:t>
      </w:r>
    </w:p>
    <w:p w14:paraId="6F4859E7" w14:textId="77777777" w:rsidR="00045C83" w:rsidRDefault="00045C83">
      <w:pPr>
        <w:spacing w:before="2" w:line="140" w:lineRule="exact"/>
        <w:rPr>
          <w:sz w:val="14"/>
          <w:szCs w:val="14"/>
        </w:rPr>
      </w:pPr>
    </w:p>
    <w:p w14:paraId="45ADE555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17</w:t>
      </w:r>
      <w:r>
        <w:rPr>
          <w:rFonts w:ascii="Calibri" w:eastAsia="Calibri" w:hAnsi="Calibri" w:cs="Calibri"/>
          <w:sz w:val="22"/>
          <w:szCs w:val="22"/>
        </w:rPr>
        <w:t xml:space="preserve">.   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ility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3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</w:t>
      </w:r>
      <w:r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12</w:t>
      </w:r>
    </w:p>
    <w:p w14:paraId="3B43D5CE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346E1734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18</w:t>
      </w:r>
      <w:r>
        <w:rPr>
          <w:rFonts w:ascii="Calibri" w:eastAsia="Calibri" w:hAnsi="Calibri" w:cs="Calibri"/>
          <w:sz w:val="22"/>
          <w:szCs w:val="22"/>
        </w:rPr>
        <w:t xml:space="preserve">.   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rati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stan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s: 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</w:t>
      </w:r>
      <w:r>
        <w:rPr>
          <w:rFonts w:ascii="Calibri" w:eastAsia="Calibri" w:hAnsi="Calibri" w:cs="Calibri"/>
          <w:spacing w:val="-2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12</w:t>
      </w:r>
    </w:p>
    <w:p w14:paraId="7E7CF7C9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1B3AC851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19</w:t>
      </w:r>
      <w:r>
        <w:rPr>
          <w:rFonts w:ascii="Calibri" w:eastAsia="Calibri" w:hAnsi="Calibri" w:cs="Calibri"/>
          <w:sz w:val="22"/>
          <w:szCs w:val="22"/>
        </w:rPr>
        <w:t xml:space="preserve">.   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9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</w:t>
      </w:r>
      <w:r>
        <w:rPr>
          <w:rFonts w:ascii="Calibri" w:eastAsia="Calibri" w:hAnsi="Calibri" w:cs="Calibri"/>
          <w:spacing w:val="-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13</w:t>
      </w:r>
    </w:p>
    <w:p w14:paraId="39238D4A" w14:textId="77777777" w:rsidR="00045C83" w:rsidRDefault="00045C83">
      <w:pPr>
        <w:spacing w:before="2" w:line="140" w:lineRule="exact"/>
        <w:rPr>
          <w:sz w:val="14"/>
          <w:szCs w:val="14"/>
        </w:rPr>
      </w:pPr>
    </w:p>
    <w:p w14:paraId="23F01CC3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20</w:t>
      </w:r>
      <w:r>
        <w:rPr>
          <w:rFonts w:ascii="Calibri" w:eastAsia="Calibri" w:hAnsi="Calibri" w:cs="Calibri"/>
          <w:sz w:val="22"/>
          <w:szCs w:val="22"/>
        </w:rPr>
        <w:t xml:space="preserve">.   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ud</w:t>
      </w:r>
      <w:r>
        <w:rPr>
          <w:rFonts w:ascii="Calibri" w:eastAsia="Calibri" w:hAnsi="Calibri" w:cs="Calibri"/>
          <w:sz w:val="22"/>
          <w:szCs w:val="22"/>
        </w:rPr>
        <w:t>it 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Lo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ew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................................</w:t>
      </w:r>
      <w:r>
        <w:rPr>
          <w:rFonts w:ascii="Calibri" w:eastAsia="Calibri" w:hAnsi="Calibri" w:cs="Calibri"/>
          <w:spacing w:val="-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15</w:t>
      </w:r>
    </w:p>
    <w:p w14:paraId="4D8C2640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14A4550C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21</w:t>
      </w:r>
      <w:r>
        <w:rPr>
          <w:rFonts w:ascii="Calibri" w:eastAsia="Calibri" w:hAnsi="Calibri" w:cs="Calibri"/>
          <w:sz w:val="22"/>
          <w:szCs w:val="22"/>
        </w:rPr>
        <w:t xml:space="preserve">.   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licat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-3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</w:t>
      </w:r>
      <w:r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17</w:t>
      </w:r>
    </w:p>
    <w:p w14:paraId="7F5F6122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091E42E7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22</w:t>
      </w:r>
      <w:r>
        <w:rPr>
          <w:rFonts w:ascii="Calibri" w:eastAsia="Calibri" w:hAnsi="Calibri" w:cs="Calibri"/>
          <w:sz w:val="22"/>
          <w:szCs w:val="22"/>
        </w:rPr>
        <w:t xml:space="preserve">.   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trat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sting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3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</w:t>
      </w:r>
      <w:r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18</w:t>
      </w:r>
    </w:p>
    <w:p w14:paraId="68F93A9C" w14:textId="77777777" w:rsidR="00045C83" w:rsidRDefault="00045C83">
      <w:pPr>
        <w:spacing w:before="1" w:line="140" w:lineRule="exact"/>
        <w:rPr>
          <w:sz w:val="14"/>
          <w:szCs w:val="14"/>
        </w:rPr>
      </w:pPr>
    </w:p>
    <w:p w14:paraId="3C4A5055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Tahoma" w:eastAsia="Tahoma" w:hAnsi="Tahoma" w:cs="Tahoma"/>
          <w:spacing w:val="-1"/>
          <w:sz w:val="22"/>
          <w:szCs w:val="22"/>
        </w:rPr>
        <w:t>23</w:t>
      </w:r>
      <w:r>
        <w:rPr>
          <w:rFonts w:ascii="Tahoma" w:eastAsia="Tahoma" w:hAnsi="Tahoma" w:cs="Tahoma"/>
          <w:sz w:val="22"/>
          <w:szCs w:val="22"/>
        </w:rPr>
        <w:t xml:space="preserve">.    </w:t>
      </w:r>
      <w:r>
        <w:rPr>
          <w:rFonts w:ascii="Tahoma" w:eastAsia="Tahoma" w:hAnsi="Tahoma" w:cs="Tahoma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ent Res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lan</w:t>
      </w:r>
      <w:r>
        <w:rPr>
          <w:rFonts w:ascii="Calibri" w:eastAsia="Calibri" w:hAnsi="Calibri" w:cs="Calibri"/>
          <w:spacing w:val="-2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</w:t>
      </w:r>
      <w:r>
        <w:rPr>
          <w:rFonts w:ascii="Calibri" w:eastAsia="Calibri" w:hAnsi="Calibri" w:cs="Calibri"/>
          <w:spacing w:val="-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20</w:t>
      </w:r>
    </w:p>
    <w:p w14:paraId="09F8A8AB" w14:textId="77777777" w:rsidR="00045C83" w:rsidRDefault="00045C83">
      <w:pPr>
        <w:spacing w:before="2" w:line="140" w:lineRule="exact"/>
        <w:rPr>
          <w:sz w:val="14"/>
          <w:szCs w:val="14"/>
        </w:rPr>
      </w:pPr>
    </w:p>
    <w:p w14:paraId="236B6F28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24</w:t>
      </w:r>
      <w:r>
        <w:rPr>
          <w:rFonts w:ascii="Calibri" w:eastAsia="Calibri" w:hAnsi="Calibri" w:cs="Calibri"/>
          <w:sz w:val="22"/>
          <w:szCs w:val="22"/>
        </w:rPr>
        <w:t xml:space="preserve">.   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les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ilities</w:t>
      </w:r>
      <w:r>
        <w:rPr>
          <w:rFonts w:ascii="Calibri" w:eastAsia="Calibri" w:hAnsi="Calibri" w:cs="Calibri"/>
          <w:spacing w:val="-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</w:t>
      </w:r>
      <w:r>
        <w:rPr>
          <w:rFonts w:ascii="Calibri" w:eastAsia="Calibri" w:hAnsi="Calibri" w:cs="Calibri"/>
          <w:spacing w:val="-2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25</w:t>
      </w:r>
    </w:p>
    <w:p w14:paraId="6B940C7F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29B06278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25</w:t>
      </w:r>
      <w:r>
        <w:rPr>
          <w:rFonts w:ascii="Calibri" w:eastAsia="Calibri" w:hAnsi="Calibri" w:cs="Calibri"/>
          <w:sz w:val="22"/>
          <w:szCs w:val="22"/>
        </w:rPr>
        <w:t xml:space="preserve">.   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Thi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party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card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ata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</w:t>
      </w:r>
      <w:r>
        <w:rPr>
          <w:rFonts w:ascii="Calibri" w:eastAsia="Calibri" w:hAnsi="Calibri" w:cs="Calibri"/>
          <w:spacing w:val="-2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25</w:t>
      </w:r>
    </w:p>
    <w:p w14:paraId="6EBE52A8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1675F8A9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26</w:t>
      </w:r>
      <w:r>
        <w:rPr>
          <w:rFonts w:ascii="Calibri" w:eastAsia="Calibri" w:hAnsi="Calibri" w:cs="Calibri"/>
          <w:sz w:val="22"/>
          <w:szCs w:val="22"/>
        </w:rPr>
        <w:t xml:space="preserve">.   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User Ac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ess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8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</w:t>
      </w:r>
      <w:r>
        <w:rPr>
          <w:rFonts w:ascii="Calibri" w:eastAsia="Calibri" w:hAnsi="Calibri" w:cs="Calibri"/>
          <w:spacing w:val="-2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26</w:t>
      </w:r>
    </w:p>
    <w:p w14:paraId="46D12829" w14:textId="77777777" w:rsidR="00045C83" w:rsidRDefault="00045C83">
      <w:pPr>
        <w:spacing w:before="2" w:line="140" w:lineRule="exact"/>
        <w:rPr>
          <w:sz w:val="14"/>
          <w:szCs w:val="14"/>
        </w:rPr>
      </w:pPr>
    </w:p>
    <w:p w14:paraId="60FE92A5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27.    </w:t>
      </w:r>
      <w:r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Access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licy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................................</w:t>
      </w:r>
      <w:r>
        <w:rPr>
          <w:rFonts w:ascii="Calibri" w:eastAsia="Calibri" w:hAnsi="Calibri" w:cs="Calibri"/>
          <w:spacing w:val="-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26</w:t>
      </w:r>
    </w:p>
    <w:p w14:paraId="214CB768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1724E71A" w14:textId="77777777" w:rsidR="00045C83" w:rsidRDefault="00B0063D">
      <w:pPr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28</w:t>
      </w:r>
      <w:r>
        <w:rPr>
          <w:rFonts w:ascii="Calibri" w:eastAsia="Calibri" w:hAnsi="Calibri" w:cs="Calibri"/>
          <w:sz w:val="22"/>
          <w:szCs w:val="22"/>
        </w:rPr>
        <w:t xml:space="preserve">.   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Wireless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</w:t>
      </w:r>
      <w:r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28</w:t>
      </w:r>
    </w:p>
    <w:p w14:paraId="7DC28D82" w14:textId="77777777" w:rsidR="00045C83" w:rsidRDefault="00045C83">
      <w:pPr>
        <w:spacing w:before="9" w:line="120" w:lineRule="exact"/>
        <w:rPr>
          <w:sz w:val="13"/>
          <w:szCs w:val="13"/>
        </w:rPr>
      </w:pPr>
    </w:p>
    <w:p w14:paraId="4FAE7962" w14:textId="4556F244" w:rsidR="00045C83" w:rsidRDefault="00B0063D" w:rsidP="008B0D07">
      <w:pPr>
        <w:ind w:left="332"/>
      </w:pP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ix A</w:t>
      </w:r>
      <w:r>
        <w:rPr>
          <w:rFonts w:ascii="Calibri" w:eastAsia="Calibri" w:hAnsi="Calibri" w:cs="Calibri"/>
          <w:spacing w:val="-2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</w:t>
      </w:r>
      <w:r>
        <w:rPr>
          <w:rFonts w:ascii="Calibri" w:eastAsia="Calibri" w:hAnsi="Calibri" w:cs="Calibri"/>
          <w:spacing w:val="-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29</w:t>
      </w:r>
    </w:p>
    <w:p w14:paraId="73737AEB" w14:textId="77777777" w:rsidR="00045C83" w:rsidRDefault="00B0063D">
      <w:pPr>
        <w:spacing w:before="16"/>
        <w:ind w:left="3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ix B</w:t>
      </w:r>
      <w:r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...............................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............................</w:t>
      </w:r>
      <w:r>
        <w:rPr>
          <w:rFonts w:ascii="Calibri" w:eastAsia="Calibri" w:hAnsi="Calibri" w:cs="Calibri"/>
          <w:spacing w:val="-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30</w:t>
      </w:r>
    </w:p>
    <w:p w14:paraId="303F6CCD" w14:textId="77777777" w:rsidR="00045C83" w:rsidRDefault="00045C83">
      <w:pPr>
        <w:spacing w:line="200" w:lineRule="exact"/>
      </w:pPr>
    </w:p>
    <w:p w14:paraId="0C3DCFD0" w14:textId="77777777" w:rsidR="00045C83" w:rsidRDefault="00045C83">
      <w:pPr>
        <w:spacing w:line="200" w:lineRule="exact"/>
      </w:pPr>
    </w:p>
    <w:p w14:paraId="3A5A2226" w14:textId="77777777" w:rsidR="00045C83" w:rsidRDefault="00045C83">
      <w:pPr>
        <w:spacing w:before="11" w:line="240" w:lineRule="exact"/>
        <w:rPr>
          <w:sz w:val="24"/>
          <w:szCs w:val="24"/>
        </w:rPr>
      </w:pPr>
    </w:p>
    <w:p w14:paraId="107C8C8E" w14:textId="77777777" w:rsidR="008B0D07" w:rsidRDefault="008B0D07">
      <w:pPr>
        <w:ind w:left="472"/>
        <w:rPr>
          <w:rFonts w:ascii="Cambria" w:eastAsia="Cambria" w:hAnsi="Cambria" w:cs="Cambria"/>
          <w:b/>
          <w:color w:val="4F81BC"/>
          <w:sz w:val="26"/>
          <w:szCs w:val="26"/>
        </w:rPr>
      </w:pPr>
    </w:p>
    <w:p w14:paraId="5D0B58BF" w14:textId="77777777" w:rsidR="008B0D07" w:rsidRDefault="008B0D07">
      <w:pPr>
        <w:ind w:left="472"/>
        <w:rPr>
          <w:rFonts w:ascii="Cambria" w:eastAsia="Cambria" w:hAnsi="Cambria" w:cs="Cambria"/>
          <w:b/>
          <w:color w:val="4F81BC"/>
          <w:sz w:val="26"/>
          <w:szCs w:val="26"/>
        </w:rPr>
      </w:pPr>
    </w:p>
    <w:p w14:paraId="3A804744" w14:textId="77777777" w:rsidR="008B0D07" w:rsidRDefault="008B0D07">
      <w:pPr>
        <w:ind w:left="472"/>
        <w:rPr>
          <w:rFonts w:ascii="Cambria" w:eastAsia="Cambria" w:hAnsi="Cambria" w:cs="Cambria"/>
          <w:b/>
          <w:color w:val="4F81BC"/>
          <w:sz w:val="26"/>
          <w:szCs w:val="26"/>
        </w:rPr>
      </w:pPr>
    </w:p>
    <w:p w14:paraId="7678D132" w14:textId="77777777" w:rsidR="008B0D07" w:rsidRDefault="008B0D07">
      <w:pPr>
        <w:ind w:left="472"/>
        <w:rPr>
          <w:rFonts w:ascii="Cambria" w:eastAsia="Cambria" w:hAnsi="Cambria" w:cs="Cambria"/>
          <w:b/>
          <w:color w:val="4F81BC"/>
          <w:sz w:val="26"/>
          <w:szCs w:val="26"/>
        </w:rPr>
      </w:pPr>
    </w:p>
    <w:p w14:paraId="21D72D6B" w14:textId="77777777" w:rsidR="008B0D07" w:rsidRDefault="008B0D07">
      <w:pPr>
        <w:ind w:left="472"/>
        <w:rPr>
          <w:rFonts w:ascii="Cambria" w:eastAsia="Cambria" w:hAnsi="Cambria" w:cs="Cambria"/>
          <w:b/>
          <w:color w:val="4F81BC"/>
          <w:sz w:val="26"/>
          <w:szCs w:val="26"/>
        </w:rPr>
      </w:pPr>
    </w:p>
    <w:p w14:paraId="22430ECD" w14:textId="77777777" w:rsidR="008B0D07" w:rsidRDefault="008B0D07">
      <w:pPr>
        <w:ind w:left="472"/>
        <w:rPr>
          <w:rFonts w:ascii="Cambria" w:eastAsia="Cambria" w:hAnsi="Cambria" w:cs="Cambria"/>
          <w:b/>
          <w:color w:val="4F81BC"/>
          <w:sz w:val="26"/>
          <w:szCs w:val="26"/>
        </w:rPr>
      </w:pPr>
    </w:p>
    <w:p w14:paraId="2EDCDF80" w14:textId="68F1E09E" w:rsidR="00045C83" w:rsidRPr="008B0D07" w:rsidRDefault="00B0063D" w:rsidP="008B0D07">
      <w:pPr>
        <w:rPr>
          <w:rFonts w:ascii="Cambria" w:eastAsia="Cambria" w:hAnsi="Cambria" w:cs="Cambria"/>
          <w:sz w:val="32"/>
          <w:szCs w:val="32"/>
        </w:rPr>
      </w:pPr>
      <w:r w:rsidRPr="008B0D07">
        <w:rPr>
          <w:rFonts w:ascii="Cambria" w:eastAsia="Cambria" w:hAnsi="Cambria" w:cs="Cambria"/>
          <w:b/>
          <w:color w:val="4F81BC"/>
          <w:sz w:val="32"/>
          <w:szCs w:val="32"/>
        </w:rPr>
        <w:t xml:space="preserve">1. </w:t>
      </w:r>
      <w:r w:rsidRPr="008B0D07">
        <w:rPr>
          <w:rFonts w:ascii="Cambria" w:eastAsia="Cambria" w:hAnsi="Cambria" w:cs="Cambria"/>
          <w:b/>
          <w:color w:val="4F81BC"/>
          <w:spacing w:val="30"/>
          <w:sz w:val="32"/>
          <w:szCs w:val="32"/>
        </w:rPr>
        <w:t xml:space="preserve"> </w:t>
      </w:r>
      <w:r w:rsidRPr="008B0D07">
        <w:rPr>
          <w:rFonts w:ascii="Cambria" w:eastAsia="Cambria" w:hAnsi="Cambria" w:cs="Cambria"/>
          <w:b/>
          <w:color w:val="4F81BC"/>
          <w:sz w:val="32"/>
          <w:szCs w:val="32"/>
        </w:rPr>
        <w:t>In</w:t>
      </w:r>
      <w:r w:rsidRPr="008B0D07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t</w:t>
      </w:r>
      <w:r w:rsidRPr="008B0D07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r</w:t>
      </w:r>
      <w:r w:rsidRPr="008B0D07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o</w:t>
      </w:r>
      <w:r w:rsidRPr="008B0D07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d</w:t>
      </w:r>
      <w:r w:rsidRPr="008B0D07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u</w:t>
      </w:r>
      <w:r w:rsidRPr="008B0D07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c</w:t>
      </w:r>
      <w:r w:rsidRPr="008B0D07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t</w:t>
      </w:r>
      <w:r w:rsidRPr="008B0D07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i</w:t>
      </w:r>
      <w:r w:rsidRPr="008B0D07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o</w:t>
      </w:r>
      <w:r w:rsidRPr="008B0D07">
        <w:rPr>
          <w:rFonts w:ascii="Cambria" w:eastAsia="Cambria" w:hAnsi="Cambria" w:cs="Cambria"/>
          <w:b/>
          <w:color w:val="4F81BC"/>
          <w:sz w:val="32"/>
          <w:szCs w:val="32"/>
        </w:rPr>
        <w:t>n</w:t>
      </w:r>
    </w:p>
    <w:p w14:paraId="6A770737" w14:textId="77777777" w:rsidR="00045C83" w:rsidRDefault="00045C83">
      <w:pPr>
        <w:spacing w:before="17" w:line="280" w:lineRule="exact"/>
        <w:rPr>
          <w:sz w:val="28"/>
          <w:szCs w:val="28"/>
        </w:rPr>
      </w:pPr>
    </w:p>
    <w:p w14:paraId="735CC163" w14:textId="637B9DBE" w:rsidR="00045C83" w:rsidRDefault="00925691" w:rsidP="008B0D07">
      <w:pPr>
        <w:ind w:left="111" w:right="70"/>
        <w:rPr>
          <w:rFonts w:ascii="Arial" w:eastAsia="Arial" w:hAnsi="Arial" w:cs="Arial"/>
          <w:sz w:val="22"/>
          <w:szCs w:val="22"/>
        </w:rPr>
      </w:pPr>
      <w:r w:rsidRPr="008B0D07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8B0D07">
        <w:rPr>
          <w:rFonts w:asciiTheme="minorHAnsi" w:eastAsia="Arial" w:hAnsiTheme="minorHAnsi" w:cstheme="minorHAnsi"/>
          <w:sz w:val="24"/>
          <w:szCs w:val="24"/>
        </w:rPr>
        <w:t>h</w:t>
      </w:r>
      <w:r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B0D07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8B0D07">
        <w:rPr>
          <w:rFonts w:asciiTheme="minorHAnsi" w:eastAsia="Arial" w:hAnsiTheme="minorHAnsi" w:cstheme="minorHAnsi"/>
          <w:spacing w:val="2"/>
          <w:sz w:val="24"/>
          <w:szCs w:val="24"/>
        </w:rPr>
        <w:t>Policy</w:t>
      </w:r>
      <w:r w:rsidRPr="008B0D07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8B0D07">
        <w:rPr>
          <w:rFonts w:asciiTheme="minorHAnsi" w:eastAsia="Arial" w:hAnsiTheme="minorHAnsi" w:cstheme="minorHAnsi"/>
          <w:spacing w:val="2"/>
          <w:sz w:val="24"/>
          <w:szCs w:val="24"/>
        </w:rPr>
        <w:t>Document</w:t>
      </w:r>
      <w:r w:rsidRPr="008B0D07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8B0D07">
        <w:rPr>
          <w:rFonts w:asciiTheme="minorHAnsi" w:eastAsia="Arial" w:hAnsiTheme="minorHAnsi" w:cstheme="minorHAnsi"/>
          <w:spacing w:val="2"/>
          <w:sz w:val="24"/>
          <w:szCs w:val="24"/>
        </w:rPr>
        <w:t>encompasses</w:t>
      </w:r>
      <w:r w:rsidRPr="008B0D07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8B0D07" w:rsidRPr="008B0D07">
        <w:rPr>
          <w:rFonts w:asciiTheme="minorHAnsi" w:eastAsia="Arial" w:hAnsiTheme="minorHAnsi" w:cstheme="minorHAnsi"/>
          <w:spacing w:val="1"/>
          <w:sz w:val="24"/>
          <w:szCs w:val="24"/>
        </w:rPr>
        <w:t>all</w:t>
      </w:r>
      <w:r w:rsidR="008B0D07" w:rsidRPr="008B0D07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8B0D07" w:rsidRPr="008B0D07">
        <w:rPr>
          <w:rFonts w:asciiTheme="minorHAnsi" w:eastAsia="Arial" w:hAnsiTheme="minorHAnsi" w:cstheme="minorHAnsi"/>
          <w:spacing w:val="1"/>
          <w:sz w:val="24"/>
          <w:szCs w:val="24"/>
        </w:rPr>
        <w:t>aspects</w:t>
      </w:r>
      <w:r w:rsidR="008B0D07" w:rsidRPr="008B0D07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8B0D07" w:rsidRPr="008B0D07">
        <w:rPr>
          <w:rFonts w:asciiTheme="minorHAnsi" w:eastAsia="Arial" w:hAnsiTheme="minorHAnsi" w:cstheme="minorHAnsi"/>
          <w:spacing w:val="3"/>
          <w:sz w:val="24"/>
          <w:szCs w:val="24"/>
        </w:rPr>
        <w:t>of</w:t>
      </w:r>
      <w:r w:rsidR="008B0D07" w:rsidRPr="008B0D07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8B0D07" w:rsidRPr="008B0D07">
        <w:rPr>
          <w:rFonts w:asciiTheme="minorHAnsi" w:eastAsia="Arial" w:hAnsiTheme="minorHAnsi" w:cstheme="minorHAnsi"/>
          <w:spacing w:val="5"/>
          <w:sz w:val="24"/>
          <w:szCs w:val="24"/>
        </w:rPr>
        <w:t>security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 xml:space="preserve"> sur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ng co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nti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 xml:space="preserve">l company 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on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ust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be d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b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 xml:space="preserve">ed 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c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p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ny emp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s.</w:t>
      </w:r>
      <w:r w:rsidR="00B0063D" w:rsidRPr="008B0D07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company emp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8B0D07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ust</w:t>
      </w:r>
      <w:r w:rsidR="00B0063D" w:rsidRPr="008B0D07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s d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cument</w:t>
      </w:r>
      <w:r w:rsidR="00B0063D" w:rsidRPr="008B0D07">
        <w:rPr>
          <w:rFonts w:asciiTheme="minorHAnsi" w:eastAsia="Arial" w:hAnsiTheme="minorHAnsi" w:cstheme="minorHAnsi"/>
          <w:spacing w:val="24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8B0D07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ety</w:t>
      </w:r>
      <w:r w:rsidR="00B0063D" w:rsidRPr="008B0D07">
        <w:rPr>
          <w:rFonts w:asciiTheme="minorHAnsi" w:eastAsia="Arial" w:hAnsiTheme="minorHAnsi" w:cstheme="minorHAnsi"/>
          <w:spacing w:val="21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8B0D07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8B0D07">
        <w:rPr>
          <w:rFonts w:asciiTheme="minorHAnsi" w:eastAsia="Arial" w:hAnsiTheme="minorHAnsi" w:cstheme="minorHAnsi"/>
          <w:spacing w:val="2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8B0D07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m</w:t>
      </w:r>
      <w:r w:rsidR="00B0063D" w:rsidRPr="008B0D07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co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ng</w:t>
      </w:r>
      <w:r w:rsidR="00B0063D" w:rsidRPr="008B0D07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y</w:t>
      </w:r>
      <w:r w:rsidR="00B0063D" w:rsidRPr="008B0D07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8B0D07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8B0D07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8B0D07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8B0D07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8B0D07">
        <w:rPr>
          <w:rFonts w:asciiTheme="minorHAnsi" w:eastAsia="Arial" w:hAnsiTheme="minorHAnsi" w:cstheme="minorHAnsi"/>
          <w:spacing w:val="33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p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oli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cy</w:t>
      </w:r>
      <w:r w:rsidR="00B0063D" w:rsidRPr="008B0D07">
        <w:rPr>
          <w:rFonts w:asciiTheme="minorHAnsi" w:eastAsia="Arial" w:hAnsiTheme="minorHAnsi" w:cstheme="minorHAnsi"/>
          <w:spacing w:val="20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="00B0063D" w:rsidRPr="008B0D07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 xml:space="preserve">. 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8B0D07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c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be</w:t>
      </w:r>
      <w:r w:rsidR="00B0063D" w:rsidRPr="008B0D07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ed</w:t>
      </w:r>
      <w:r w:rsidR="00B0063D" w:rsidRPr="008B0D07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8B0D07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ed</w:t>
      </w:r>
      <w:r w:rsidR="00B0063D" w:rsidRPr="008B0D07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by</w:t>
      </w:r>
      <w:r w:rsidR="00B0063D" w:rsidRPr="008B0D07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ement</w:t>
      </w:r>
      <w:r w:rsidR="00B0063D" w:rsidRPr="008B0D07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on</w:t>
      </w:r>
      <w:r w:rsidR="00B0063D" w:rsidRPr="008B0D07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an a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b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8B0D07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or</w:t>
      </w:r>
      <w:r w:rsidR="00B0063D" w:rsidRPr="008B0D07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nt</w:t>
      </w:r>
      <w:r w:rsidR="00B0063D" w:rsidRPr="008B0D07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nc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y d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ed</w:t>
      </w:r>
      <w:r w:rsidR="00B0063D" w:rsidRPr="008B0D07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sec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y s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ds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nto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p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oli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cy</w:t>
      </w:r>
      <w:r w:rsidR="00B0063D" w:rsidRPr="008B0D07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b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t</w:t>
      </w:r>
      <w:r w:rsidR="00B0063D" w:rsidRPr="008B0D07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emp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8B0D07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8B0D07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8B0D0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co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="00B0063D" w:rsidRPr="008B0D07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acts as app</w:t>
      </w:r>
      <w:r w:rsidR="00B0063D" w:rsidRPr="008B0D07">
        <w:rPr>
          <w:rFonts w:asciiTheme="minorHAnsi" w:eastAsia="Arial" w:hAnsiTheme="minorHAnsi" w:cstheme="minorHAnsi"/>
          <w:spacing w:val="-2"/>
          <w:sz w:val="24"/>
          <w:szCs w:val="24"/>
        </w:rPr>
        <w:t>l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ca</w:t>
      </w:r>
      <w:r w:rsidR="00B0063D" w:rsidRPr="008B0D07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="00B0063D" w:rsidRPr="008B0D07">
        <w:rPr>
          <w:rFonts w:asciiTheme="minorHAnsi" w:eastAsia="Arial" w:hAnsiTheme="minorHAnsi" w:cstheme="minorHAnsi"/>
          <w:sz w:val="24"/>
          <w:szCs w:val="24"/>
        </w:rPr>
        <w:t>e</w:t>
      </w:r>
      <w:r w:rsidR="00B0063D">
        <w:rPr>
          <w:rFonts w:ascii="Arial" w:eastAsia="Arial" w:hAnsi="Arial" w:cs="Arial"/>
          <w:sz w:val="22"/>
          <w:szCs w:val="22"/>
        </w:rPr>
        <w:t>.</w:t>
      </w:r>
    </w:p>
    <w:p w14:paraId="4873EF32" w14:textId="77777777" w:rsidR="00045C83" w:rsidRDefault="00045C83">
      <w:pPr>
        <w:spacing w:line="160" w:lineRule="exact"/>
        <w:rPr>
          <w:sz w:val="17"/>
          <w:szCs w:val="17"/>
        </w:rPr>
      </w:pPr>
    </w:p>
    <w:p w14:paraId="22AC314D" w14:textId="77777777" w:rsidR="00045C83" w:rsidRDefault="00045C83">
      <w:pPr>
        <w:spacing w:line="200" w:lineRule="exact"/>
      </w:pPr>
    </w:p>
    <w:p w14:paraId="42EC0C2C" w14:textId="77777777" w:rsidR="00045C83" w:rsidRDefault="00045C83">
      <w:pPr>
        <w:spacing w:line="200" w:lineRule="exact"/>
      </w:pPr>
    </w:p>
    <w:p w14:paraId="749BCC79" w14:textId="77777777" w:rsidR="00045C83" w:rsidRPr="008B0D07" w:rsidRDefault="00B0063D" w:rsidP="008B0D07">
      <w:pPr>
        <w:spacing w:line="280" w:lineRule="exact"/>
        <w:rPr>
          <w:rFonts w:ascii="Cambria" w:eastAsia="Cambria" w:hAnsi="Cambria" w:cs="Cambria"/>
          <w:sz w:val="32"/>
          <w:szCs w:val="32"/>
        </w:rPr>
      </w:pPr>
      <w:r w:rsidRPr="008B0D07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 xml:space="preserve">2. </w:t>
      </w:r>
      <w:r w:rsidRPr="008B0D07">
        <w:rPr>
          <w:rFonts w:ascii="Cambria" w:eastAsia="Cambria" w:hAnsi="Cambria" w:cs="Cambria"/>
          <w:b/>
          <w:color w:val="4F81BC"/>
          <w:spacing w:val="30"/>
          <w:position w:val="-1"/>
          <w:sz w:val="32"/>
          <w:szCs w:val="32"/>
        </w:rPr>
        <w:t xml:space="preserve"> </w:t>
      </w:r>
      <w:r w:rsidRPr="008B0D07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Inf</w:t>
      </w:r>
      <w:r w:rsidRPr="008B0D07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o</w:t>
      </w:r>
      <w:r w:rsidRPr="008B0D07">
        <w:rPr>
          <w:rFonts w:ascii="Cambria" w:eastAsia="Cambria" w:hAnsi="Cambria" w:cs="Cambria"/>
          <w:b/>
          <w:color w:val="4F81BC"/>
          <w:spacing w:val="2"/>
          <w:position w:val="-1"/>
          <w:sz w:val="32"/>
          <w:szCs w:val="32"/>
        </w:rPr>
        <w:t>r</w:t>
      </w:r>
      <w:r w:rsidRPr="008B0D07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mat</w:t>
      </w:r>
      <w:r w:rsidRPr="008B0D07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i</w:t>
      </w:r>
      <w:r w:rsidRPr="008B0D07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o</w:t>
      </w:r>
      <w:r w:rsidRPr="008B0D07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n</w:t>
      </w:r>
      <w:r w:rsidRPr="008B0D07">
        <w:rPr>
          <w:rFonts w:ascii="Cambria" w:eastAsia="Cambria" w:hAnsi="Cambria" w:cs="Cambria"/>
          <w:b/>
          <w:color w:val="4F81BC"/>
          <w:spacing w:val="-13"/>
          <w:position w:val="-1"/>
          <w:sz w:val="32"/>
          <w:szCs w:val="32"/>
        </w:rPr>
        <w:t xml:space="preserve"> </w:t>
      </w:r>
      <w:r w:rsidRPr="008B0D07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Se</w:t>
      </w:r>
      <w:r w:rsidRPr="008B0D07">
        <w:rPr>
          <w:rFonts w:ascii="Cambria" w:eastAsia="Cambria" w:hAnsi="Cambria" w:cs="Cambria"/>
          <w:b/>
          <w:color w:val="4F81BC"/>
          <w:spacing w:val="3"/>
          <w:position w:val="-1"/>
          <w:sz w:val="32"/>
          <w:szCs w:val="32"/>
        </w:rPr>
        <w:t>c</w:t>
      </w:r>
      <w:r w:rsidRPr="008B0D07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u</w:t>
      </w:r>
      <w:r w:rsidRPr="008B0D07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ri</w:t>
      </w:r>
      <w:r w:rsidRPr="008B0D07">
        <w:rPr>
          <w:rFonts w:ascii="Cambria" w:eastAsia="Cambria" w:hAnsi="Cambria" w:cs="Cambria"/>
          <w:b/>
          <w:color w:val="4F81BC"/>
          <w:spacing w:val="2"/>
          <w:position w:val="-1"/>
          <w:sz w:val="32"/>
          <w:szCs w:val="32"/>
        </w:rPr>
        <w:t>t</w:t>
      </w:r>
      <w:r w:rsidRPr="008B0D07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y</w:t>
      </w:r>
      <w:r w:rsidRPr="008B0D07">
        <w:rPr>
          <w:rFonts w:ascii="Cambria" w:eastAsia="Cambria" w:hAnsi="Cambria" w:cs="Cambria"/>
          <w:b/>
          <w:color w:val="4F81BC"/>
          <w:spacing w:val="-11"/>
          <w:position w:val="-1"/>
          <w:sz w:val="32"/>
          <w:szCs w:val="32"/>
        </w:rPr>
        <w:t xml:space="preserve"> </w:t>
      </w:r>
      <w:r w:rsidRPr="008B0D07">
        <w:rPr>
          <w:rFonts w:ascii="Cambria" w:eastAsia="Cambria" w:hAnsi="Cambria" w:cs="Cambria"/>
          <w:b/>
          <w:color w:val="4F81BC"/>
          <w:spacing w:val="2"/>
          <w:position w:val="-1"/>
          <w:sz w:val="32"/>
          <w:szCs w:val="32"/>
        </w:rPr>
        <w:t>P</w:t>
      </w:r>
      <w:r w:rsidRPr="008B0D07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o</w:t>
      </w:r>
      <w:r w:rsidRPr="008B0D07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licy</w:t>
      </w:r>
    </w:p>
    <w:p w14:paraId="18002BA8" w14:textId="77777777" w:rsidR="00045C83" w:rsidRDefault="00045C83">
      <w:pPr>
        <w:spacing w:before="8" w:line="140" w:lineRule="exact"/>
        <w:rPr>
          <w:sz w:val="14"/>
          <w:szCs w:val="14"/>
        </w:rPr>
      </w:pPr>
    </w:p>
    <w:p w14:paraId="59977C82" w14:textId="77777777" w:rsidR="00045C83" w:rsidRDefault="00045C83">
      <w:pPr>
        <w:spacing w:line="200" w:lineRule="exact"/>
      </w:pPr>
    </w:p>
    <w:p w14:paraId="23907513" w14:textId="39CFE830" w:rsidR="00045C83" w:rsidRPr="00C373F3" w:rsidRDefault="00925691" w:rsidP="001C313B">
      <w:pPr>
        <w:spacing w:before="32"/>
        <w:ind w:left="111" w:right="67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2"/>
          <w:sz w:val="24"/>
          <w:szCs w:val="24"/>
          <w:highlight w:val="red"/>
        </w:rPr>
        <w:t>Unison Globus</w:t>
      </w:r>
      <w:r w:rsidRPr="00C373F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handles</w:t>
      </w:r>
      <w:r w:rsidRPr="00C373F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1C313B" w:rsidRPr="00C373F3">
        <w:rPr>
          <w:rFonts w:asciiTheme="minorHAnsi" w:eastAsia="Arial" w:hAnsiTheme="minorHAnsi" w:cstheme="minorHAnsi"/>
          <w:spacing w:val="3"/>
          <w:sz w:val="24"/>
          <w:szCs w:val="24"/>
        </w:rPr>
        <w:t>sensitive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1C313B" w:rsidRPr="00C373F3">
        <w:rPr>
          <w:rFonts w:asciiTheme="minorHAnsi" w:eastAsia="Arial" w:hAnsiTheme="minorHAnsi" w:cstheme="minorHAnsi"/>
          <w:spacing w:val="2"/>
          <w:sz w:val="24"/>
          <w:szCs w:val="24"/>
        </w:rPr>
        <w:t>information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1C313B" w:rsidRPr="00C373F3">
        <w:rPr>
          <w:rFonts w:asciiTheme="minorHAnsi" w:eastAsia="Arial" w:hAnsiTheme="minorHAnsi" w:cstheme="minorHAnsi"/>
          <w:spacing w:val="3"/>
          <w:sz w:val="24"/>
          <w:szCs w:val="24"/>
        </w:rPr>
        <w:t>daily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.  </w:t>
      </w:r>
      <w:r w:rsidR="001C313B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1C313B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="001C313B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1C313B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1C313B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1C313B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="001C313B" w:rsidRPr="00C373F3">
        <w:rPr>
          <w:rFonts w:asciiTheme="minorHAnsi" w:eastAsia="Arial" w:hAnsiTheme="minorHAnsi" w:cstheme="minorHAnsi"/>
          <w:spacing w:val="3"/>
          <w:sz w:val="24"/>
          <w:szCs w:val="24"/>
        </w:rPr>
        <w:t>Information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 xml:space="preserve"> must </w:t>
      </w:r>
      <w:r w:rsidR="001C313B" w:rsidRPr="00C373F3">
        <w:rPr>
          <w:rFonts w:asciiTheme="minorHAnsi" w:eastAsia="Arial" w:hAnsiTheme="minorHAnsi" w:cstheme="minorHAnsi"/>
          <w:spacing w:val="1"/>
          <w:sz w:val="24"/>
          <w:szCs w:val="24"/>
        </w:rPr>
        <w:t>have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 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ds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p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ace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pro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,</w:t>
      </w:r>
      <w:r w:rsidR="00B0063D" w:rsidRPr="00C373F3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 pro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ect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data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pri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ac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,</w:t>
      </w:r>
      <w:r w:rsidR="00B0063D" w:rsidRPr="00C373F3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sure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comp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wi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h 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ari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us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ati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ns and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C373F3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ure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f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C373F3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1C313B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="001C313B" w:rsidRPr="00C373F3">
        <w:rPr>
          <w:rFonts w:asciiTheme="minorHAnsi" w:eastAsia="Arial" w:hAnsiTheme="minorHAnsi" w:cstheme="minorHAnsi"/>
          <w:spacing w:val="6"/>
          <w:sz w:val="24"/>
          <w:szCs w:val="24"/>
        </w:rPr>
        <w:t>g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1C313B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>zati</w:t>
      </w:r>
      <w:r w:rsidR="001C313B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.</w:t>
      </w:r>
    </w:p>
    <w:p w14:paraId="77E81851" w14:textId="77777777" w:rsidR="00045C83" w:rsidRPr="00C373F3" w:rsidRDefault="00045C83">
      <w:pPr>
        <w:spacing w:before="9" w:line="100" w:lineRule="exact"/>
        <w:rPr>
          <w:rFonts w:asciiTheme="minorHAnsi" w:hAnsiTheme="minorHAnsi" w:cstheme="minorHAnsi"/>
          <w:sz w:val="24"/>
          <w:szCs w:val="24"/>
        </w:rPr>
      </w:pPr>
    </w:p>
    <w:p w14:paraId="1DF9C108" w14:textId="7C1B6476" w:rsidR="00045C83" w:rsidRPr="00C373F3" w:rsidRDefault="00925691" w:rsidP="001C313B">
      <w:pPr>
        <w:ind w:left="111" w:right="74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2"/>
          <w:sz w:val="24"/>
          <w:szCs w:val="24"/>
          <w:highlight w:val="red"/>
        </w:rPr>
        <w:t>Unison Globus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 co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es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ecti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g</w:t>
      </w:r>
      <w:r w:rsidR="00B0063D" w:rsidRPr="00C373F3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acy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of</w:t>
      </w:r>
      <w:r w:rsidR="00B0063D" w:rsidRPr="00C373F3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l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cust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pro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g</w:t>
      </w:r>
      <w:r w:rsidR="00B0063D" w:rsidRPr="00C373F3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y d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t cust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ers</w:t>
      </w:r>
      <w:r w:rsidR="00B0063D" w:rsidRPr="00C373F3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de</w:t>
      </w:r>
      <w:r w:rsidR="00B0063D" w:rsidRPr="00C373F3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p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rt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es.   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C373F3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C373F3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eme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are</w:t>
      </w:r>
      <w:r w:rsidR="00B0063D" w:rsidRPr="00C373F3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co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mm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ed</w:t>
      </w:r>
      <w:r w:rsidR="00B0063D" w:rsidRPr="00C373F3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nta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ng</w:t>
      </w:r>
      <w:r w:rsidR="00B0063D" w:rsidRPr="00C373F3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ec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 e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ch 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process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sensitive data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ati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so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 can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se 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p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omis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.</w:t>
      </w:r>
    </w:p>
    <w:p w14:paraId="116F0F13" w14:textId="77777777" w:rsidR="00045C83" w:rsidRPr="00C373F3" w:rsidRDefault="00045C83">
      <w:pPr>
        <w:spacing w:before="9" w:line="100" w:lineRule="exact"/>
        <w:rPr>
          <w:rFonts w:asciiTheme="minorHAnsi" w:hAnsiTheme="minorHAnsi" w:cstheme="minorHAnsi"/>
          <w:sz w:val="24"/>
          <w:szCs w:val="24"/>
        </w:rPr>
      </w:pPr>
    </w:p>
    <w:p w14:paraId="6CA20419" w14:textId="198FE593" w:rsidR="00045C83" w:rsidRPr="00C373F3" w:rsidRDefault="00B0063D">
      <w:pPr>
        <w:ind w:left="111" w:right="4182"/>
        <w:jc w:val="both"/>
        <w:rPr>
          <w:rFonts w:ascii="Arial" w:eastAsia="Arial" w:hAnsi="Arial" w:cs="Arial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3F3">
        <w:rPr>
          <w:rFonts w:asciiTheme="minorHAnsi" w:eastAsia="Arial" w:hAnsiTheme="minorHAnsi" w:cstheme="minorHAnsi"/>
          <w:sz w:val="24"/>
          <w:szCs w:val="24"/>
        </w:rPr>
        <w:t>p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dli</w:t>
      </w:r>
      <w:r w:rsidRPr="00C373F3">
        <w:rPr>
          <w:rFonts w:asciiTheme="minorHAnsi" w:eastAsia="Arial" w:hAnsiTheme="minorHAnsi" w:cstheme="minorHAnsi"/>
          <w:sz w:val="24"/>
          <w:szCs w:val="24"/>
        </w:rPr>
        <w:t>ng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a s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h</w:t>
      </w:r>
      <w:r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ul</w:t>
      </w:r>
      <w:r w:rsidRPr="00C373F3">
        <w:rPr>
          <w:rFonts w:asciiTheme="minorHAnsi" w:eastAsia="Arial" w:hAnsiTheme="minorHAnsi" w:cstheme="minorHAnsi"/>
          <w:sz w:val="24"/>
          <w:szCs w:val="24"/>
        </w:rPr>
        <w:t>d ensur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>e</w:t>
      </w:r>
      <w:r w:rsidRPr="00C373F3">
        <w:rPr>
          <w:rFonts w:ascii="Arial" w:eastAsia="Arial" w:hAnsi="Arial" w:cs="Arial"/>
          <w:sz w:val="24"/>
          <w:szCs w:val="24"/>
        </w:rPr>
        <w:t>:</w:t>
      </w:r>
    </w:p>
    <w:p w14:paraId="1E8415C4" w14:textId="77777777" w:rsidR="00045C83" w:rsidRPr="00C373F3" w:rsidRDefault="00045C83">
      <w:pPr>
        <w:spacing w:before="13" w:line="240" w:lineRule="exact"/>
        <w:rPr>
          <w:sz w:val="24"/>
          <w:szCs w:val="24"/>
        </w:rPr>
      </w:pPr>
    </w:p>
    <w:p w14:paraId="4C43BC38" w14:textId="5A3BE703" w:rsidR="00045C83" w:rsidRPr="00C373F3" w:rsidRDefault="00B0063D" w:rsidP="001C313B">
      <w:pPr>
        <w:pStyle w:val="ListParagraph"/>
        <w:numPr>
          <w:ilvl w:val="0"/>
          <w:numId w:val="2"/>
        </w:numPr>
        <w:ind w:right="1124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3F3">
        <w:rPr>
          <w:rFonts w:asciiTheme="minorHAnsi" w:eastAsia="Arial" w:hAnsiTheme="minorHAnsi" w:cstheme="minorHAnsi"/>
          <w:sz w:val="24"/>
          <w:szCs w:val="24"/>
        </w:rPr>
        <w:t>e C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3F3">
        <w:rPr>
          <w:rFonts w:asciiTheme="minorHAnsi" w:eastAsia="Arial" w:hAnsiTheme="minorHAnsi" w:cstheme="minorHAnsi"/>
          <w:sz w:val="24"/>
          <w:szCs w:val="24"/>
        </w:rPr>
        <w:t>p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z w:val="24"/>
          <w:szCs w:val="24"/>
        </w:rPr>
        <w:t>ny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="00925691" w:rsidRPr="00C373F3">
        <w:rPr>
          <w:rFonts w:asciiTheme="minorHAnsi" w:eastAsia="Arial" w:hAnsiTheme="minorHAnsi" w:cstheme="minorHAnsi"/>
          <w:sz w:val="24"/>
          <w:szCs w:val="24"/>
        </w:rPr>
        <w:t>sensitive data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on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n a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 xml:space="preserve">h 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Pr="00C373F3">
        <w:rPr>
          <w:rFonts w:asciiTheme="minorHAnsi" w:eastAsia="Arial" w:hAnsiTheme="minorHAnsi" w:cstheme="minorHAnsi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se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z w:val="24"/>
          <w:szCs w:val="24"/>
        </w:rPr>
        <w:t>;</w:t>
      </w:r>
    </w:p>
    <w:p w14:paraId="5D989D23" w14:textId="34C4502D" w:rsidR="00045C83" w:rsidRPr="00C373F3" w:rsidRDefault="00B0063D" w:rsidP="001C313B">
      <w:pPr>
        <w:pStyle w:val="ListParagraph"/>
        <w:numPr>
          <w:ilvl w:val="0"/>
          <w:numId w:val="2"/>
        </w:numPr>
        <w:spacing w:line="240" w:lineRule="exact"/>
        <w:ind w:right="74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z w:val="24"/>
          <w:szCs w:val="24"/>
        </w:rPr>
        <w:t>L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3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p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so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al</w:t>
      </w:r>
      <w:r w:rsidRPr="00C373F3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use</w:t>
      </w:r>
      <w:r w:rsidRPr="00C373F3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z w:val="24"/>
          <w:szCs w:val="24"/>
        </w:rPr>
        <w:t>f</w:t>
      </w:r>
      <w:r w:rsidRPr="00C373F3">
        <w:rPr>
          <w:rFonts w:asciiTheme="minorHAnsi" w:eastAsia="Arial" w:hAnsiTheme="minorHAnsi" w:cstheme="minorHAnsi"/>
          <w:spacing w:val="31"/>
          <w:sz w:val="24"/>
          <w:szCs w:val="24"/>
        </w:rPr>
        <w:t xml:space="preserve"> </w:t>
      </w:r>
      <w:r w:rsidR="00925691" w:rsidRPr="00C373F3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C373F3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on</w:t>
      </w:r>
      <w:r w:rsidRPr="00C373F3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3F3">
        <w:rPr>
          <w:rFonts w:asciiTheme="minorHAnsi" w:eastAsia="Arial" w:hAnsiTheme="minorHAnsi" w:cstheme="minorHAnsi"/>
          <w:sz w:val="24"/>
          <w:szCs w:val="24"/>
        </w:rPr>
        <w:t>ec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C373F3">
        <w:rPr>
          <w:rFonts w:asciiTheme="minorHAnsi" w:eastAsia="Arial" w:hAnsiTheme="minorHAnsi" w:cstheme="minorHAnsi"/>
          <w:sz w:val="24"/>
          <w:szCs w:val="24"/>
        </w:rPr>
        <w:t>cati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ems</w:t>
      </w:r>
      <w:r w:rsidRPr="00C373F3">
        <w:rPr>
          <w:rFonts w:asciiTheme="minorHAnsi" w:eastAsia="Arial" w:hAnsiTheme="minorHAnsi" w:cstheme="minorHAnsi"/>
          <w:spacing w:val="3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t</w:t>
      </w:r>
    </w:p>
    <w:p w14:paraId="42D13E07" w14:textId="1FE78C5F" w:rsidR="00045C83" w:rsidRPr="00C373F3" w:rsidRDefault="00925691" w:rsidP="001C313B">
      <w:pPr>
        <w:spacing w:before="1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z w:val="24"/>
          <w:szCs w:val="24"/>
        </w:rPr>
        <w:t xml:space="preserve">             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es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n’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nt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er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h 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ob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p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ce;</w:t>
      </w:r>
    </w:p>
    <w:p w14:paraId="7045651C" w14:textId="67B88250" w:rsidR="00045C83" w:rsidRPr="00C373F3" w:rsidRDefault="00925691" w:rsidP="001C313B">
      <w:pPr>
        <w:pStyle w:val="ListParagraph"/>
        <w:numPr>
          <w:ilvl w:val="0"/>
          <w:numId w:val="2"/>
        </w:numPr>
        <w:tabs>
          <w:tab w:val="left" w:pos="800"/>
        </w:tabs>
        <w:spacing w:before="2" w:line="240" w:lineRule="exact"/>
        <w:ind w:right="73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2"/>
          <w:sz w:val="24"/>
          <w:szCs w:val="24"/>
          <w:highlight w:val="red"/>
        </w:rPr>
        <w:t>Unison Globus</w:t>
      </w:r>
      <w:r w:rsidR="00B0063D" w:rsidRPr="00C373F3">
        <w:rPr>
          <w:rFonts w:asciiTheme="minorHAnsi" w:eastAsia="Arial" w:hAnsiTheme="minorHAnsi" w:cstheme="minorHAnsi"/>
          <w:spacing w:val="3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es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es</w:t>
      </w:r>
      <w:r w:rsidR="00B0063D" w:rsidRPr="00C373F3">
        <w:rPr>
          <w:rFonts w:asciiTheme="minorHAnsi" w:eastAsia="Arial" w:hAnsiTheme="minorHAnsi" w:cstheme="minorHAnsi"/>
          <w:spacing w:val="35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C373F3">
        <w:rPr>
          <w:rFonts w:asciiTheme="minorHAnsi" w:eastAsia="Arial" w:hAnsiTheme="minorHAnsi" w:cstheme="minorHAnsi"/>
          <w:spacing w:val="34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ht</w:t>
      </w:r>
      <w:r w:rsidR="00B0063D" w:rsidRPr="00C373F3">
        <w:rPr>
          <w:rFonts w:asciiTheme="minorHAnsi" w:eastAsia="Arial" w:hAnsiTheme="minorHAnsi" w:cstheme="minorHAnsi"/>
          <w:spacing w:val="33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35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,</w:t>
      </w:r>
      <w:r w:rsidR="00B0063D" w:rsidRPr="00C373F3">
        <w:rPr>
          <w:rFonts w:asciiTheme="minorHAnsi" w:eastAsia="Arial" w:hAnsiTheme="minorHAnsi" w:cstheme="minorHAnsi"/>
          <w:spacing w:val="36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ac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ess,</w:t>
      </w:r>
      <w:r w:rsidR="00B0063D" w:rsidRPr="00C373F3">
        <w:rPr>
          <w:rFonts w:asciiTheme="minorHAnsi" w:eastAsia="Arial" w:hAnsiTheme="minorHAnsi" w:cstheme="minorHAnsi"/>
          <w:spacing w:val="36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,</w:t>
      </w:r>
      <w:r w:rsidR="00B0063D" w:rsidRPr="00C373F3">
        <w:rPr>
          <w:rFonts w:asciiTheme="minorHAnsi" w:eastAsia="Arial" w:hAnsiTheme="minorHAnsi" w:cstheme="minorHAnsi"/>
          <w:spacing w:val="36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,</w:t>
      </w:r>
      <w:r w:rsidR="00B0063D" w:rsidRPr="00C373F3">
        <w:rPr>
          <w:rFonts w:asciiTheme="minorHAnsi" w:eastAsia="Arial" w:hAnsiTheme="minorHAnsi" w:cstheme="minorHAnsi"/>
          <w:spacing w:val="36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co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,</w:t>
      </w:r>
      <w:r w:rsidR="00B0063D" w:rsidRPr="00C373F3">
        <w:rPr>
          <w:rFonts w:asciiTheme="minorHAnsi" w:eastAsia="Arial" w:hAnsiTheme="minorHAnsi" w:cstheme="minorHAnsi"/>
          <w:spacing w:val="36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or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,</w:t>
      </w:r>
      <w:r w:rsidR="00B0063D" w:rsidRPr="00C373F3">
        <w:rPr>
          <w:rFonts w:asciiTheme="minorHAnsi" w:eastAsia="Arial" w:hAnsiTheme="minorHAnsi" w:cstheme="minorHAnsi"/>
          <w:spacing w:val="36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or</w:t>
      </w:r>
      <w:r w:rsidR="00B0063D" w:rsidRPr="00C373F3">
        <w:rPr>
          <w:rFonts w:asciiTheme="minorHAnsi" w:eastAsia="Arial" w:hAnsiTheme="minorHAnsi" w:cstheme="minorHAnsi"/>
          <w:spacing w:val="35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el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ete</w:t>
      </w:r>
      <w:r w:rsidR="00B0063D" w:rsidRPr="00C373F3">
        <w:rPr>
          <w:rFonts w:asciiTheme="minorHAnsi" w:eastAsia="Arial" w:hAnsiTheme="minorHAnsi" w:cstheme="minorHAnsi"/>
          <w:spacing w:val="35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y e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ect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c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c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cati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ns,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,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d ne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k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tr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ff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c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y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p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p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se;</w:t>
      </w:r>
    </w:p>
    <w:p w14:paraId="3144E9D2" w14:textId="1C654372" w:rsidR="00045C83" w:rsidRPr="00C373F3" w:rsidRDefault="00B0063D" w:rsidP="001C313B">
      <w:pPr>
        <w:pStyle w:val="ListParagraph"/>
        <w:numPr>
          <w:ilvl w:val="0"/>
          <w:numId w:val="2"/>
        </w:numPr>
        <w:spacing w:line="240" w:lineRule="exact"/>
        <w:ind w:right="78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57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use</w:t>
      </w:r>
      <w:r w:rsidRPr="00C373F3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-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C373F3">
        <w:rPr>
          <w:rFonts w:asciiTheme="minorHAnsi" w:eastAsia="Arial" w:hAnsiTheme="minorHAnsi" w:cstheme="minorHAnsi"/>
          <w:sz w:val="24"/>
          <w:szCs w:val="24"/>
        </w:rPr>
        <w:t>,</w:t>
      </w:r>
      <w:r w:rsidRPr="00C373F3">
        <w:rPr>
          <w:rFonts w:asciiTheme="minorHAnsi" w:eastAsia="Arial" w:hAnsiTheme="minorHAnsi" w:cstheme="minorHAnsi"/>
          <w:spacing w:val="57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nt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57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pacing w:val="57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3F3">
        <w:rPr>
          <w:rFonts w:asciiTheme="minorHAnsi" w:eastAsia="Arial" w:hAnsiTheme="minorHAnsi" w:cstheme="minorHAnsi"/>
          <w:sz w:val="24"/>
          <w:szCs w:val="24"/>
        </w:rPr>
        <w:t>p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es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z w:val="24"/>
          <w:szCs w:val="24"/>
        </w:rPr>
        <w:t>urces</w:t>
      </w:r>
      <w:r w:rsidRPr="00C373F3">
        <w:rPr>
          <w:rFonts w:asciiTheme="minorHAnsi" w:eastAsia="Arial" w:hAnsiTheme="minorHAnsi" w:cstheme="minorHAnsi"/>
          <w:spacing w:val="57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acti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57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s</w:t>
      </w:r>
    </w:p>
    <w:p w14:paraId="5C6F0487" w14:textId="55FCFFCA" w:rsidR="00925691" w:rsidRPr="00C373F3" w:rsidRDefault="00925691" w:rsidP="001C313B">
      <w:pPr>
        <w:spacing w:before="2" w:line="240" w:lineRule="exact"/>
        <w:ind w:right="73"/>
        <w:rPr>
          <w:rFonts w:asciiTheme="minorHAnsi" w:eastAsia="Arial" w:hAnsiTheme="minorHAnsi" w:cstheme="minorHAnsi"/>
          <w:spacing w:val="3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              </w:t>
      </w:r>
      <w:r w:rsidR="001C313B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1C313B" w:rsidRPr="00C373F3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="001C313B"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1C313B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="001C313B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1C313B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 xml:space="preserve">e, threatening,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sc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or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, d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at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, s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s, 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>p</w:t>
      </w:r>
      <w:r w:rsidR="001C313B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1C313B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="001C313B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1C313B" w:rsidRPr="00C373F3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1C313B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1C313B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="001C313B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1C313B" w:rsidRPr="00C373F3">
        <w:rPr>
          <w:rFonts w:asciiTheme="minorHAnsi" w:eastAsia="Arial" w:hAnsiTheme="minorHAnsi" w:cstheme="minorHAnsi"/>
          <w:sz w:val="24"/>
          <w:szCs w:val="24"/>
        </w:rPr>
        <w:t>c, obscene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, h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ass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g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 </w:t>
      </w:r>
    </w:p>
    <w:p w14:paraId="3BCAE080" w14:textId="47CE6B8A" w:rsidR="00045C83" w:rsidRPr="00C373F3" w:rsidRDefault="00925691" w:rsidP="001C313B">
      <w:pPr>
        <w:spacing w:before="2" w:line="240" w:lineRule="exact"/>
        <w:ind w:right="73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            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ill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;</w:t>
      </w:r>
    </w:p>
    <w:p w14:paraId="711365B7" w14:textId="4A8CB4B7" w:rsidR="00045C83" w:rsidRPr="00C373F3" w:rsidRDefault="00B0063D" w:rsidP="001C313B">
      <w:pPr>
        <w:pStyle w:val="ListParagraph"/>
        <w:numPr>
          <w:ilvl w:val="0"/>
          <w:numId w:val="2"/>
        </w:numPr>
        <w:spacing w:line="240" w:lineRule="exact"/>
        <w:ind w:right="3979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z w:val="24"/>
          <w:szCs w:val="24"/>
        </w:rPr>
        <w:t>o not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sc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3F3">
        <w:rPr>
          <w:rFonts w:asciiTheme="minorHAnsi" w:eastAsia="Arial" w:hAnsiTheme="minorHAnsi" w:cstheme="minorHAnsi"/>
          <w:sz w:val="24"/>
          <w:szCs w:val="24"/>
        </w:rPr>
        <w:t>ose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p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so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 xml:space="preserve">el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on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nl</w:t>
      </w:r>
      <w:r w:rsidRPr="00C373F3">
        <w:rPr>
          <w:rFonts w:asciiTheme="minorHAnsi" w:eastAsia="Arial" w:hAnsiTheme="minorHAnsi" w:cstheme="minorHAnsi"/>
          <w:sz w:val="24"/>
          <w:szCs w:val="24"/>
        </w:rPr>
        <w:t>ess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933C51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933C51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ut</w:t>
      </w:r>
      <w:r w:rsidR="00933C51"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="00933C51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933C51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933C51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933C51" w:rsidRPr="00C373F3">
        <w:rPr>
          <w:rFonts w:asciiTheme="minorHAnsi" w:eastAsia="Arial" w:hAnsiTheme="minorHAnsi" w:cstheme="minorHAnsi"/>
          <w:sz w:val="24"/>
          <w:szCs w:val="24"/>
        </w:rPr>
        <w:t>ze</w:t>
      </w:r>
      <w:r w:rsidR="00933C51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</w:p>
    <w:p w14:paraId="103207CF" w14:textId="31612B6C" w:rsidR="00045C83" w:rsidRPr="00C373F3" w:rsidRDefault="00B0063D" w:rsidP="001C313B">
      <w:pPr>
        <w:pStyle w:val="ListParagraph"/>
        <w:numPr>
          <w:ilvl w:val="0"/>
          <w:numId w:val="2"/>
        </w:numPr>
        <w:spacing w:before="2"/>
        <w:ind w:right="5579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ote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C373F3">
        <w:rPr>
          <w:rFonts w:asciiTheme="minorHAnsi" w:eastAsia="Arial" w:hAnsiTheme="minorHAnsi" w:cstheme="minorHAnsi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se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3F3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="00933C51" w:rsidRPr="00C373F3">
        <w:rPr>
          <w:rFonts w:asciiTheme="minorHAnsi" w:eastAsia="Arial" w:hAnsiTheme="minorHAnsi" w:cstheme="minorHAnsi"/>
          <w:sz w:val="24"/>
          <w:szCs w:val="24"/>
        </w:rPr>
        <w:t>data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</w:p>
    <w:p w14:paraId="6A623A15" w14:textId="77CB8A53" w:rsidR="00045C83" w:rsidRPr="00C373F3" w:rsidRDefault="00B0063D" w:rsidP="001C313B">
      <w:pPr>
        <w:pStyle w:val="ListParagraph"/>
        <w:numPr>
          <w:ilvl w:val="0"/>
          <w:numId w:val="2"/>
        </w:numPr>
        <w:spacing w:line="240" w:lineRule="exact"/>
        <w:ind w:right="5729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K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z w:val="24"/>
          <w:szCs w:val="24"/>
        </w:rPr>
        <w:t>p pass</w:t>
      </w:r>
      <w:r w:rsidRPr="00C373F3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C373F3">
        <w:rPr>
          <w:rFonts w:asciiTheme="minorHAnsi" w:eastAsia="Arial" w:hAnsiTheme="minorHAnsi" w:cstheme="minorHAnsi"/>
          <w:sz w:val="24"/>
          <w:szCs w:val="24"/>
        </w:rPr>
        <w:t>ords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ac</w:t>
      </w:r>
      <w:r w:rsidRPr="00C373F3">
        <w:rPr>
          <w:rFonts w:asciiTheme="minorHAnsi" w:eastAsia="Arial" w:hAnsiTheme="minorHAnsi" w:cstheme="minorHAnsi"/>
          <w:sz w:val="24"/>
          <w:szCs w:val="24"/>
        </w:rPr>
        <w:t>co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z w:val="24"/>
          <w:szCs w:val="24"/>
        </w:rPr>
        <w:t>nts sec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</w:p>
    <w:p w14:paraId="555B2612" w14:textId="50FD535E" w:rsidR="00045C83" w:rsidRPr="00C373F3" w:rsidRDefault="00B0063D" w:rsidP="001C313B">
      <w:pPr>
        <w:pStyle w:val="ListParagraph"/>
        <w:numPr>
          <w:ilvl w:val="0"/>
          <w:numId w:val="2"/>
        </w:numPr>
        <w:tabs>
          <w:tab w:val="left" w:pos="800"/>
        </w:tabs>
        <w:spacing w:before="6" w:line="240" w:lineRule="exact"/>
        <w:ind w:right="73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C373F3">
        <w:rPr>
          <w:rFonts w:asciiTheme="minorHAnsi" w:eastAsia="Arial" w:hAnsiTheme="minorHAnsi" w:cstheme="minorHAnsi"/>
          <w:sz w:val="24"/>
          <w:szCs w:val="24"/>
        </w:rPr>
        <w:t>pro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3F3">
        <w:rPr>
          <w:rFonts w:asciiTheme="minorHAnsi" w:eastAsia="Arial" w:hAnsiTheme="minorHAnsi" w:cstheme="minorHAnsi"/>
          <w:sz w:val="24"/>
          <w:szCs w:val="24"/>
        </w:rPr>
        <w:t>al</w:t>
      </w:r>
      <w:r w:rsidRPr="00C373F3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C373F3">
        <w:rPr>
          <w:rFonts w:asciiTheme="minorHAnsi" w:eastAsia="Arial" w:hAnsiTheme="minorHAnsi" w:cstheme="minorHAnsi"/>
          <w:sz w:val="24"/>
          <w:szCs w:val="24"/>
        </w:rPr>
        <w:t>om</w:t>
      </w:r>
      <w:r w:rsidRPr="00C373F3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C373F3">
        <w:rPr>
          <w:rFonts w:asciiTheme="minorHAnsi" w:eastAsia="Arial" w:hAnsiTheme="minorHAnsi" w:cstheme="minorHAnsi"/>
          <w:sz w:val="24"/>
          <w:szCs w:val="24"/>
        </w:rPr>
        <w:t>eme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pri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bli</w:t>
      </w:r>
      <w:r w:rsidRPr="00C373F3">
        <w:rPr>
          <w:rFonts w:asciiTheme="minorHAnsi" w:eastAsia="Arial" w:hAnsiTheme="minorHAnsi" w:cstheme="minorHAnsi"/>
          <w:sz w:val="24"/>
          <w:szCs w:val="24"/>
        </w:rPr>
        <w:t>sh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ng</w:t>
      </w:r>
      <w:r w:rsidRPr="00C373F3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z w:val="24"/>
          <w:szCs w:val="24"/>
        </w:rPr>
        <w:t>w</w:t>
      </w:r>
      <w:r w:rsidRPr="00C373F3">
        <w:rPr>
          <w:rFonts w:asciiTheme="minorHAnsi" w:eastAsia="Arial" w:hAnsiTheme="minorHAnsi" w:cstheme="minorHAnsi"/>
          <w:spacing w:val="24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so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3F3">
        <w:rPr>
          <w:rFonts w:asciiTheme="minorHAnsi" w:eastAsia="Arial" w:hAnsiTheme="minorHAnsi" w:cstheme="minorHAnsi"/>
          <w:sz w:val="24"/>
          <w:szCs w:val="24"/>
        </w:rPr>
        <w:t>are</w:t>
      </w:r>
      <w:r w:rsidRPr="00C373F3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or</w:t>
      </w:r>
      <w:r w:rsidRPr="00C373F3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C373F3">
        <w:rPr>
          <w:rFonts w:asciiTheme="minorHAnsi" w:eastAsia="Arial" w:hAnsiTheme="minorHAnsi" w:cstheme="minorHAnsi"/>
          <w:sz w:val="24"/>
          <w:szCs w:val="24"/>
        </w:rPr>
        <w:t>are,</w:t>
      </w:r>
      <w:r w:rsidRPr="00C373F3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d p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rt</w:t>
      </w:r>
      <w:r w:rsidRPr="00C373F3">
        <w:rPr>
          <w:rFonts w:asciiTheme="minorHAnsi" w:eastAsia="Arial" w:hAnsiTheme="minorHAnsi" w:cstheme="minorHAnsi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co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s, et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C373F3">
        <w:rPr>
          <w:rFonts w:asciiTheme="minorHAnsi" w:eastAsia="Arial" w:hAnsiTheme="minorHAnsi" w:cstheme="minorHAnsi"/>
          <w:sz w:val="24"/>
          <w:szCs w:val="24"/>
        </w:rPr>
        <w:t>;</w:t>
      </w:r>
    </w:p>
    <w:p w14:paraId="24D076B4" w14:textId="3658311C" w:rsidR="00045C83" w:rsidRPr="00C373F3" w:rsidRDefault="00B0063D" w:rsidP="001C313B">
      <w:pPr>
        <w:pStyle w:val="ListParagraph"/>
        <w:numPr>
          <w:ilvl w:val="0"/>
          <w:numId w:val="2"/>
        </w:numPr>
        <w:spacing w:line="240" w:lineRule="exact"/>
        <w:ind w:right="79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nsta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3F3">
        <w:rPr>
          <w:rFonts w:asciiTheme="minorHAnsi" w:eastAsia="Arial" w:hAnsiTheme="minorHAnsi" w:cstheme="minorHAnsi"/>
          <w:sz w:val="24"/>
          <w:szCs w:val="24"/>
        </w:rPr>
        <w:t>l</w:t>
      </w:r>
      <w:r w:rsidRPr="00C373F3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="008F14AD"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="008F14A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8F14A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8F14A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8F14A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8F14AD"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="008F14A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8F14A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8F14A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8F14A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="008F14AD" w:rsidRPr="00C373F3">
        <w:rPr>
          <w:rFonts w:asciiTheme="minorHAnsi" w:eastAsia="Arial" w:hAnsiTheme="minorHAnsi" w:cstheme="minorHAnsi"/>
          <w:sz w:val="24"/>
          <w:szCs w:val="24"/>
        </w:rPr>
        <w:t>ed</w:t>
      </w:r>
      <w:r w:rsidRPr="00C373F3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3F3">
        <w:rPr>
          <w:rFonts w:asciiTheme="minorHAnsi" w:eastAsia="Arial" w:hAnsiTheme="minorHAnsi" w:cstheme="minorHAnsi"/>
          <w:sz w:val="24"/>
          <w:szCs w:val="24"/>
        </w:rPr>
        <w:t>are</w:t>
      </w:r>
      <w:r w:rsidRPr="00C373F3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or</w:t>
      </w:r>
      <w:r w:rsidRPr="00C373F3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C373F3">
        <w:rPr>
          <w:rFonts w:asciiTheme="minorHAnsi" w:eastAsia="Arial" w:hAnsiTheme="minorHAnsi" w:cstheme="minorHAnsi"/>
          <w:sz w:val="24"/>
          <w:szCs w:val="24"/>
        </w:rPr>
        <w:t>are,</w:t>
      </w:r>
      <w:r w:rsidRPr="00C373F3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nc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C373F3">
        <w:rPr>
          <w:rFonts w:asciiTheme="minorHAnsi" w:eastAsia="Arial" w:hAnsiTheme="minorHAnsi" w:cstheme="minorHAnsi"/>
          <w:sz w:val="24"/>
          <w:szCs w:val="24"/>
        </w:rPr>
        <w:t>ng</w:t>
      </w:r>
      <w:r w:rsidRPr="00C373F3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z w:val="24"/>
          <w:szCs w:val="24"/>
        </w:rPr>
        <w:t>ems</w:t>
      </w:r>
      <w:r w:rsidRPr="00C373F3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wi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3F3">
        <w:rPr>
          <w:rFonts w:asciiTheme="minorHAnsi" w:eastAsia="Arial" w:hAnsiTheme="minorHAnsi" w:cstheme="minorHAnsi"/>
          <w:sz w:val="24"/>
          <w:szCs w:val="24"/>
        </w:rPr>
        <w:t>ess</w:t>
      </w:r>
      <w:r w:rsidRPr="00C373F3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acc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z w:val="24"/>
          <w:szCs w:val="24"/>
        </w:rPr>
        <w:t>ss</w:t>
      </w:r>
      <w:r w:rsidRPr="00C373F3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nl</w:t>
      </w:r>
      <w:r w:rsidRPr="00C373F3">
        <w:rPr>
          <w:rFonts w:asciiTheme="minorHAnsi" w:eastAsia="Arial" w:hAnsiTheme="minorHAnsi" w:cstheme="minorHAnsi"/>
          <w:sz w:val="24"/>
          <w:szCs w:val="24"/>
        </w:rPr>
        <w:t>ess</w:t>
      </w:r>
    </w:p>
    <w:p w14:paraId="6C669C06" w14:textId="0F4363E2" w:rsidR="00045C83" w:rsidRPr="00C373F3" w:rsidRDefault="008F14AD" w:rsidP="001C313B">
      <w:pPr>
        <w:spacing w:before="1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              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ou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 e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x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>p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c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g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ement 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pro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;</w:t>
      </w:r>
    </w:p>
    <w:p w14:paraId="377C7AB5" w14:textId="502503C2" w:rsidR="00045C83" w:rsidRPr="00C373F3" w:rsidRDefault="008F14AD" w:rsidP="001C313B">
      <w:pPr>
        <w:pStyle w:val="ListParagraph"/>
        <w:numPr>
          <w:ilvl w:val="0"/>
          <w:numId w:val="2"/>
        </w:numPr>
        <w:tabs>
          <w:tab w:val="left" w:pos="800"/>
        </w:tabs>
        <w:spacing w:before="2" w:line="240" w:lineRule="exact"/>
        <w:ind w:right="76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C373F3">
        <w:rPr>
          <w:rFonts w:asciiTheme="minorHAnsi" w:eastAsia="Arial" w:hAnsiTheme="minorHAnsi" w:cstheme="minorHAnsi"/>
          <w:spacing w:val="17"/>
          <w:sz w:val="24"/>
          <w:szCs w:val="24"/>
        </w:rPr>
        <w:t>leave</w:t>
      </w:r>
      <w:r w:rsidRPr="00C373F3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gramStart"/>
      <w:r w:rsidRPr="00C373F3">
        <w:rPr>
          <w:rFonts w:asciiTheme="minorHAnsi" w:eastAsia="Arial" w:hAnsiTheme="minorHAnsi" w:cstheme="minorHAnsi"/>
          <w:spacing w:val="17"/>
          <w:sz w:val="24"/>
          <w:szCs w:val="24"/>
        </w:rPr>
        <w:t>desks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c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r</w:t>
      </w:r>
      <w:proofErr w:type="gramEnd"/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="00B0063D" w:rsidRPr="00C373F3">
        <w:rPr>
          <w:rFonts w:asciiTheme="minorHAnsi" w:eastAsia="Arial" w:hAnsiTheme="minorHAnsi" w:cstheme="minorHAnsi"/>
          <w:spacing w:val="20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se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="00B0063D" w:rsidRPr="00C373F3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a </w:t>
      </w:r>
      <w:r w:rsidR="00B0063D" w:rsidRPr="00C373F3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="00B0063D" w:rsidRPr="00C373F3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ock </w:t>
      </w:r>
      <w:r w:rsidR="00B0063D" w:rsidRPr="00C373F3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c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p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="00B0063D" w:rsidRPr="00C373F3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sc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 xml:space="preserve">ns </w:t>
      </w:r>
      <w:r w:rsidR="00B0063D" w:rsidRPr="00C373F3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n u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at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;</w:t>
      </w:r>
    </w:p>
    <w:p w14:paraId="3D7C3437" w14:textId="5A09FE20" w:rsidR="00045C83" w:rsidRPr="00C373F3" w:rsidRDefault="00B0063D" w:rsidP="001C313B">
      <w:pPr>
        <w:pStyle w:val="ListParagraph"/>
        <w:numPr>
          <w:ilvl w:val="0"/>
          <w:numId w:val="2"/>
        </w:numPr>
        <w:spacing w:line="240" w:lineRule="exact"/>
        <w:ind w:right="8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on</w:t>
      </w:r>
      <w:r w:rsidRPr="00C373F3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sec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nc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z w:val="24"/>
          <w:szCs w:val="24"/>
        </w:rPr>
        <w:t>nts</w:t>
      </w:r>
      <w:r w:rsidRPr="00C373F3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3F3">
        <w:rPr>
          <w:rFonts w:asciiTheme="minorHAnsi" w:eastAsia="Arial" w:hAnsiTheme="minorHAnsi" w:cstheme="minorHAnsi"/>
          <w:sz w:val="24"/>
          <w:szCs w:val="24"/>
        </w:rPr>
        <w:t>ust</w:t>
      </w:r>
      <w:r w:rsidRPr="00C373F3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be</w:t>
      </w:r>
      <w:r w:rsidRPr="00C373F3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rt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z w:val="24"/>
          <w:szCs w:val="24"/>
        </w:rPr>
        <w:t>,</w:t>
      </w:r>
      <w:r w:rsidRPr="00C373F3">
        <w:rPr>
          <w:rFonts w:asciiTheme="minorHAnsi" w:eastAsia="Arial" w:hAnsiTheme="minorHAnsi" w:cstheme="minorHAnsi"/>
          <w:spacing w:val="24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z w:val="24"/>
          <w:szCs w:val="24"/>
        </w:rPr>
        <w:t>ut</w:t>
      </w:r>
      <w:r w:rsidRPr="00C373F3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el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z w:val="24"/>
          <w:szCs w:val="24"/>
        </w:rPr>
        <w:t>,</w:t>
      </w:r>
      <w:r w:rsidRPr="00C373F3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he</w:t>
      </w:r>
      <w:r w:rsidRPr="00C373F3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v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z w:val="24"/>
          <w:szCs w:val="24"/>
        </w:rPr>
        <w:t>al</w:t>
      </w:r>
      <w:r w:rsidRPr="00C373F3">
        <w:rPr>
          <w:rFonts w:asciiTheme="minorHAnsi" w:eastAsia="Arial" w:hAnsiTheme="minorHAnsi" w:cstheme="minorHAnsi"/>
          <w:spacing w:val="24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es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b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z w:val="24"/>
          <w:szCs w:val="24"/>
        </w:rPr>
        <w:t>r</w:t>
      </w:r>
    </w:p>
    <w:p w14:paraId="60EC003D" w14:textId="4F9C4F59" w:rsidR="00045C83" w:rsidRPr="00C373F3" w:rsidRDefault="008F14AD" w:rsidP="001C313B">
      <w:pPr>
        <w:spacing w:line="240" w:lineRule="exact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              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nc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nt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es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se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oc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all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y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–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Pl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se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nd</w:t>
      </w:r>
      <w:r w:rsidR="00B0063D" w:rsidRPr="00C373F3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t</w:t>
      </w:r>
      <w:r w:rsidR="00B0063D"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ho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="00B0063D" w:rsidRPr="00C373F3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C373F3">
        <w:rPr>
          <w:rFonts w:asciiTheme="minorHAnsi" w:eastAsia="Arial" w:hAnsiTheme="minorHAnsi" w:cstheme="minorHAnsi"/>
          <w:sz w:val="24"/>
          <w:szCs w:val="24"/>
        </w:rPr>
        <w:t>s.</w:t>
      </w:r>
    </w:p>
    <w:p w14:paraId="58D21154" w14:textId="77777777" w:rsidR="00045C83" w:rsidRPr="00C373F3" w:rsidRDefault="00045C83" w:rsidP="001C313B">
      <w:pPr>
        <w:spacing w:before="1" w:line="120" w:lineRule="exact"/>
        <w:jc w:val="both"/>
        <w:rPr>
          <w:rFonts w:asciiTheme="minorHAnsi" w:hAnsiTheme="minorHAnsi" w:cstheme="minorHAnsi"/>
          <w:sz w:val="24"/>
          <w:szCs w:val="24"/>
        </w:rPr>
      </w:pPr>
    </w:p>
    <w:p w14:paraId="0DEFB64F" w14:textId="24279E7C" w:rsidR="00045C83" w:rsidRPr="00C373F3" w:rsidRDefault="00B0063D">
      <w:pPr>
        <w:ind w:left="111" w:right="187"/>
        <w:rPr>
          <w:rFonts w:ascii="Arial" w:eastAsia="Arial" w:hAnsi="Arial" w:cs="Arial"/>
          <w:sz w:val="24"/>
          <w:szCs w:val="24"/>
        </w:rPr>
        <w:sectPr w:rsidR="00045C83" w:rsidRPr="00C373F3">
          <w:pgSz w:w="12240" w:h="16840"/>
          <w:pgMar w:top="1560" w:right="940" w:bottom="280" w:left="940" w:header="720" w:footer="720" w:gutter="0"/>
          <w:cols w:space="720"/>
        </w:sectPr>
      </w:pPr>
      <w:r w:rsidRPr="00C373F3">
        <w:rPr>
          <w:rFonts w:asciiTheme="minorHAnsi" w:eastAsia="Arial" w:hAnsiTheme="minorHAnsi" w:cstheme="minorHAnsi"/>
          <w:spacing w:val="5"/>
          <w:sz w:val="24"/>
          <w:szCs w:val="24"/>
        </w:rPr>
        <w:t>W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z w:val="24"/>
          <w:szCs w:val="24"/>
        </w:rPr>
        <w:t>ch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3F3">
        <w:rPr>
          <w:rFonts w:asciiTheme="minorHAnsi" w:eastAsia="Arial" w:hAnsiTheme="minorHAnsi" w:cstheme="minorHAnsi"/>
          <w:sz w:val="24"/>
          <w:szCs w:val="24"/>
        </w:rPr>
        <w:t>e 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es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b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ili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suri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g</w:t>
      </w:r>
      <w:r w:rsidRPr="00C373F3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c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3F3">
        <w:rPr>
          <w:rFonts w:asciiTheme="minorHAnsi" w:eastAsia="Arial" w:hAnsiTheme="minorHAnsi" w:cstheme="minorHAnsi"/>
          <w:sz w:val="24"/>
          <w:szCs w:val="24"/>
        </w:rPr>
        <w:t>p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’</w:t>
      </w:r>
      <w:r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z w:val="24"/>
          <w:szCs w:val="24"/>
        </w:rPr>
        <w:t>s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ems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d d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 xml:space="preserve">a 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p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ote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ed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z w:val="24"/>
          <w:szCs w:val="24"/>
        </w:rPr>
        <w:t xml:space="preserve">m </w:t>
      </w:r>
      <w:r w:rsidR="008F14AD"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="008F14A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8F14AD"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="008F14A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8F14A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8F14AD"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="008F14A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8F14AD"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8F14AD"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8F14AD" w:rsidRPr="00C373F3">
        <w:rPr>
          <w:rFonts w:asciiTheme="minorHAnsi" w:eastAsia="Arial" w:hAnsiTheme="minorHAnsi" w:cstheme="minorHAnsi"/>
          <w:sz w:val="24"/>
          <w:szCs w:val="24"/>
        </w:rPr>
        <w:t>zed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z w:val="24"/>
          <w:szCs w:val="24"/>
        </w:rPr>
        <w:t>ccess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3F3">
        <w:rPr>
          <w:rFonts w:asciiTheme="minorHAnsi" w:eastAsia="Arial" w:hAnsiTheme="minorHAnsi" w:cstheme="minorHAnsi"/>
          <w:sz w:val="24"/>
          <w:szCs w:val="24"/>
        </w:rPr>
        <w:t>prop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z w:val="24"/>
          <w:szCs w:val="24"/>
        </w:rPr>
        <w:t>se.</w:t>
      </w:r>
      <w:r w:rsidRPr="00C373F3">
        <w:rPr>
          <w:rFonts w:asciiTheme="minorHAnsi" w:eastAsia="Arial" w:hAnsiTheme="minorHAnsi" w:cstheme="minorHAnsi"/>
          <w:spacing w:val="60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f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z w:val="24"/>
          <w:szCs w:val="24"/>
        </w:rPr>
        <w:t>ou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are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c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z w:val="24"/>
          <w:szCs w:val="24"/>
        </w:rPr>
        <w:t>t 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z w:val="24"/>
          <w:szCs w:val="24"/>
        </w:rPr>
        <w:t>f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he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p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oli</w:t>
      </w:r>
      <w:r w:rsidRPr="00C373F3">
        <w:rPr>
          <w:rFonts w:asciiTheme="minorHAnsi" w:eastAsia="Arial" w:hAnsiTheme="minorHAnsi" w:cstheme="minorHAnsi"/>
          <w:sz w:val="24"/>
          <w:szCs w:val="24"/>
        </w:rPr>
        <w:t>c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es de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C373F3">
        <w:rPr>
          <w:rFonts w:asciiTheme="minorHAnsi" w:eastAsia="Arial" w:hAnsiTheme="minorHAnsi" w:cstheme="minorHAnsi"/>
          <w:sz w:val="24"/>
          <w:szCs w:val="24"/>
        </w:rPr>
        <w:t>ed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h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z w:val="24"/>
          <w:szCs w:val="24"/>
        </w:rPr>
        <w:t>ou sh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3F3">
        <w:rPr>
          <w:rFonts w:asciiTheme="minorHAnsi" w:eastAsia="Arial" w:hAnsiTheme="minorHAnsi" w:cstheme="minorHAnsi"/>
          <w:sz w:val="24"/>
          <w:szCs w:val="24"/>
        </w:rPr>
        <w:t>d se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z w:val="24"/>
          <w:szCs w:val="24"/>
        </w:rPr>
        <w:t>k</w:t>
      </w:r>
      <w:r w:rsidRPr="00C373F3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z w:val="24"/>
          <w:szCs w:val="24"/>
        </w:rPr>
        <w:t>ce and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C373F3">
        <w:rPr>
          <w:rFonts w:asciiTheme="minorHAnsi" w:eastAsia="Arial" w:hAnsiTheme="minorHAnsi" w:cstheme="minorHAnsi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d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z w:val="24"/>
          <w:szCs w:val="24"/>
        </w:rPr>
        <w:t>ce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z w:val="24"/>
          <w:szCs w:val="24"/>
        </w:rPr>
        <w:t xml:space="preserve">m 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C373F3">
        <w:rPr>
          <w:rFonts w:asciiTheme="minorHAnsi" w:eastAsia="Arial" w:hAnsiTheme="minorHAnsi" w:cstheme="minorHAnsi"/>
          <w:sz w:val="24"/>
          <w:szCs w:val="24"/>
        </w:rPr>
        <w:t>o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C373F3">
        <w:rPr>
          <w:rFonts w:asciiTheme="minorHAnsi" w:eastAsia="Arial" w:hAnsiTheme="minorHAnsi" w:cstheme="minorHAnsi"/>
          <w:sz w:val="24"/>
          <w:szCs w:val="24"/>
        </w:rPr>
        <w:t>r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C373F3">
        <w:rPr>
          <w:rFonts w:asciiTheme="minorHAnsi" w:eastAsia="Arial" w:hAnsiTheme="minorHAnsi" w:cstheme="minorHAnsi"/>
          <w:sz w:val="24"/>
          <w:szCs w:val="24"/>
        </w:rPr>
        <w:t>ne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3F3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3F3">
        <w:rPr>
          <w:rFonts w:asciiTheme="minorHAnsi" w:eastAsia="Arial" w:hAnsiTheme="minorHAnsi" w:cstheme="minorHAnsi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3F3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C373F3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C373F3">
        <w:rPr>
          <w:rFonts w:asciiTheme="minorHAnsi" w:eastAsia="Arial" w:hAnsiTheme="minorHAnsi" w:cstheme="minorHAnsi"/>
          <w:sz w:val="24"/>
          <w:szCs w:val="24"/>
        </w:rPr>
        <w:t>e</w:t>
      </w:r>
      <w:r w:rsidRPr="00C373F3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C373F3">
        <w:rPr>
          <w:rFonts w:ascii="Arial" w:eastAsia="Arial" w:hAnsi="Arial" w:cs="Arial"/>
          <w:sz w:val="24"/>
          <w:szCs w:val="24"/>
        </w:rPr>
        <w:t>.</w:t>
      </w:r>
    </w:p>
    <w:p w14:paraId="4031B2AA" w14:textId="77777777" w:rsidR="00045C83" w:rsidRDefault="00045C83">
      <w:pPr>
        <w:spacing w:before="3" w:line="120" w:lineRule="exact"/>
        <w:rPr>
          <w:sz w:val="12"/>
          <w:szCs w:val="12"/>
        </w:rPr>
      </w:pPr>
    </w:p>
    <w:p w14:paraId="4DA005EA" w14:textId="77777777" w:rsidR="00045C83" w:rsidRDefault="00045C83">
      <w:pPr>
        <w:spacing w:line="200" w:lineRule="exact"/>
      </w:pPr>
    </w:p>
    <w:p w14:paraId="0F0FB9E7" w14:textId="77777777" w:rsidR="00045C83" w:rsidRDefault="00045C83">
      <w:pPr>
        <w:spacing w:line="200" w:lineRule="exact"/>
      </w:pPr>
    </w:p>
    <w:p w14:paraId="695B88DD" w14:textId="77777777" w:rsidR="00045C83" w:rsidRPr="00C373F3" w:rsidRDefault="00B0063D" w:rsidP="00C373F3">
      <w:pPr>
        <w:spacing w:before="23"/>
        <w:rPr>
          <w:rFonts w:ascii="Cambria" w:eastAsia="Cambria" w:hAnsi="Cambria" w:cs="Cambria"/>
          <w:sz w:val="32"/>
          <w:szCs w:val="32"/>
        </w:rPr>
      </w:pPr>
      <w:r w:rsidRPr="00C373F3">
        <w:rPr>
          <w:rFonts w:ascii="Cambria" w:eastAsia="Cambria" w:hAnsi="Cambria" w:cs="Cambria"/>
          <w:b/>
          <w:color w:val="4F81BC"/>
          <w:sz w:val="32"/>
          <w:szCs w:val="32"/>
        </w:rPr>
        <w:t xml:space="preserve">3. </w:t>
      </w:r>
      <w:r w:rsidRPr="00C373F3">
        <w:rPr>
          <w:rFonts w:ascii="Cambria" w:eastAsia="Cambria" w:hAnsi="Cambria" w:cs="Cambria"/>
          <w:b/>
          <w:color w:val="4F81BC"/>
          <w:spacing w:val="30"/>
          <w:sz w:val="32"/>
          <w:szCs w:val="32"/>
        </w:rPr>
        <w:t xml:space="preserve"> </w:t>
      </w:r>
      <w:r w:rsidRPr="00C373F3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A</w:t>
      </w:r>
      <w:r w:rsidRPr="00C373F3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cc</w:t>
      </w:r>
      <w:r w:rsidRPr="00C373F3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</w:t>
      </w:r>
      <w:r w:rsidRPr="00C373F3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p</w:t>
      </w:r>
      <w:r w:rsidRPr="00C373F3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t</w:t>
      </w:r>
      <w:r w:rsidRPr="00C373F3">
        <w:rPr>
          <w:rFonts w:ascii="Cambria" w:eastAsia="Cambria" w:hAnsi="Cambria" w:cs="Cambria"/>
          <w:b/>
          <w:color w:val="4F81BC"/>
          <w:sz w:val="32"/>
          <w:szCs w:val="32"/>
        </w:rPr>
        <w:t>a</w:t>
      </w:r>
      <w:r w:rsidRPr="00C373F3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b</w:t>
      </w:r>
      <w:r w:rsidRPr="00C373F3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l</w:t>
      </w:r>
      <w:r w:rsidRPr="00C373F3">
        <w:rPr>
          <w:rFonts w:ascii="Cambria" w:eastAsia="Cambria" w:hAnsi="Cambria" w:cs="Cambria"/>
          <w:b/>
          <w:color w:val="4F81BC"/>
          <w:sz w:val="32"/>
          <w:szCs w:val="32"/>
        </w:rPr>
        <w:t>e</w:t>
      </w:r>
      <w:r w:rsidRPr="00C373F3">
        <w:rPr>
          <w:rFonts w:ascii="Cambria" w:eastAsia="Cambria" w:hAnsi="Cambria" w:cs="Cambria"/>
          <w:b/>
          <w:color w:val="4F81BC"/>
          <w:spacing w:val="-14"/>
          <w:sz w:val="32"/>
          <w:szCs w:val="32"/>
        </w:rPr>
        <w:t xml:space="preserve"> </w:t>
      </w:r>
      <w:r w:rsidRPr="00C373F3">
        <w:rPr>
          <w:rFonts w:ascii="Cambria" w:eastAsia="Cambria" w:hAnsi="Cambria" w:cs="Cambria"/>
          <w:b/>
          <w:color w:val="4F81BC"/>
          <w:sz w:val="32"/>
          <w:szCs w:val="32"/>
        </w:rPr>
        <w:t>U</w:t>
      </w:r>
      <w:r w:rsidRPr="00C373F3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s</w:t>
      </w:r>
      <w:r w:rsidRPr="00C373F3">
        <w:rPr>
          <w:rFonts w:ascii="Cambria" w:eastAsia="Cambria" w:hAnsi="Cambria" w:cs="Cambria"/>
          <w:b/>
          <w:color w:val="4F81BC"/>
          <w:sz w:val="32"/>
          <w:szCs w:val="32"/>
        </w:rPr>
        <w:t>e</w:t>
      </w:r>
      <w:r w:rsidRPr="00C373F3">
        <w:rPr>
          <w:rFonts w:ascii="Cambria" w:eastAsia="Cambria" w:hAnsi="Cambria" w:cs="Cambria"/>
          <w:b/>
          <w:color w:val="4F81BC"/>
          <w:spacing w:val="-2"/>
          <w:sz w:val="32"/>
          <w:szCs w:val="32"/>
        </w:rPr>
        <w:t xml:space="preserve"> </w:t>
      </w:r>
      <w:r w:rsidRPr="00C373F3">
        <w:rPr>
          <w:rFonts w:ascii="Cambria" w:eastAsia="Cambria" w:hAnsi="Cambria" w:cs="Cambria"/>
          <w:b/>
          <w:color w:val="4F81BC"/>
          <w:sz w:val="32"/>
          <w:szCs w:val="32"/>
        </w:rPr>
        <w:t>Poli</w:t>
      </w:r>
      <w:r w:rsidRPr="00C373F3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>c</w:t>
      </w:r>
      <w:r w:rsidRPr="00C373F3">
        <w:rPr>
          <w:rFonts w:ascii="Cambria" w:eastAsia="Cambria" w:hAnsi="Cambria" w:cs="Cambria"/>
          <w:b/>
          <w:color w:val="4F81BC"/>
          <w:sz w:val="32"/>
          <w:szCs w:val="32"/>
        </w:rPr>
        <w:t>y</w:t>
      </w:r>
    </w:p>
    <w:p w14:paraId="779E7E18" w14:textId="77777777" w:rsidR="00045C83" w:rsidRDefault="00045C83">
      <w:pPr>
        <w:spacing w:before="2" w:line="160" w:lineRule="exact"/>
        <w:rPr>
          <w:sz w:val="17"/>
          <w:szCs w:val="17"/>
        </w:rPr>
      </w:pPr>
    </w:p>
    <w:p w14:paraId="16584992" w14:textId="77777777" w:rsidR="00045C83" w:rsidRDefault="00045C83">
      <w:pPr>
        <w:spacing w:line="200" w:lineRule="exact"/>
      </w:pPr>
    </w:p>
    <w:p w14:paraId="540B1A6A" w14:textId="31840F18" w:rsidR="00045C83" w:rsidRPr="00D72C32" w:rsidRDefault="00B0063D">
      <w:pPr>
        <w:ind w:left="111" w:right="7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z w:val="24"/>
          <w:szCs w:val="24"/>
        </w:rPr>
        <w:t>em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nt’s i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D72C32">
        <w:rPr>
          <w:rFonts w:asciiTheme="minorHAnsi" w:eastAsia="Arial" w:hAnsiTheme="minorHAnsi" w:cstheme="minorHAnsi"/>
          <w:sz w:val="24"/>
          <w:szCs w:val="24"/>
        </w:rPr>
        <w:t>or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z w:val="24"/>
          <w:szCs w:val="24"/>
        </w:rPr>
        <w:t>b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D72C32">
        <w:rPr>
          <w:rFonts w:asciiTheme="minorHAnsi" w:eastAsia="Arial" w:hAnsiTheme="minorHAnsi" w:cstheme="minorHAnsi"/>
          <w:sz w:val="24"/>
          <w:szCs w:val="24"/>
        </w:rPr>
        <w:t>sh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ng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an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z w:val="24"/>
          <w:szCs w:val="24"/>
        </w:rPr>
        <w:t>cce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D72C32">
        <w:rPr>
          <w:rFonts w:asciiTheme="minorHAnsi" w:eastAsia="Arial" w:hAnsiTheme="minorHAnsi" w:cstheme="minorHAnsi"/>
          <w:sz w:val="24"/>
          <w:szCs w:val="24"/>
        </w:rPr>
        <w:t>e Use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D72C32">
        <w:rPr>
          <w:rFonts w:asciiTheme="minorHAnsi" w:eastAsia="Arial" w:hAnsiTheme="minorHAnsi" w:cstheme="minorHAnsi"/>
          <w:sz w:val="24"/>
          <w:szCs w:val="24"/>
        </w:rPr>
        <w:t>cy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are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se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D72C32">
        <w:rPr>
          <w:rFonts w:asciiTheme="minorHAnsi" w:eastAsia="Arial" w:hAnsiTheme="minorHAnsi" w:cstheme="minorHAnsi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z w:val="24"/>
          <w:szCs w:val="24"/>
        </w:rPr>
        <w:t>t are</w:t>
      </w:r>
      <w:r w:rsidRPr="00D72C32">
        <w:rPr>
          <w:rFonts w:asciiTheme="minorHAnsi" w:eastAsia="Arial" w:hAnsiTheme="minorHAnsi" w:cstheme="minorHAnsi"/>
          <w:spacing w:val="4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co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ary</w:t>
      </w:r>
      <w:r w:rsidRPr="00D72C32">
        <w:rPr>
          <w:rFonts w:asciiTheme="minorHAnsi" w:eastAsia="Arial" w:hAnsiTheme="minorHAnsi" w:cstheme="minorHAnsi"/>
          <w:spacing w:val="45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45"/>
          <w:sz w:val="24"/>
          <w:szCs w:val="24"/>
        </w:rPr>
        <w:t xml:space="preserve"> </w:t>
      </w:r>
      <w:r w:rsidR="00925691" w:rsidRPr="00D72C32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 xml:space="preserve">Unison </w:t>
      </w:r>
      <w:proofErr w:type="gramStart"/>
      <w:r w:rsidR="00925691" w:rsidRPr="00D72C32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Globus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  <w:highlight w:val="red"/>
        </w:rPr>
        <w:t>’s</w:t>
      </w:r>
      <w:r w:rsidRPr="00D72C32">
        <w:rPr>
          <w:rFonts w:asciiTheme="minorHAnsi" w:eastAsia="Arial" w:hAnsiTheme="minorHAnsi" w:cstheme="minorHAnsi"/>
          <w:sz w:val="24"/>
          <w:szCs w:val="24"/>
          <w:highlight w:val="red"/>
        </w:rPr>
        <w:t xml:space="preserve"> </w:t>
      </w:r>
      <w:r w:rsidRPr="00D72C32">
        <w:rPr>
          <w:rFonts w:asciiTheme="minorHAnsi" w:eastAsia="Arial" w:hAnsiTheme="minorHAnsi" w:cstheme="minorHAnsi"/>
          <w:spacing w:val="4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estab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D72C32">
        <w:rPr>
          <w:rFonts w:asciiTheme="minorHAnsi" w:eastAsia="Arial" w:hAnsiTheme="minorHAnsi" w:cstheme="minorHAnsi"/>
          <w:sz w:val="24"/>
          <w:szCs w:val="24"/>
        </w:rPr>
        <w:t>sh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proofErr w:type="gramEnd"/>
      <w:r w:rsidRPr="00D72C32">
        <w:rPr>
          <w:rFonts w:asciiTheme="minorHAnsi" w:eastAsia="Arial" w:hAnsiTheme="minorHAnsi" w:cstheme="minorHAnsi"/>
          <w:spacing w:val="46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cu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ure</w:t>
      </w:r>
      <w:r w:rsidRPr="00D72C32">
        <w:rPr>
          <w:rFonts w:asciiTheme="minorHAnsi" w:eastAsia="Arial" w:hAnsiTheme="minorHAnsi" w:cstheme="minorHAnsi"/>
          <w:spacing w:val="4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f</w:t>
      </w:r>
      <w:r w:rsidRPr="00D72C32">
        <w:rPr>
          <w:rFonts w:asciiTheme="minorHAnsi" w:eastAsia="Arial" w:hAnsiTheme="minorHAnsi" w:cstheme="minorHAnsi"/>
          <w:spacing w:val="48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z w:val="24"/>
          <w:szCs w:val="24"/>
        </w:rPr>
        <w:t>,</w:t>
      </w:r>
      <w:r w:rsidRPr="00D72C32">
        <w:rPr>
          <w:rFonts w:asciiTheme="minorHAnsi" w:eastAsia="Arial" w:hAnsiTheme="minorHAnsi" w:cstheme="minorHAnsi"/>
          <w:spacing w:val="45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D72C32">
        <w:rPr>
          <w:rFonts w:asciiTheme="minorHAnsi" w:eastAsia="Arial" w:hAnsiTheme="minorHAnsi" w:cstheme="minorHAnsi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45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46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nt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z w:val="24"/>
          <w:szCs w:val="24"/>
        </w:rPr>
        <w:t>.</w:t>
      </w:r>
      <w:r w:rsidRPr="00D72C32">
        <w:rPr>
          <w:rFonts w:asciiTheme="minorHAnsi" w:eastAsia="Arial" w:hAnsiTheme="minorHAnsi" w:cstheme="minorHAnsi"/>
          <w:spacing w:val="48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48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s com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tt</w:t>
      </w:r>
      <w:r w:rsidRPr="00D72C32">
        <w:rPr>
          <w:rFonts w:asciiTheme="minorHAnsi" w:eastAsia="Arial" w:hAnsiTheme="minorHAnsi" w:cstheme="minorHAnsi"/>
          <w:sz w:val="24"/>
          <w:szCs w:val="24"/>
        </w:rPr>
        <w:t>ed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ot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he</w:t>
      </w:r>
      <w:r w:rsidRPr="00D72C32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emp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s,</w:t>
      </w:r>
      <w:r w:rsidRPr="00D72C32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="00925691" w:rsidRPr="00D72C32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z w:val="24"/>
          <w:szCs w:val="24"/>
        </w:rPr>
        <w:t>al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or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by </w:t>
      </w:r>
      <w:r w:rsidR="00D72C32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D72C32"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="00D72C32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="00D72C32" w:rsidRPr="00D72C32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="00D72C32" w:rsidRPr="00D72C32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D72C32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D72C32"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="00D72C32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D72C32"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="00D72C32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D72C32" w:rsidRPr="00D72C32">
        <w:rPr>
          <w:rFonts w:asciiTheme="minorHAnsi" w:eastAsia="Arial" w:hAnsiTheme="minorHAnsi" w:cstheme="minorHAnsi"/>
          <w:sz w:val="24"/>
          <w:szCs w:val="24"/>
        </w:rPr>
        <w:t xml:space="preserve">s, </w:t>
      </w:r>
      <w:r w:rsidR="00D72C32" w:rsidRPr="00D72C32">
        <w:rPr>
          <w:rFonts w:asciiTheme="minorHAnsi" w:eastAsia="Arial" w:hAnsiTheme="minorHAnsi" w:cstheme="minorHAnsi"/>
          <w:spacing w:val="3"/>
          <w:sz w:val="24"/>
          <w:szCs w:val="24"/>
        </w:rPr>
        <w:t>either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wi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y or u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. </w:t>
      </w:r>
      <w:r w:rsidRPr="00D72C32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="00A77668" w:rsidRPr="00D72C32">
        <w:rPr>
          <w:rFonts w:asciiTheme="minorHAnsi" w:eastAsia="Arial" w:hAnsiTheme="minorHAnsi" w:cstheme="minorHAnsi"/>
          <w:spacing w:val="2"/>
          <w:sz w:val="24"/>
          <w:szCs w:val="24"/>
          <w:highlight w:val="red"/>
        </w:rPr>
        <w:t xml:space="preserve">Unison </w:t>
      </w:r>
      <w:r w:rsidR="00D72C32" w:rsidRPr="00D72C32">
        <w:rPr>
          <w:rFonts w:asciiTheme="minorHAnsi" w:eastAsia="Arial" w:hAnsiTheme="minorHAnsi" w:cstheme="minorHAnsi"/>
          <w:spacing w:val="2"/>
          <w:sz w:val="24"/>
          <w:szCs w:val="24"/>
          <w:highlight w:val="red"/>
        </w:rPr>
        <w:t>Globus</w:t>
      </w:r>
      <w:r w:rsidR="00D72C32" w:rsidRPr="00D72C32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D72C32" w:rsidRPr="00D72C32">
        <w:rPr>
          <w:rFonts w:asciiTheme="minorHAnsi" w:eastAsia="Arial" w:hAnsiTheme="minorHAnsi" w:cstheme="minorHAnsi"/>
          <w:spacing w:val="1"/>
          <w:sz w:val="24"/>
          <w:szCs w:val="24"/>
        </w:rPr>
        <w:t>will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D72C32"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D72C32"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="00D72C32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D72C32" w:rsidRPr="00D72C32">
        <w:rPr>
          <w:rFonts w:asciiTheme="minorHAnsi" w:eastAsia="Arial" w:hAnsiTheme="minorHAnsi" w:cstheme="minorHAnsi"/>
          <w:sz w:val="24"/>
          <w:szCs w:val="24"/>
        </w:rPr>
        <w:t>nta</w:t>
      </w:r>
      <w:r w:rsidR="00D72C32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D72C32" w:rsidRPr="00D72C32">
        <w:rPr>
          <w:rFonts w:asciiTheme="minorHAnsi" w:eastAsia="Arial" w:hAnsiTheme="minorHAnsi" w:cstheme="minorHAnsi"/>
          <w:sz w:val="24"/>
          <w:szCs w:val="24"/>
        </w:rPr>
        <w:t xml:space="preserve">n </w:t>
      </w:r>
      <w:proofErr w:type="gramStart"/>
      <w:r w:rsidR="00D72C32" w:rsidRPr="00D72C32">
        <w:rPr>
          <w:rFonts w:asciiTheme="minorHAnsi" w:eastAsia="Arial" w:hAnsiTheme="minorHAnsi" w:cstheme="minorHAnsi"/>
          <w:spacing w:val="2"/>
          <w:sz w:val="24"/>
          <w:szCs w:val="24"/>
        </w:rPr>
        <w:t>an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z w:val="24"/>
          <w:szCs w:val="24"/>
        </w:rPr>
        <w:t>pro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D72C32">
        <w:rPr>
          <w:rFonts w:asciiTheme="minorHAnsi" w:eastAsia="Arial" w:hAnsiTheme="minorHAnsi" w:cstheme="minorHAnsi"/>
          <w:sz w:val="24"/>
          <w:szCs w:val="24"/>
        </w:rPr>
        <w:t>ed</w:t>
      </w:r>
      <w:proofErr w:type="gramEnd"/>
      <w:r w:rsidRPr="00D72C32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of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ec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es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d de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ces and p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so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 ac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ess 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such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ces as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z w:val="24"/>
          <w:szCs w:val="24"/>
        </w:rPr>
        <w:t>eta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D72C32">
        <w:rPr>
          <w:rFonts w:asciiTheme="minorHAnsi" w:eastAsia="Arial" w:hAnsiTheme="minorHAnsi" w:cstheme="minorHAnsi"/>
          <w:sz w:val="24"/>
          <w:szCs w:val="24"/>
        </w:rPr>
        <w:t>ed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n Ap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x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>B</w:t>
      </w:r>
      <w:r w:rsidRPr="00D72C32">
        <w:rPr>
          <w:rFonts w:asciiTheme="minorHAnsi" w:eastAsia="Arial" w:hAnsiTheme="minorHAnsi" w:cstheme="minorHAnsi"/>
          <w:sz w:val="24"/>
          <w:szCs w:val="24"/>
        </w:rPr>
        <w:t>.</w:t>
      </w:r>
    </w:p>
    <w:p w14:paraId="49012D13" w14:textId="77777777" w:rsidR="00045C83" w:rsidRPr="00D72C32" w:rsidRDefault="00045C83">
      <w:pPr>
        <w:spacing w:before="13" w:line="240" w:lineRule="exact"/>
        <w:rPr>
          <w:rFonts w:asciiTheme="minorHAnsi" w:hAnsiTheme="minorHAnsi" w:cstheme="minorHAnsi"/>
          <w:sz w:val="24"/>
          <w:szCs w:val="24"/>
        </w:rPr>
      </w:pPr>
    </w:p>
    <w:p w14:paraId="4D2B0034" w14:textId="2F4A0943" w:rsidR="00045C83" w:rsidRPr="00D72C32" w:rsidRDefault="00B0063D" w:rsidP="001C313B">
      <w:pPr>
        <w:pStyle w:val="ListParagraph"/>
        <w:numPr>
          <w:ilvl w:val="0"/>
          <w:numId w:val="3"/>
        </w:numPr>
        <w:tabs>
          <w:tab w:val="left" w:pos="820"/>
        </w:tabs>
        <w:ind w:right="739"/>
        <w:rPr>
          <w:rFonts w:asciiTheme="minorHAnsi" w:eastAsia="Arial" w:hAnsiTheme="minorHAnsi" w:cstheme="minorHAnsi"/>
          <w:sz w:val="24"/>
          <w:szCs w:val="24"/>
        </w:rPr>
      </w:pP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are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es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b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D72C32">
        <w:rPr>
          <w:rFonts w:asciiTheme="minorHAnsi" w:eastAsia="Arial" w:hAnsiTheme="minorHAnsi" w:cstheme="minorHAnsi"/>
          <w:sz w:val="24"/>
          <w:szCs w:val="24"/>
        </w:rPr>
        <w:t>or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D72C32">
        <w:rPr>
          <w:rFonts w:asciiTheme="minorHAnsi" w:eastAsia="Arial" w:hAnsiTheme="minorHAnsi" w:cstheme="minorHAnsi"/>
          <w:sz w:val="24"/>
          <w:szCs w:val="24"/>
        </w:rPr>
        <w:t>ercis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ng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ng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he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as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z w:val="24"/>
          <w:szCs w:val="24"/>
        </w:rPr>
        <w:t>b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ess 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f 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so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al us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.</w:t>
      </w:r>
    </w:p>
    <w:p w14:paraId="05B39D9E" w14:textId="558D4337" w:rsidR="00045C83" w:rsidRPr="00D72C32" w:rsidRDefault="00B0063D" w:rsidP="001C313B">
      <w:pPr>
        <w:pStyle w:val="ListParagraph"/>
        <w:numPr>
          <w:ilvl w:val="0"/>
          <w:numId w:val="3"/>
        </w:numPr>
        <w:tabs>
          <w:tab w:val="left" w:pos="820"/>
        </w:tabs>
        <w:spacing w:before="36" w:line="240" w:lineRule="exact"/>
        <w:ind w:right="339"/>
        <w:rPr>
          <w:rFonts w:asciiTheme="minorHAnsi" w:eastAsia="Arial" w:hAnsiTheme="minorHAnsi" w:cstheme="minorHAnsi"/>
          <w:sz w:val="24"/>
          <w:szCs w:val="24"/>
        </w:rPr>
      </w:pP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sh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d ensu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D72C32">
        <w:rPr>
          <w:rFonts w:asciiTheme="minorHAnsi" w:eastAsia="Arial" w:hAnsiTheme="minorHAnsi" w:cstheme="minorHAnsi"/>
          <w:sz w:val="24"/>
          <w:szCs w:val="24"/>
        </w:rPr>
        <w:t>e appropr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ate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are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z w:val="24"/>
          <w:szCs w:val="24"/>
        </w:rPr>
        <w:t>uthentic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ed</w:t>
      </w:r>
      <w:r w:rsidRPr="00D72C32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D72C32">
        <w:rPr>
          <w:rFonts w:asciiTheme="minorHAnsi" w:eastAsia="Arial" w:hAnsiTheme="minorHAnsi" w:cstheme="minorHAnsi"/>
          <w:sz w:val="24"/>
          <w:szCs w:val="24"/>
        </w:rPr>
        <w:t>or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he use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f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ch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es</w:t>
      </w:r>
    </w:p>
    <w:p w14:paraId="56B257E4" w14:textId="3DF450BE" w:rsidR="00045C83" w:rsidRPr="00D72C32" w:rsidRDefault="00B0063D" w:rsidP="001C313B">
      <w:pPr>
        <w:pStyle w:val="ListParagraph"/>
        <w:numPr>
          <w:ilvl w:val="0"/>
          <w:numId w:val="3"/>
        </w:numPr>
        <w:tabs>
          <w:tab w:val="left" w:pos="820"/>
        </w:tabs>
        <w:spacing w:before="31" w:line="240" w:lineRule="exact"/>
        <w:ind w:right="259"/>
        <w:rPr>
          <w:rFonts w:asciiTheme="minorHAnsi" w:eastAsia="Arial" w:hAnsiTheme="minorHAnsi" w:cstheme="minorHAnsi"/>
          <w:sz w:val="24"/>
          <w:szCs w:val="24"/>
        </w:rPr>
      </w:pP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sh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l 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cess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D72C32">
        <w:rPr>
          <w:rFonts w:asciiTheme="minorHAnsi" w:eastAsia="Arial" w:hAnsiTheme="minorHAnsi" w:cstheme="minorHAnsi"/>
          <w:sz w:val="24"/>
          <w:szCs w:val="24"/>
        </w:rPr>
        <w:t>ed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acc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ss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co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al d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a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ch i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es </w:t>
      </w:r>
      <w:r w:rsidR="00A77668" w:rsidRPr="00D72C32">
        <w:rPr>
          <w:rFonts w:asciiTheme="minorHAnsi" w:eastAsia="Arial" w:hAnsiTheme="minorHAnsi" w:cstheme="minorHAnsi"/>
          <w:sz w:val="24"/>
          <w:szCs w:val="24"/>
        </w:rPr>
        <w:t>sensitive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a.</w:t>
      </w:r>
    </w:p>
    <w:p w14:paraId="12E2A717" w14:textId="4E06380E" w:rsidR="00045C83" w:rsidRPr="00D72C32" w:rsidRDefault="00B0063D" w:rsidP="001C313B">
      <w:pPr>
        <w:pStyle w:val="ListParagraph"/>
        <w:numPr>
          <w:ilvl w:val="0"/>
          <w:numId w:val="3"/>
        </w:numPr>
        <w:tabs>
          <w:tab w:val="left" w:pos="820"/>
        </w:tabs>
        <w:spacing w:before="31" w:line="240" w:lineRule="exact"/>
        <w:ind w:right="463"/>
        <w:rPr>
          <w:rFonts w:asciiTheme="minorHAnsi" w:eastAsia="Arial" w:hAnsiTheme="minorHAnsi" w:cstheme="minorHAnsi"/>
          <w:sz w:val="24"/>
          <w:szCs w:val="24"/>
        </w:rPr>
      </w:pP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sh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d ensu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ec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es shou</w:t>
      </w:r>
      <w:r w:rsidRPr="00D72C32">
        <w:rPr>
          <w:rFonts w:asciiTheme="minorHAnsi" w:eastAsia="Arial" w:hAnsiTheme="minorHAnsi" w:cstheme="minorHAnsi"/>
          <w:spacing w:val="-4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d be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us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setup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z w:val="24"/>
          <w:szCs w:val="24"/>
        </w:rPr>
        <w:t>cce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D72C32">
        <w:rPr>
          <w:rFonts w:asciiTheme="minorHAnsi" w:eastAsia="Arial" w:hAnsiTheme="minorHAnsi" w:cstheme="minorHAnsi"/>
          <w:sz w:val="24"/>
          <w:szCs w:val="24"/>
        </w:rPr>
        <w:t>e n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ork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oc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</w:p>
    <w:p w14:paraId="1C30C7FE" w14:textId="714CC2C3" w:rsidR="00045C83" w:rsidRPr="00D72C32" w:rsidRDefault="00B0063D" w:rsidP="001C313B">
      <w:pPr>
        <w:pStyle w:val="ListParagraph"/>
        <w:numPr>
          <w:ilvl w:val="0"/>
          <w:numId w:val="3"/>
        </w:numPr>
        <w:spacing w:line="280" w:lineRule="exact"/>
        <w:rPr>
          <w:rFonts w:asciiTheme="minorHAnsi" w:eastAsia="Arial" w:hAnsiTheme="minorHAnsi" w:cstheme="minorHAnsi"/>
          <w:sz w:val="24"/>
          <w:szCs w:val="24"/>
        </w:rPr>
      </w:pPr>
      <w:r w:rsidRPr="00D72C32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K</w:t>
      </w:r>
      <w:r w:rsidRPr="00D72C32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position w:val="-1"/>
          <w:sz w:val="24"/>
          <w:szCs w:val="24"/>
        </w:rPr>
        <w:t>p pass</w:t>
      </w:r>
      <w:r w:rsidRPr="00D72C32">
        <w:rPr>
          <w:rFonts w:asciiTheme="minorHAnsi" w:eastAsia="Arial" w:hAnsiTheme="minorHAnsi" w:cstheme="minorHAnsi"/>
          <w:spacing w:val="-4"/>
          <w:position w:val="-1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position w:val="-1"/>
          <w:sz w:val="24"/>
          <w:szCs w:val="24"/>
        </w:rPr>
        <w:t>ords</w:t>
      </w:r>
      <w:r w:rsidRPr="00D72C32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position w:val="-1"/>
          <w:sz w:val="24"/>
          <w:szCs w:val="24"/>
        </w:rPr>
        <w:t>sec</w:t>
      </w:r>
      <w:r w:rsidRPr="00D72C32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position w:val="-1"/>
          <w:sz w:val="24"/>
          <w:szCs w:val="24"/>
        </w:rPr>
        <w:t>d do</w:t>
      </w:r>
      <w:r w:rsidRPr="00D72C32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position w:val="-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position w:val="-1"/>
          <w:sz w:val="24"/>
          <w:szCs w:val="24"/>
        </w:rPr>
        <w:t>sh</w:t>
      </w:r>
      <w:r w:rsidRPr="00D72C32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e </w:t>
      </w:r>
      <w:r w:rsidRPr="00D72C32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position w:val="-1"/>
          <w:sz w:val="24"/>
          <w:szCs w:val="24"/>
        </w:rPr>
        <w:t>cco</w:t>
      </w:r>
      <w:r w:rsidRPr="00D72C32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position w:val="-1"/>
          <w:sz w:val="24"/>
          <w:szCs w:val="24"/>
        </w:rPr>
        <w:t>s.</w:t>
      </w:r>
    </w:p>
    <w:p w14:paraId="16751C50" w14:textId="72A0BDAE" w:rsidR="00045C83" w:rsidRPr="00D72C32" w:rsidRDefault="00B0063D" w:rsidP="001C313B">
      <w:pPr>
        <w:pStyle w:val="ListParagraph"/>
        <w:numPr>
          <w:ilvl w:val="0"/>
          <w:numId w:val="3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z w:val="24"/>
          <w:szCs w:val="24"/>
        </w:rPr>
        <w:t>utho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D72C32">
        <w:rPr>
          <w:rFonts w:asciiTheme="minorHAnsi" w:eastAsia="Arial" w:hAnsiTheme="minorHAnsi" w:cstheme="minorHAnsi"/>
          <w:sz w:val="24"/>
          <w:szCs w:val="24"/>
        </w:rPr>
        <w:t>ed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us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are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ns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b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D72C32">
        <w:rPr>
          <w:rFonts w:asciiTheme="minorHAnsi" w:eastAsia="Arial" w:hAnsiTheme="minorHAnsi" w:cstheme="minorHAnsi"/>
          <w:sz w:val="24"/>
          <w:szCs w:val="24"/>
        </w:rPr>
        <w:t>or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he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sec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f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Pr="00D72C32">
        <w:rPr>
          <w:rFonts w:asciiTheme="minorHAnsi" w:eastAsia="Arial" w:hAnsiTheme="minorHAnsi" w:cstheme="minorHAnsi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sz w:val="24"/>
          <w:szCs w:val="24"/>
        </w:rPr>
        <w:t>ords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z w:val="24"/>
          <w:szCs w:val="24"/>
        </w:rPr>
        <w:t>cco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z w:val="24"/>
          <w:szCs w:val="24"/>
        </w:rPr>
        <w:t>nt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z w:val="24"/>
          <w:szCs w:val="24"/>
        </w:rPr>
        <w:t>.</w:t>
      </w:r>
    </w:p>
    <w:p w14:paraId="1CA9BFD6" w14:textId="362D896F" w:rsidR="00045C83" w:rsidRPr="00D72C32" w:rsidRDefault="00B0063D" w:rsidP="001C313B">
      <w:pPr>
        <w:pStyle w:val="ListParagraph"/>
        <w:numPr>
          <w:ilvl w:val="0"/>
          <w:numId w:val="3"/>
        </w:numPr>
        <w:tabs>
          <w:tab w:val="left" w:pos="820"/>
        </w:tabs>
        <w:spacing w:before="1"/>
        <w:ind w:right="67"/>
        <w:rPr>
          <w:rFonts w:asciiTheme="minorHAnsi" w:eastAsia="Arial" w:hAnsiTheme="minorHAnsi" w:cstheme="minorHAnsi"/>
          <w:sz w:val="24"/>
          <w:szCs w:val="24"/>
        </w:rPr>
      </w:pP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D72C32">
        <w:rPr>
          <w:rFonts w:asciiTheme="minorHAnsi" w:eastAsia="Arial" w:hAnsiTheme="minorHAnsi" w:cstheme="minorHAnsi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pacing w:val="36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PC</w:t>
      </w:r>
      <w:r w:rsidRPr="00D72C32">
        <w:rPr>
          <w:rFonts w:asciiTheme="minorHAnsi" w:eastAsia="Arial" w:hAnsiTheme="minorHAnsi" w:cstheme="minorHAnsi"/>
          <w:sz w:val="24"/>
          <w:szCs w:val="24"/>
        </w:rPr>
        <w:t>s,</w:t>
      </w:r>
      <w:r w:rsidRPr="00D72C32">
        <w:rPr>
          <w:rFonts w:asciiTheme="minorHAnsi" w:eastAsia="Arial" w:hAnsiTheme="minorHAnsi" w:cstheme="minorHAnsi"/>
          <w:spacing w:val="38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sh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be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z w:val="24"/>
          <w:szCs w:val="24"/>
        </w:rPr>
        <w:t>ec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ed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z w:val="24"/>
          <w:szCs w:val="24"/>
        </w:rPr>
        <w:t>ss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sz w:val="24"/>
          <w:szCs w:val="24"/>
        </w:rPr>
        <w:t>or</w:t>
      </w:r>
      <w:r w:rsidRPr="00D72C32">
        <w:rPr>
          <w:rFonts w:asciiTheme="minorHAnsi" w:eastAsia="Arial" w:hAnsiTheme="minorHAnsi" w:cstheme="minorHAnsi"/>
          <w:spacing w:val="4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-</w:t>
      </w:r>
      <w:r w:rsidRPr="00D72C32">
        <w:rPr>
          <w:rFonts w:asciiTheme="minorHAnsi" w:eastAsia="Arial" w:hAnsiTheme="minorHAnsi" w:cstheme="minorHAnsi"/>
          <w:sz w:val="24"/>
          <w:szCs w:val="24"/>
        </w:rPr>
        <w:t>pr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ected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ns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er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wi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h 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he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atic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acti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D72C32">
        <w:rPr>
          <w:rFonts w:asciiTheme="minorHAnsi" w:eastAsia="Arial" w:hAnsiTheme="minorHAnsi" w:cstheme="minorHAnsi"/>
          <w:sz w:val="24"/>
          <w:szCs w:val="24"/>
        </w:rPr>
        <w:t>ati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ur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.</w:t>
      </w:r>
    </w:p>
    <w:p w14:paraId="37313A0D" w14:textId="30B2A0FD" w:rsidR="00045C83" w:rsidRPr="00D72C32" w:rsidRDefault="00B0063D" w:rsidP="001C313B">
      <w:pPr>
        <w:pStyle w:val="ListParagraph"/>
        <w:numPr>
          <w:ilvl w:val="0"/>
          <w:numId w:val="3"/>
        </w:numPr>
        <w:tabs>
          <w:tab w:val="left" w:pos="820"/>
        </w:tabs>
        <w:spacing w:before="31" w:line="240" w:lineRule="exact"/>
        <w:ind w:right="74"/>
        <w:rPr>
          <w:rFonts w:asciiTheme="minorHAnsi" w:eastAsia="Arial" w:hAnsiTheme="minorHAnsi" w:cstheme="minorHAnsi"/>
          <w:sz w:val="24"/>
          <w:szCs w:val="24"/>
        </w:rPr>
      </w:pP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D72C32">
        <w:rPr>
          <w:rFonts w:asciiTheme="minorHAnsi" w:eastAsia="Arial" w:hAnsiTheme="minorHAnsi" w:cstheme="minorHAnsi"/>
          <w:sz w:val="24"/>
          <w:szCs w:val="24"/>
        </w:rPr>
        <w:t>ec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z w:val="24"/>
          <w:szCs w:val="24"/>
        </w:rPr>
        <w:t>use</w:t>
      </w:r>
      <w:r w:rsidRPr="00D72C32">
        <w:rPr>
          <w:rFonts w:asciiTheme="minorHAnsi" w:eastAsia="Arial" w:hAnsiTheme="minorHAnsi" w:cstheme="minorHAnsi"/>
          <w:spacing w:val="53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4"/>
          <w:sz w:val="24"/>
          <w:szCs w:val="24"/>
        </w:rPr>
        <w:t>f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on</w:t>
      </w:r>
      <w:r w:rsidRPr="00D72C32">
        <w:rPr>
          <w:rFonts w:asciiTheme="minorHAnsi" w:eastAsia="Arial" w:hAnsiTheme="minorHAnsi" w:cstheme="minorHAnsi"/>
          <w:spacing w:val="53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nta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on</w:t>
      </w:r>
      <w:r w:rsidRPr="00D72C32">
        <w:rPr>
          <w:rFonts w:asciiTheme="minorHAnsi" w:eastAsia="Arial" w:hAnsiTheme="minorHAnsi" w:cstheme="minorHAnsi"/>
          <w:spacing w:val="53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rt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5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5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es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z w:val="24"/>
          <w:szCs w:val="24"/>
        </w:rPr>
        <w:t>ec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D72C32">
        <w:rPr>
          <w:rFonts w:asciiTheme="minorHAnsi" w:eastAsia="Arial" w:hAnsiTheme="minorHAnsi" w:cstheme="minorHAnsi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pacing w:val="5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vu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D72C32">
        <w:rPr>
          <w:rFonts w:asciiTheme="minorHAnsi" w:eastAsia="Arial" w:hAnsiTheme="minorHAnsi" w:cstheme="minorHAnsi"/>
          <w:sz w:val="24"/>
          <w:szCs w:val="24"/>
        </w:rPr>
        <w:t>e,</w:t>
      </w:r>
      <w:r w:rsidRPr="00D72C32">
        <w:rPr>
          <w:rFonts w:asciiTheme="minorHAnsi" w:eastAsia="Arial" w:hAnsiTheme="minorHAnsi" w:cstheme="minorHAnsi"/>
          <w:spacing w:val="55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sp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al</w:t>
      </w:r>
      <w:r w:rsidRPr="00D72C32">
        <w:rPr>
          <w:rFonts w:asciiTheme="minorHAnsi" w:eastAsia="Arial" w:hAnsiTheme="minorHAnsi" w:cstheme="minorHAnsi"/>
          <w:spacing w:val="53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e sh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d be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D72C32">
        <w:rPr>
          <w:rFonts w:asciiTheme="minorHAnsi" w:eastAsia="Arial" w:hAnsiTheme="minorHAnsi" w:cstheme="minorHAnsi"/>
          <w:sz w:val="24"/>
          <w:szCs w:val="24"/>
        </w:rPr>
        <w:t>ercis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d.</w:t>
      </w:r>
    </w:p>
    <w:p w14:paraId="768CDF3C" w14:textId="7EA4B42E" w:rsidR="00045C83" w:rsidRPr="00D72C32" w:rsidRDefault="00B0063D" w:rsidP="001C313B">
      <w:pPr>
        <w:pStyle w:val="ListParagraph"/>
        <w:numPr>
          <w:ilvl w:val="0"/>
          <w:numId w:val="3"/>
        </w:numPr>
        <w:tabs>
          <w:tab w:val="left" w:pos="820"/>
        </w:tabs>
        <w:spacing w:before="34" w:line="240" w:lineRule="exact"/>
        <w:ind w:right="71"/>
        <w:rPr>
          <w:rFonts w:asciiTheme="minorHAnsi" w:eastAsia="Arial" w:hAnsiTheme="minorHAnsi" w:cstheme="minorHAnsi"/>
          <w:sz w:val="24"/>
          <w:szCs w:val="24"/>
        </w:rPr>
      </w:pPr>
      <w:proofErr w:type="gramStart"/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z w:val="24"/>
          <w:szCs w:val="24"/>
        </w:rPr>
        <w:t>osti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D72C32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by</w:t>
      </w:r>
      <w:proofErr w:type="gramEnd"/>
      <w:r w:rsidRPr="00D72C32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emp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D72C32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om </w:t>
      </w:r>
      <w:r w:rsidRPr="00D72C32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a </w:t>
      </w:r>
      <w:r w:rsidRPr="00D72C32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pany </w:t>
      </w:r>
      <w:r w:rsidRPr="00D72C32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ema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D72C32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dress </w:t>
      </w:r>
      <w:r w:rsidRPr="00D72C32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D72C32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D72C32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sh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D72C32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co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D72C32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 d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sc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er</w:t>
      </w:r>
      <w:r w:rsidRPr="00D72C32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ng</w:t>
      </w:r>
      <w:r w:rsidRPr="00D72C32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pi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D72C32">
        <w:rPr>
          <w:rFonts w:asciiTheme="minorHAnsi" w:eastAsia="Arial" w:hAnsiTheme="minorHAnsi" w:cstheme="minorHAnsi"/>
          <w:sz w:val="24"/>
          <w:szCs w:val="24"/>
        </w:rPr>
        <w:t>pressed</w:t>
      </w:r>
      <w:r w:rsidRPr="00D72C32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are</w:t>
      </w:r>
      <w:r w:rsidRPr="00D72C32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Pr="00D72C32">
        <w:rPr>
          <w:rFonts w:asciiTheme="minorHAnsi" w:eastAsia="Arial" w:hAnsiTheme="minorHAnsi" w:cstheme="minorHAnsi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ot</w:t>
      </w:r>
      <w:r w:rsidRPr="00D72C32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cess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D72C32">
        <w:rPr>
          <w:rFonts w:asciiTheme="minorHAnsi" w:eastAsia="Arial" w:hAnsiTheme="minorHAnsi" w:cstheme="minorHAnsi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se</w:t>
      </w:r>
      <w:r w:rsidRPr="00D72C32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f</w:t>
      </w:r>
    </w:p>
    <w:p w14:paraId="155CEAD3" w14:textId="5A8E6EF2" w:rsidR="00045C83" w:rsidRPr="00D72C32" w:rsidRDefault="001C313B" w:rsidP="001C313B">
      <w:pPr>
        <w:spacing w:line="240" w:lineRule="exact"/>
        <w:rPr>
          <w:rFonts w:asciiTheme="minorHAnsi" w:eastAsia="Arial" w:hAnsiTheme="minorHAnsi" w:cstheme="minorHAnsi"/>
          <w:sz w:val="24"/>
          <w:szCs w:val="24"/>
        </w:rPr>
      </w:pP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             </w:t>
      </w:r>
      <w:r w:rsidR="00925691" w:rsidRPr="00D72C32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,</w:t>
      </w:r>
      <w:r w:rsidR="00B0063D"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nl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ess p</w:t>
      </w:r>
      <w:r w:rsidR="00B0063D" w:rsidRPr="00D72C32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ng</w:t>
      </w:r>
      <w:r w:rsidR="00B0063D"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co</w:t>
      </w:r>
      <w:r w:rsidR="00B0063D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se</w:t>
      </w:r>
      <w:r w:rsidR="00B0063D"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f</w:t>
      </w:r>
      <w:r w:rsidR="00B0063D"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D72C32">
        <w:rPr>
          <w:rFonts w:asciiTheme="minorHAnsi" w:eastAsia="Arial" w:hAnsiTheme="minorHAnsi" w:cstheme="minorHAnsi"/>
          <w:spacing w:val="-3"/>
          <w:sz w:val="24"/>
          <w:szCs w:val="24"/>
        </w:rPr>
        <w:t>b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us</w:t>
      </w:r>
      <w:r w:rsidR="00B0063D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ss</w:t>
      </w:r>
      <w:r w:rsidR="00B0063D"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D72C32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="00B0063D" w:rsidRPr="00D72C32">
        <w:rPr>
          <w:rFonts w:asciiTheme="minorHAnsi" w:eastAsia="Arial" w:hAnsiTheme="minorHAnsi" w:cstheme="minorHAnsi"/>
          <w:sz w:val="24"/>
          <w:szCs w:val="24"/>
        </w:rPr>
        <w:t>.</w:t>
      </w:r>
    </w:p>
    <w:p w14:paraId="28A95507" w14:textId="07717BB5" w:rsidR="00045C83" w:rsidRPr="00D72C32" w:rsidRDefault="00B0063D" w:rsidP="001C313B">
      <w:pPr>
        <w:pStyle w:val="ListParagraph"/>
        <w:numPr>
          <w:ilvl w:val="0"/>
          <w:numId w:val="3"/>
        </w:numPr>
        <w:tabs>
          <w:tab w:val="left" w:pos="820"/>
        </w:tabs>
        <w:spacing w:before="1"/>
        <w:ind w:right="72"/>
        <w:rPr>
          <w:rFonts w:asciiTheme="minorHAnsi" w:eastAsia="Arial" w:hAnsiTheme="minorHAnsi" w:cstheme="minorHAnsi"/>
          <w:sz w:val="24"/>
          <w:szCs w:val="24"/>
        </w:rPr>
      </w:pP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ust</w:t>
      </w:r>
      <w:r w:rsidRPr="00D72C32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use</w:t>
      </w:r>
      <w:r w:rsidRPr="00D72C32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eme</w:t>
      </w:r>
      <w:r w:rsidRPr="00D72C32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ca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on</w:t>
      </w:r>
      <w:r w:rsidRPr="00D72C32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ng</w:t>
      </w:r>
      <w:r w:rsidRPr="00D72C32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-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at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ac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ec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D72C32">
        <w:rPr>
          <w:rFonts w:asciiTheme="minorHAnsi" w:eastAsia="Arial" w:hAnsiTheme="minorHAnsi" w:cstheme="minorHAnsi"/>
          <w:sz w:val="24"/>
          <w:szCs w:val="24"/>
        </w:rPr>
        <w:t>ed</w:t>
      </w:r>
      <w:r w:rsidRPr="00D72C32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sz w:val="24"/>
          <w:szCs w:val="24"/>
        </w:rPr>
        <w:t>n se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s,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ch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ay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co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us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s,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-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l b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b</w:t>
      </w:r>
      <w:r w:rsidRPr="00D72C32">
        <w:rPr>
          <w:rFonts w:asciiTheme="minorHAnsi" w:eastAsia="Arial" w:hAnsiTheme="minorHAnsi" w:cstheme="minorHAnsi"/>
          <w:sz w:val="24"/>
          <w:szCs w:val="24"/>
        </w:rPr>
        <w:t>s,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r Tro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D72C32">
        <w:rPr>
          <w:rFonts w:asciiTheme="minorHAnsi" w:eastAsia="Arial" w:hAnsiTheme="minorHAnsi" w:cstheme="minorHAnsi"/>
          <w:sz w:val="24"/>
          <w:szCs w:val="24"/>
        </w:rPr>
        <w:t>an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se cod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.</w:t>
      </w:r>
    </w:p>
    <w:p w14:paraId="032FC61D" w14:textId="77777777" w:rsidR="00045C83" w:rsidRPr="00D72C32" w:rsidRDefault="00045C83">
      <w:pPr>
        <w:spacing w:before="7" w:line="160" w:lineRule="exact"/>
        <w:rPr>
          <w:rFonts w:asciiTheme="minorHAnsi" w:hAnsiTheme="minorHAnsi" w:cstheme="minorHAnsi"/>
          <w:sz w:val="24"/>
          <w:szCs w:val="24"/>
        </w:rPr>
      </w:pPr>
    </w:p>
    <w:p w14:paraId="5ACFEE78" w14:textId="77777777" w:rsidR="00045C83" w:rsidRPr="00D72C32" w:rsidRDefault="00045C83">
      <w:pPr>
        <w:spacing w:line="200" w:lineRule="exact"/>
        <w:rPr>
          <w:sz w:val="24"/>
          <w:szCs w:val="24"/>
        </w:rPr>
      </w:pPr>
    </w:p>
    <w:p w14:paraId="75FC6AAD" w14:textId="77777777" w:rsidR="00045C83" w:rsidRPr="00D72C32" w:rsidRDefault="00045C83">
      <w:pPr>
        <w:spacing w:line="200" w:lineRule="exact"/>
        <w:rPr>
          <w:sz w:val="24"/>
          <w:szCs w:val="24"/>
        </w:rPr>
      </w:pPr>
    </w:p>
    <w:p w14:paraId="6F957411" w14:textId="77777777" w:rsidR="00045C83" w:rsidRPr="00D72C32" w:rsidRDefault="00B0063D" w:rsidP="00D72C32">
      <w:pPr>
        <w:rPr>
          <w:rFonts w:ascii="Cambria" w:eastAsia="Cambria" w:hAnsi="Cambria" w:cs="Cambria"/>
          <w:sz w:val="32"/>
          <w:szCs w:val="32"/>
        </w:rPr>
      </w:pPr>
      <w:r w:rsidRPr="00D72C32">
        <w:rPr>
          <w:rFonts w:ascii="Cambria" w:eastAsia="Cambria" w:hAnsi="Cambria" w:cs="Cambria"/>
          <w:b/>
          <w:color w:val="4F81BC"/>
          <w:sz w:val="32"/>
          <w:szCs w:val="32"/>
        </w:rPr>
        <w:t xml:space="preserve">4. </w:t>
      </w:r>
      <w:r w:rsidRPr="00D72C32">
        <w:rPr>
          <w:rFonts w:ascii="Cambria" w:eastAsia="Cambria" w:hAnsi="Cambria" w:cs="Cambria"/>
          <w:b/>
          <w:color w:val="4F81BC"/>
          <w:spacing w:val="30"/>
          <w:sz w:val="32"/>
          <w:szCs w:val="32"/>
        </w:rPr>
        <w:t xml:space="preserve"> </w:t>
      </w:r>
      <w:r w:rsidRPr="00D72C32">
        <w:rPr>
          <w:rFonts w:ascii="Cambria" w:eastAsia="Cambria" w:hAnsi="Cambria" w:cs="Cambria"/>
          <w:b/>
          <w:color w:val="4F81BC"/>
          <w:sz w:val="32"/>
          <w:szCs w:val="32"/>
        </w:rPr>
        <w:t>Di</w:t>
      </w:r>
      <w:r w:rsidRPr="00D72C32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sc</w:t>
      </w:r>
      <w:r w:rsidRPr="00D72C32">
        <w:rPr>
          <w:rFonts w:ascii="Cambria" w:eastAsia="Cambria" w:hAnsi="Cambria" w:cs="Cambria"/>
          <w:b/>
          <w:color w:val="4F81BC"/>
          <w:sz w:val="32"/>
          <w:szCs w:val="32"/>
        </w:rPr>
        <w:t>i</w:t>
      </w:r>
      <w:r w:rsidRPr="00D72C32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p</w:t>
      </w:r>
      <w:r w:rsidRPr="00D72C32">
        <w:rPr>
          <w:rFonts w:ascii="Cambria" w:eastAsia="Cambria" w:hAnsi="Cambria" w:cs="Cambria"/>
          <w:b/>
          <w:color w:val="4F81BC"/>
          <w:sz w:val="32"/>
          <w:szCs w:val="32"/>
        </w:rPr>
        <w:t>l</w:t>
      </w:r>
      <w:r w:rsidRPr="00D72C32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i</w:t>
      </w:r>
      <w:r w:rsidRPr="00D72C32">
        <w:rPr>
          <w:rFonts w:ascii="Cambria" w:eastAsia="Cambria" w:hAnsi="Cambria" w:cs="Cambria"/>
          <w:b/>
          <w:color w:val="4F81BC"/>
          <w:sz w:val="32"/>
          <w:szCs w:val="32"/>
        </w:rPr>
        <w:t>nary</w:t>
      </w:r>
      <w:r w:rsidRPr="00D72C32">
        <w:rPr>
          <w:rFonts w:ascii="Cambria" w:eastAsia="Cambria" w:hAnsi="Cambria" w:cs="Cambria"/>
          <w:b/>
          <w:color w:val="4F81BC"/>
          <w:spacing w:val="-15"/>
          <w:sz w:val="32"/>
          <w:szCs w:val="32"/>
        </w:rPr>
        <w:t xml:space="preserve"> </w:t>
      </w:r>
      <w:r w:rsidRPr="00D72C32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A</w:t>
      </w:r>
      <w:r w:rsidRPr="00D72C32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>c</w:t>
      </w:r>
      <w:r w:rsidRPr="00D72C32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t</w:t>
      </w:r>
      <w:r w:rsidRPr="00D72C32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i</w:t>
      </w:r>
      <w:r w:rsidRPr="00D72C32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o</w:t>
      </w:r>
      <w:r w:rsidRPr="00D72C32">
        <w:rPr>
          <w:rFonts w:ascii="Cambria" w:eastAsia="Cambria" w:hAnsi="Cambria" w:cs="Cambria"/>
          <w:b/>
          <w:color w:val="4F81BC"/>
          <w:sz w:val="32"/>
          <w:szCs w:val="32"/>
        </w:rPr>
        <w:t>n</w:t>
      </w:r>
    </w:p>
    <w:p w14:paraId="5392AEE1" w14:textId="77777777" w:rsidR="00045C83" w:rsidRDefault="00045C83">
      <w:pPr>
        <w:spacing w:before="2" w:line="160" w:lineRule="exact"/>
        <w:rPr>
          <w:sz w:val="17"/>
          <w:szCs w:val="17"/>
        </w:rPr>
      </w:pPr>
    </w:p>
    <w:p w14:paraId="3D4BCD92" w14:textId="77777777" w:rsidR="00045C83" w:rsidRDefault="00045C83">
      <w:pPr>
        <w:spacing w:line="200" w:lineRule="exact"/>
      </w:pPr>
    </w:p>
    <w:p w14:paraId="4270345B" w14:textId="77777777" w:rsidR="00DB6C38" w:rsidRDefault="00B0063D" w:rsidP="001C313B">
      <w:pPr>
        <w:ind w:left="111" w:right="74"/>
        <w:rPr>
          <w:rFonts w:asciiTheme="minorHAnsi" w:eastAsia="Arial" w:hAnsiTheme="minorHAnsi" w:cstheme="minorHAnsi"/>
          <w:sz w:val="24"/>
          <w:szCs w:val="24"/>
        </w:rPr>
      </w:pP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Vi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ati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of</w:t>
      </w:r>
      <w:r w:rsidRPr="00D72C32">
        <w:rPr>
          <w:rFonts w:asciiTheme="minorHAnsi" w:eastAsia="Arial" w:hAnsiTheme="minorHAnsi" w:cstheme="minorHAnsi"/>
          <w:spacing w:val="40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he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ds,</w:t>
      </w:r>
      <w:r w:rsidRPr="00D72C32">
        <w:rPr>
          <w:rFonts w:asciiTheme="minorHAnsi" w:eastAsia="Arial" w:hAnsiTheme="minorHAnsi" w:cstheme="minorHAnsi"/>
          <w:spacing w:val="38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oli</w:t>
      </w:r>
      <w:r w:rsidRPr="00D72C32">
        <w:rPr>
          <w:rFonts w:asciiTheme="minorHAnsi" w:eastAsia="Arial" w:hAnsiTheme="minorHAnsi" w:cstheme="minorHAnsi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es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proced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es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prese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ed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z w:val="24"/>
          <w:szCs w:val="24"/>
        </w:rPr>
        <w:t>h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cument</w:t>
      </w:r>
      <w:r w:rsidRPr="00D72C32">
        <w:rPr>
          <w:rFonts w:asciiTheme="minorHAnsi" w:eastAsia="Arial" w:hAnsiTheme="minorHAnsi" w:cstheme="minorHAnsi"/>
          <w:spacing w:val="38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by</w:t>
      </w:r>
      <w:r w:rsidRPr="00D72C32">
        <w:rPr>
          <w:rFonts w:asciiTheme="minorHAnsi" w:eastAsia="Arial" w:hAnsiTheme="minorHAnsi" w:cstheme="minorHAnsi"/>
          <w:spacing w:val="35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an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emp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z w:val="24"/>
          <w:szCs w:val="24"/>
        </w:rPr>
        <w:t>ee</w:t>
      </w:r>
      <w:r w:rsidRPr="00D72C32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wil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es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ul</w:t>
      </w:r>
      <w:r w:rsidRPr="00D72C32">
        <w:rPr>
          <w:rFonts w:asciiTheme="minorHAnsi" w:eastAsia="Arial" w:hAnsiTheme="minorHAnsi" w:cstheme="minorHAnsi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n d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acti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n, 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sz w:val="24"/>
          <w:szCs w:val="24"/>
        </w:rPr>
        <w:t>arn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or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ds up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D72C32">
        <w:rPr>
          <w:rFonts w:asciiTheme="minorHAnsi" w:eastAsia="Arial" w:hAnsiTheme="minorHAnsi" w:cstheme="minorHAnsi"/>
          <w:sz w:val="24"/>
          <w:szCs w:val="24"/>
        </w:rPr>
        <w:t>o and i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on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of</w:t>
      </w:r>
      <w:r w:rsidRPr="00D72C32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D72C32">
        <w:rPr>
          <w:rFonts w:asciiTheme="minorHAnsi" w:eastAsia="Arial" w:hAnsiTheme="minorHAnsi" w:cstheme="minorHAnsi"/>
          <w:sz w:val="24"/>
          <w:szCs w:val="24"/>
        </w:rPr>
        <w:t xml:space="preserve">.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Cl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f</w:t>
      </w:r>
      <w:r w:rsidRPr="00D72C32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72C32">
        <w:rPr>
          <w:rFonts w:asciiTheme="minorHAnsi" w:eastAsia="Arial" w:hAnsiTheme="minorHAnsi" w:cstheme="minorHAnsi"/>
          <w:sz w:val="24"/>
          <w:szCs w:val="24"/>
        </w:rPr>
        <w:t>a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c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,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g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od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nten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or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z w:val="24"/>
          <w:szCs w:val="24"/>
        </w:rPr>
        <w:t>ng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p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or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D72C32">
        <w:rPr>
          <w:rFonts w:asciiTheme="minorHAnsi" w:eastAsia="Arial" w:hAnsiTheme="minorHAnsi" w:cstheme="minorHAnsi"/>
          <w:sz w:val="24"/>
          <w:szCs w:val="24"/>
        </w:rPr>
        <w:t>u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z w:val="24"/>
          <w:szCs w:val="24"/>
        </w:rPr>
        <w:t>gme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z w:val="24"/>
          <w:szCs w:val="24"/>
        </w:rPr>
        <w:t>l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72C32">
        <w:rPr>
          <w:rFonts w:asciiTheme="minorHAnsi" w:eastAsia="Arial" w:hAnsiTheme="minorHAnsi" w:cstheme="minorHAnsi"/>
          <w:sz w:val="24"/>
          <w:szCs w:val="24"/>
        </w:rPr>
        <w:t>t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be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us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d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as</w:t>
      </w:r>
      <w:r w:rsidRPr="00D72C3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D72C32">
        <w:rPr>
          <w:rFonts w:asciiTheme="minorHAnsi" w:eastAsia="Arial" w:hAnsiTheme="minorHAnsi" w:cstheme="minorHAnsi"/>
          <w:sz w:val="24"/>
          <w:szCs w:val="24"/>
        </w:rPr>
        <w:t>cus</w:t>
      </w:r>
      <w:r w:rsidRPr="00D72C3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s</w:t>
      </w:r>
    </w:p>
    <w:p w14:paraId="201A4018" w14:textId="5DE55810" w:rsidR="00045C83" w:rsidRPr="00D72C32" w:rsidRDefault="00B0063D" w:rsidP="001C313B">
      <w:pPr>
        <w:ind w:left="111" w:right="74"/>
        <w:rPr>
          <w:rFonts w:asciiTheme="minorHAnsi" w:eastAsia="Arial" w:hAnsiTheme="minorHAnsi" w:cstheme="minorHAnsi"/>
          <w:sz w:val="24"/>
          <w:szCs w:val="24"/>
        </w:rPr>
      </w:pPr>
      <w:r w:rsidRPr="00D72C32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D72C32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D72C32">
        <w:rPr>
          <w:rFonts w:asciiTheme="minorHAnsi" w:eastAsia="Arial" w:hAnsiTheme="minorHAnsi" w:cstheme="minorHAnsi"/>
          <w:sz w:val="24"/>
          <w:szCs w:val="24"/>
        </w:rPr>
        <w:t>or</w:t>
      </w:r>
      <w:r w:rsidRPr="00D72C32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1C313B"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="001C313B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1C313B" w:rsidRPr="00D72C32">
        <w:rPr>
          <w:rFonts w:asciiTheme="minorHAnsi" w:eastAsia="Arial" w:hAnsiTheme="minorHAnsi" w:cstheme="minorHAnsi"/>
          <w:sz w:val="24"/>
          <w:szCs w:val="24"/>
        </w:rPr>
        <w:t>ncompl</w:t>
      </w:r>
      <w:r w:rsidR="001C313B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ia</w:t>
      </w:r>
      <w:r w:rsidR="001C313B" w:rsidRPr="00D72C32">
        <w:rPr>
          <w:rFonts w:asciiTheme="minorHAnsi" w:eastAsia="Arial" w:hAnsiTheme="minorHAnsi" w:cstheme="minorHAnsi"/>
          <w:sz w:val="24"/>
          <w:szCs w:val="24"/>
        </w:rPr>
        <w:t>n</w:t>
      </w:r>
      <w:r w:rsidR="001C313B" w:rsidRPr="00D72C32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="001C313B" w:rsidRPr="00D72C32">
        <w:rPr>
          <w:rFonts w:asciiTheme="minorHAnsi" w:eastAsia="Arial" w:hAnsiTheme="minorHAnsi" w:cstheme="minorHAnsi"/>
          <w:sz w:val="24"/>
          <w:szCs w:val="24"/>
        </w:rPr>
        <w:t>e</w:t>
      </w:r>
      <w:r w:rsidRPr="00D72C32">
        <w:rPr>
          <w:rFonts w:asciiTheme="minorHAnsi" w:eastAsia="Arial" w:hAnsiTheme="minorHAnsi" w:cstheme="minorHAnsi"/>
          <w:sz w:val="24"/>
          <w:szCs w:val="24"/>
        </w:rPr>
        <w:t>.</w:t>
      </w:r>
    </w:p>
    <w:p w14:paraId="2A199B55" w14:textId="77777777" w:rsidR="00045C83" w:rsidRPr="00D72C32" w:rsidRDefault="00045C83" w:rsidP="001C313B">
      <w:pPr>
        <w:spacing w:line="200" w:lineRule="exact"/>
        <w:rPr>
          <w:sz w:val="24"/>
          <w:szCs w:val="24"/>
        </w:rPr>
      </w:pPr>
    </w:p>
    <w:p w14:paraId="3368D1B7" w14:textId="77777777" w:rsidR="00045C83" w:rsidRDefault="00045C83">
      <w:pPr>
        <w:spacing w:before="4" w:line="260" w:lineRule="exact"/>
        <w:rPr>
          <w:sz w:val="26"/>
          <w:szCs w:val="26"/>
        </w:rPr>
      </w:pPr>
    </w:p>
    <w:p w14:paraId="5742180B" w14:textId="77777777" w:rsidR="00045C83" w:rsidRPr="00D72C32" w:rsidRDefault="00B0063D" w:rsidP="00D72C32">
      <w:pPr>
        <w:spacing w:line="280" w:lineRule="exact"/>
        <w:rPr>
          <w:rFonts w:ascii="Cambria" w:eastAsia="Cambria" w:hAnsi="Cambria" w:cs="Cambria"/>
          <w:sz w:val="32"/>
          <w:szCs w:val="32"/>
        </w:rPr>
      </w:pPr>
      <w:r w:rsidRPr="00D72C32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 xml:space="preserve">5. </w:t>
      </w:r>
      <w:r w:rsidRPr="00D72C32">
        <w:rPr>
          <w:rFonts w:ascii="Cambria" w:eastAsia="Cambria" w:hAnsi="Cambria" w:cs="Cambria"/>
          <w:b/>
          <w:color w:val="4F81BC"/>
          <w:spacing w:val="30"/>
          <w:position w:val="-1"/>
          <w:sz w:val="32"/>
          <w:szCs w:val="32"/>
        </w:rPr>
        <w:t xml:space="preserve"> </w:t>
      </w:r>
      <w:r w:rsidRPr="00D72C32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Pr</w:t>
      </w:r>
      <w:r w:rsidRPr="00D72C32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o</w:t>
      </w:r>
      <w:r w:rsidRPr="00D72C32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te</w:t>
      </w:r>
      <w:r w:rsidRPr="00D72C32">
        <w:rPr>
          <w:rFonts w:ascii="Cambria" w:eastAsia="Cambria" w:hAnsi="Cambria" w:cs="Cambria"/>
          <w:b/>
          <w:color w:val="4F81BC"/>
          <w:spacing w:val="3"/>
          <w:position w:val="-1"/>
          <w:sz w:val="32"/>
          <w:szCs w:val="32"/>
        </w:rPr>
        <w:t>c</w:t>
      </w:r>
      <w:r w:rsidRPr="00D72C32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t</w:t>
      </w:r>
      <w:r w:rsidRPr="00D72C32">
        <w:rPr>
          <w:rFonts w:ascii="Cambria" w:eastAsia="Cambria" w:hAnsi="Cambria" w:cs="Cambria"/>
          <w:b/>
          <w:color w:val="4F81BC"/>
          <w:spacing w:val="-10"/>
          <w:position w:val="-1"/>
          <w:sz w:val="32"/>
          <w:szCs w:val="32"/>
        </w:rPr>
        <w:t xml:space="preserve"> </w:t>
      </w:r>
      <w:r w:rsidRPr="00D72C32">
        <w:rPr>
          <w:rFonts w:ascii="Cambria" w:eastAsia="Cambria" w:hAnsi="Cambria" w:cs="Cambria"/>
          <w:b/>
          <w:color w:val="4F81BC"/>
          <w:spacing w:val="2"/>
          <w:position w:val="-1"/>
          <w:sz w:val="32"/>
          <w:szCs w:val="32"/>
        </w:rPr>
        <w:t>S</w:t>
      </w:r>
      <w:r w:rsidRPr="00D72C32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to</w:t>
      </w:r>
      <w:r w:rsidRPr="00D72C32">
        <w:rPr>
          <w:rFonts w:ascii="Cambria" w:eastAsia="Cambria" w:hAnsi="Cambria" w:cs="Cambria"/>
          <w:b/>
          <w:color w:val="4F81BC"/>
          <w:spacing w:val="2"/>
          <w:position w:val="-1"/>
          <w:sz w:val="32"/>
          <w:szCs w:val="32"/>
        </w:rPr>
        <w:t>r</w:t>
      </w:r>
      <w:r w:rsidRPr="00D72C32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e</w:t>
      </w:r>
      <w:r w:rsidRPr="00D72C32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d</w:t>
      </w:r>
      <w:r w:rsidRPr="00D72C32">
        <w:rPr>
          <w:rFonts w:ascii="Cambria" w:eastAsia="Cambria" w:hAnsi="Cambria" w:cs="Cambria"/>
          <w:b/>
          <w:color w:val="4F81BC"/>
          <w:spacing w:val="-9"/>
          <w:position w:val="-1"/>
          <w:sz w:val="32"/>
          <w:szCs w:val="32"/>
        </w:rPr>
        <w:t xml:space="preserve"> </w:t>
      </w:r>
      <w:r w:rsidRPr="00D72C32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Data</w:t>
      </w:r>
    </w:p>
    <w:p w14:paraId="1DA1518A" w14:textId="77777777" w:rsidR="00045C83" w:rsidRDefault="00045C83">
      <w:pPr>
        <w:spacing w:before="6" w:line="280" w:lineRule="exact"/>
        <w:rPr>
          <w:sz w:val="28"/>
          <w:szCs w:val="28"/>
        </w:rPr>
      </w:pPr>
    </w:p>
    <w:p w14:paraId="50C1D20E" w14:textId="7BAE7E39" w:rsidR="00045C83" w:rsidRPr="001C313B" w:rsidRDefault="00B0063D" w:rsidP="001C313B">
      <w:pPr>
        <w:tabs>
          <w:tab w:val="left" w:pos="820"/>
        </w:tabs>
        <w:spacing w:before="21"/>
        <w:ind w:left="832" w:right="66" w:hanging="360"/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></w:t>
      </w:r>
      <w:r>
        <w:rPr>
          <w:rFonts w:ascii="Segoe Fluent Icons" w:eastAsia="Segoe Fluent Icons" w:hAnsi="Segoe Fluent Icons" w:cs="Segoe Fluent Icons"/>
          <w:sz w:val="22"/>
          <w:szCs w:val="22"/>
        </w:rPr>
        <w:tab/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DB6C38">
        <w:rPr>
          <w:rFonts w:asciiTheme="minorHAnsi" w:eastAsia="Arial" w:hAnsiTheme="minorHAnsi" w:cstheme="minorHAnsi"/>
          <w:sz w:val="24"/>
          <w:szCs w:val="24"/>
        </w:rPr>
        <w:t>l</w:t>
      </w:r>
      <w:r w:rsidRPr="00DB6C38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se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B6C38">
        <w:rPr>
          <w:rFonts w:asciiTheme="minorHAnsi" w:eastAsia="Arial" w:hAnsiTheme="minorHAnsi" w:cstheme="minorHAnsi"/>
          <w:sz w:val="24"/>
          <w:szCs w:val="24"/>
        </w:rPr>
        <w:t>s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B6C3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DB6C38">
        <w:rPr>
          <w:rFonts w:asciiTheme="minorHAnsi" w:eastAsia="Arial" w:hAnsiTheme="minorHAnsi" w:cstheme="minorHAnsi"/>
          <w:sz w:val="24"/>
          <w:szCs w:val="24"/>
        </w:rPr>
        <w:t>e</w:t>
      </w:r>
      <w:r w:rsidRPr="00DB6C38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d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B6C38">
        <w:rPr>
          <w:rFonts w:asciiTheme="minorHAnsi" w:eastAsia="Arial" w:hAnsiTheme="minorHAnsi" w:cstheme="minorHAnsi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s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B6C3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B6C38">
        <w:rPr>
          <w:rFonts w:asciiTheme="minorHAnsi" w:eastAsia="Arial" w:hAnsiTheme="minorHAnsi" w:cstheme="minorHAnsi"/>
          <w:sz w:val="24"/>
          <w:szCs w:val="24"/>
        </w:rPr>
        <w:t>ed</w:t>
      </w:r>
      <w:r w:rsidRPr="00DB6C38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B6C38">
        <w:rPr>
          <w:rFonts w:asciiTheme="minorHAnsi" w:eastAsia="Arial" w:hAnsiTheme="minorHAnsi" w:cstheme="minorHAnsi"/>
          <w:sz w:val="24"/>
          <w:szCs w:val="24"/>
        </w:rPr>
        <w:t>d</w:t>
      </w:r>
      <w:r w:rsidRPr="00DB6C38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h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z w:val="24"/>
          <w:szCs w:val="24"/>
        </w:rPr>
        <w:t>n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dl</w:t>
      </w:r>
      <w:r w:rsidRPr="00DB6C38">
        <w:rPr>
          <w:rFonts w:asciiTheme="minorHAnsi" w:eastAsia="Arial" w:hAnsiTheme="minorHAnsi" w:cstheme="minorHAnsi"/>
          <w:sz w:val="24"/>
          <w:szCs w:val="24"/>
        </w:rPr>
        <w:t>ed</w:t>
      </w:r>
      <w:r w:rsidRPr="00DB6C38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by</w:t>
      </w:r>
      <w:r w:rsidRPr="00DB6C38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="00925691" w:rsidRPr="00DB6C38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DB6C38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B6C38">
        <w:rPr>
          <w:rFonts w:asciiTheme="minorHAnsi" w:eastAsia="Arial" w:hAnsiTheme="minorHAnsi" w:cstheme="minorHAnsi"/>
          <w:sz w:val="24"/>
          <w:szCs w:val="24"/>
        </w:rPr>
        <w:t>d</w:t>
      </w:r>
      <w:r w:rsidRPr="00DB6C38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B6C38">
        <w:rPr>
          <w:rFonts w:asciiTheme="minorHAnsi" w:eastAsia="Arial" w:hAnsiTheme="minorHAnsi" w:cstheme="minorHAnsi"/>
          <w:sz w:val="24"/>
          <w:szCs w:val="24"/>
        </w:rPr>
        <w:t>s</w:t>
      </w:r>
      <w:r w:rsidRPr="00DB6C38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emp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B6C38">
        <w:rPr>
          <w:rFonts w:asciiTheme="minorHAnsi" w:eastAsia="Arial" w:hAnsiTheme="minorHAnsi" w:cstheme="minorHAnsi"/>
          <w:sz w:val="24"/>
          <w:szCs w:val="24"/>
        </w:rPr>
        <w:t>o</w:t>
      </w:r>
      <w:r w:rsidRPr="00DB6C38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DB6C38">
        <w:rPr>
          <w:rFonts w:asciiTheme="minorHAnsi" w:eastAsia="Arial" w:hAnsiTheme="minorHAnsi" w:cstheme="minorHAnsi"/>
          <w:sz w:val="24"/>
          <w:szCs w:val="24"/>
        </w:rPr>
        <w:t>e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B6C38">
        <w:rPr>
          <w:rFonts w:asciiTheme="minorHAnsi" w:eastAsia="Arial" w:hAnsiTheme="minorHAnsi" w:cstheme="minorHAnsi"/>
          <w:sz w:val="24"/>
          <w:szCs w:val="24"/>
        </w:rPr>
        <w:t>s</w:t>
      </w:r>
      <w:r w:rsidRPr="00DB6C38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B6C38">
        <w:rPr>
          <w:rFonts w:asciiTheme="minorHAnsi" w:eastAsia="Arial" w:hAnsiTheme="minorHAnsi" w:cstheme="minorHAnsi"/>
          <w:sz w:val="24"/>
          <w:szCs w:val="24"/>
        </w:rPr>
        <w:t>ust</w:t>
      </w:r>
      <w:r w:rsidRPr="00DB6C38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be sec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B6C38">
        <w:rPr>
          <w:rFonts w:asciiTheme="minorHAnsi" w:eastAsia="Arial" w:hAnsiTheme="minorHAnsi" w:cstheme="minorHAnsi"/>
          <w:sz w:val="24"/>
          <w:szCs w:val="24"/>
        </w:rPr>
        <w:t>e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B6C38">
        <w:rPr>
          <w:rFonts w:asciiTheme="minorHAnsi" w:eastAsia="Arial" w:hAnsiTheme="minorHAnsi" w:cstheme="minorHAnsi"/>
          <w:sz w:val="24"/>
          <w:szCs w:val="24"/>
        </w:rPr>
        <w:t>y</w:t>
      </w:r>
      <w:r w:rsidRPr="00DB6C38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pro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B6C38">
        <w:rPr>
          <w:rFonts w:asciiTheme="minorHAnsi" w:eastAsia="Arial" w:hAnsiTheme="minorHAnsi" w:cstheme="minorHAnsi"/>
          <w:sz w:val="24"/>
          <w:szCs w:val="24"/>
        </w:rPr>
        <w:t>e</w:t>
      </w:r>
      <w:r w:rsidRPr="00DB6C38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B6C38">
        <w:rPr>
          <w:rFonts w:asciiTheme="minorHAnsi" w:eastAsia="Arial" w:hAnsiTheme="minorHAnsi" w:cstheme="minorHAnsi"/>
          <w:sz w:val="24"/>
          <w:szCs w:val="24"/>
        </w:rPr>
        <w:t>ed</w:t>
      </w:r>
      <w:r w:rsidRPr="00DB6C38">
        <w:rPr>
          <w:rFonts w:asciiTheme="minorHAnsi" w:eastAsia="Arial" w:hAnsiTheme="minorHAnsi" w:cstheme="minorHAnsi"/>
          <w:spacing w:val="46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B6C38">
        <w:rPr>
          <w:rFonts w:asciiTheme="minorHAnsi" w:eastAsia="Arial" w:hAnsiTheme="minorHAnsi" w:cstheme="minorHAnsi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pacing w:val="-4"/>
          <w:sz w:val="24"/>
          <w:szCs w:val="24"/>
        </w:rPr>
        <w:t>i</w:t>
      </w:r>
      <w:r w:rsidRPr="00DB6C38">
        <w:rPr>
          <w:rFonts w:asciiTheme="minorHAnsi" w:eastAsia="Arial" w:hAnsiTheme="minorHAnsi" w:cstheme="minorHAnsi"/>
          <w:sz w:val="24"/>
          <w:szCs w:val="24"/>
        </w:rPr>
        <w:t>nst</w:t>
      </w:r>
      <w:r w:rsidRPr="00DB6C38">
        <w:rPr>
          <w:rFonts w:asciiTheme="minorHAnsi" w:eastAsia="Arial" w:hAnsiTheme="minorHAnsi" w:cstheme="minorHAnsi"/>
          <w:spacing w:val="48"/>
          <w:sz w:val="24"/>
          <w:szCs w:val="24"/>
        </w:rPr>
        <w:t xml:space="preserve"> </w:t>
      </w:r>
      <w:r w:rsidR="001C313B" w:rsidRPr="00DB6C38">
        <w:rPr>
          <w:rFonts w:asciiTheme="minorHAnsi" w:eastAsia="Arial" w:hAnsiTheme="minorHAnsi" w:cstheme="minorHAnsi"/>
          <w:sz w:val="24"/>
          <w:szCs w:val="24"/>
        </w:rPr>
        <w:t>u</w:t>
      </w:r>
      <w:r w:rsidR="001C313B" w:rsidRPr="00DB6C3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1C313B" w:rsidRPr="00DB6C38">
        <w:rPr>
          <w:rFonts w:asciiTheme="minorHAnsi" w:eastAsia="Arial" w:hAnsiTheme="minorHAnsi" w:cstheme="minorHAnsi"/>
          <w:sz w:val="24"/>
          <w:szCs w:val="24"/>
        </w:rPr>
        <w:t>a</w:t>
      </w:r>
      <w:r w:rsidR="001C313B" w:rsidRPr="00DB6C38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="001C313B" w:rsidRPr="00DB6C3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1C313B" w:rsidRPr="00DB6C38">
        <w:rPr>
          <w:rFonts w:asciiTheme="minorHAnsi" w:eastAsia="Arial" w:hAnsiTheme="minorHAnsi" w:cstheme="minorHAnsi"/>
          <w:sz w:val="24"/>
          <w:szCs w:val="24"/>
        </w:rPr>
        <w:t>h</w:t>
      </w:r>
      <w:r w:rsidR="001C313B" w:rsidRPr="00DB6C3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1C313B" w:rsidRPr="00DB6C3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1C313B" w:rsidRPr="00DB6C3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1C313B" w:rsidRPr="00DB6C38">
        <w:rPr>
          <w:rFonts w:asciiTheme="minorHAnsi" w:eastAsia="Arial" w:hAnsiTheme="minorHAnsi" w:cstheme="minorHAnsi"/>
          <w:sz w:val="24"/>
          <w:szCs w:val="24"/>
        </w:rPr>
        <w:t>zed</w:t>
      </w:r>
      <w:r w:rsidRPr="00DB6C38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use</w:t>
      </w:r>
      <w:r w:rsidRPr="00DB6C38">
        <w:rPr>
          <w:rFonts w:asciiTheme="minorHAnsi" w:eastAsia="Arial" w:hAnsiTheme="minorHAnsi" w:cstheme="minorHAnsi"/>
          <w:spacing w:val="46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z w:val="24"/>
          <w:szCs w:val="24"/>
        </w:rPr>
        <w:t>t</w:t>
      </w:r>
      <w:r w:rsidRPr="00DB6C38">
        <w:rPr>
          <w:rFonts w:asciiTheme="minorHAnsi" w:eastAsia="Arial" w:hAnsiTheme="minorHAnsi" w:cstheme="minorHAnsi"/>
          <w:spacing w:val="46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B6C38">
        <w:rPr>
          <w:rFonts w:asciiTheme="minorHAnsi" w:eastAsia="Arial" w:hAnsiTheme="minorHAnsi" w:cstheme="minorHAnsi"/>
          <w:sz w:val="24"/>
          <w:szCs w:val="24"/>
        </w:rPr>
        <w:t>l</w:t>
      </w:r>
      <w:r w:rsidRPr="00DB6C38">
        <w:rPr>
          <w:rFonts w:asciiTheme="minorHAnsi" w:eastAsia="Arial" w:hAnsiTheme="minorHAnsi" w:cstheme="minorHAnsi"/>
          <w:spacing w:val="46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B6C38">
        <w:rPr>
          <w:rFonts w:asciiTheme="minorHAnsi" w:eastAsia="Arial" w:hAnsiTheme="minorHAnsi" w:cstheme="minorHAnsi"/>
          <w:sz w:val="24"/>
          <w:szCs w:val="24"/>
        </w:rPr>
        <w:t>e</w:t>
      </w:r>
      <w:r w:rsidRPr="00DB6C38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DB6C38">
        <w:rPr>
          <w:rFonts w:asciiTheme="minorHAnsi" w:eastAsia="Arial" w:hAnsiTheme="minorHAnsi" w:cstheme="minorHAnsi"/>
          <w:sz w:val="24"/>
          <w:szCs w:val="24"/>
        </w:rPr>
        <w:t>.</w:t>
      </w:r>
      <w:r w:rsidRPr="00DB6C38">
        <w:rPr>
          <w:rFonts w:asciiTheme="minorHAnsi" w:eastAsia="Arial" w:hAnsiTheme="minorHAnsi" w:cstheme="minorHAnsi"/>
          <w:spacing w:val="48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z w:val="24"/>
          <w:szCs w:val="24"/>
        </w:rPr>
        <w:t>ny</w:t>
      </w:r>
      <w:r w:rsidRPr="00DB6C38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se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B6C38">
        <w:rPr>
          <w:rFonts w:asciiTheme="minorHAnsi" w:eastAsia="Arial" w:hAnsiTheme="minorHAnsi" w:cstheme="minorHAnsi"/>
          <w:sz w:val="24"/>
          <w:szCs w:val="24"/>
        </w:rPr>
        <w:t>s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B6C3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DB6C38">
        <w:rPr>
          <w:rFonts w:asciiTheme="minorHAnsi" w:eastAsia="Arial" w:hAnsiTheme="minorHAnsi" w:cstheme="minorHAnsi"/>
          <w:sz w:val="24"/>
          <w:szCs w:val="24"/>
        </w:rPr>
        <w:t>e</w:t>
      </w:r>
      <w:r w:rsidR="001C313B" w:rsidRPr="00DB6C38">
        <w:rPr>
          <w:rFonts w:asciiTheme="minorHAnsi" w:eastAsia="Arial" w:hAnsiTheme="minorHAnsi" w:cstheme="minorHAnsi"/>
          <w:spacing w:val="46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d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B6C38">
        <w:rPr>
          <w:rFonts w:asciiTheme="minorHAnsi" w:eastAsia="Arial" w:hAnsiTheme="minorHAnsi" w:cstheme="minorHAnsi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DB6C38">
        <w:rPr>
          <w:rFonts w:asciiTheme="minorHAnsi" w:eastAsia="Arial" w:hAnsiTheme="minorHAnsi" w:cstheme="minorHAnsi"/>
          <w:sz w:val="24"/>
          <w:szCs w:val="24"/>
        </w:rPr>
        <w:t>h</w:t>
      </w:r>
      <w:r w:rsidRPr="00DB6C38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z w:val="24"/>
          <w:szCs w:val="24"/>
        </w:rPr>
        <w:t>t</w:t>
      </w:r>
      <w:r w:rsidRPr="00DB6C38">
        <w:rPr>
          <w:rFonts w:asciiTheme="minorHAnsi" w:eastAsia="Arial" w:hAnsiTheme="minorHAnsi" w:cstheme="minorHAnsi"/>
          <w:spacing w:val="48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B6C38">
        <w:rPr>
          <w:rFonts w:asciiTheme="minorHAnsi" w:eastAsia="Arial" w:hAnsiTheme="minorHAnsi" w:cstheme="minorHAnsi"/>
          <w:sz w:val="24"/>
          <w:szCs w:val="24"/>
        </w:rPr>
        <w:t>s</w:t>
      </w:r>
      <w:r w:rsidRPr="00DB6C38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 xml:space="preserve">no 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B6C38">
        <w:rPr>
          <w:rFonts w:asciiTheme="minorHAnsi" w:eastAsia="Arial" w:hAnsiTheme="minorHAnsi" w:cstheme="minorHAnsi"/>
          <w:sz w:val="24"/>
          <w:szCs w:val="24"/>
        </w:rPr>
        <w:t>o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B6C3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DB6C38">
        <w:rPr>
          <w:rFonts w:asciiTheme="minorHAnsi" w:eastAsia="Arial" w:hAnsiTheme="minorHAnsi" w:cstheme="minorHAnsi"/>
          <w:sz w:val="24"/>
          <w:szCs w:val="24"/>
        </w:rPr>
        <w:t>er</w:t>
      </w:r>
      <w:r w:rsidRPr="00DB6C38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DB6C3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DB6C38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DB6C38">
        <w:rPr>
          <w:rFonts w:asciiTheme="minorHAnsi" w:eastAsia="Arial" w:hAnsiTheme="minorHAnsi" w:cstheme="minorHAnsi"/>
          <w:sz w:val="24"/>
          <w:szCs w:val="24"/>
        </w:rPr>
        <w:t>u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B6C38">
        <w:rPr>
          <w:rFonts w:asciiTheme="minorHAnsi" w:eastAsia="Arial" w:hAnsiTheme="minorHAnsi" w:cstheme="minorHAnsi"/>
          <w:sz w:val="24"/>
          <w:szCs w:val="24"/>
        </w:rPr>
        <w:t>ed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by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925691" w:rsidRPr="00DB6C38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DB6C38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DB6C3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DB6C38">
        <w:rPr>
          <w:rFonts w:asciiTheme="minorHAnsi" w:eastAsia="Arial" w:hAnsiTheme="minorHAnsi" w:cstheme="minorHAnsi"/>
          <w:sz w:val="24"/>
          <w:szCs w:val="24"/>
        </w:rPr>
        <w:t>r</w:t>
      </w:r>
      <w:r w:rsidRPr="00DB6C38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b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DB6C38">
        <w:rPr>
          <w:rFonts w:asciiTheme="minorHAnsi" w:eastAsia="Arial" w:hAnsiTheme="minorHAnsi" w:cstheme="minorHAnsi"/>
          <w:sz w:val="24"/>
          <w:szCs w:val="24"/>
        </w:rPr>
        <w:t>s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B6C38">
        <w:rPr>
          <w:rFonts w:asciiTheme="minorHAnsi" w:eastAsia="Arial" w:hAnsiTheme="minorHAnsi" w:cstheme="minorHAnsi"/>
          <w:sz w:val="24"/>
          <w:szCs w:val="24"/>
        </w:rPr>
        <w:t>n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B6C38">
        <w:rPr>
          <w:rFonts w:asciiTheme="minorHAnsi" w:eastAsia="Arial" w:hAnsiTheme="minorHAnsi" w:cstheme="minorHAnsi"/>
          <w:sz w:val="24"/>
          <w:szCs w:val="24"/>
        </w:rPr>
        <w:t>ss</w:t>
      </w:r>
      <w:r w:rsidRPr="00DB6C3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B6C38">
        <w:rPr>
          <w:rFonts w:asciiTheme="minorHAnsi" w:eastAsia="Arial" w:hAnsiTheme="minorHAnsi" w:cstheme="minorHAnsi"/>
          <w:sz w:val="24"/>
          <w:szCs w:val="24"/>
        </w:rPr>
        <w:t>e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z w:val="24"/>
          <w:szCs w:val="24"/>
        </w:rPr>
        <w:t>so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B6C38">
        <w:rPr>
          <w:rFonts w:asciiTheme="minorHAnsi" w:eastAsia="Arial" w:hAnsiTheme="minorHAnsi" w:cstheme="minorHAnsi"/>
          <w:sz w:val="24"/>
          <w:szCs w:val="24"/>
        </w:rPr>
        <w:t>s</w:t>
      </w:r>
      <w:r w:rsidRPr="00DB6C3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B6C38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DB6C38">
        <w:rPr>
          <w:rFonts w:asciiTheme="minorHAnsi" w:eastAsia="Arial" w:hAnsiTheme="minorHAnsi" w:cstheme="minorHAnsi"/>
          <w:sz w:val="24"/>
          <w:szCs w:val="24"/>
        </w:rPr>
        <w:t>st</w:t>
      </w:r>
      <w:r w:rsidRPr="00DB6C38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be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d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B6C38">
        <w:rPr>
          <w:rFonts w:asciiTheme="minorHAnsi" w:eastAsia="Arial" w:hAnsiTheme="minorHAnsi" w:cstheme="minorHAnsi"/>
          <w:sz w:val="24"/>
          <w:szCs w:val="24"/>
        </w:rPr>
        <w:t>sca</w:t>
      </w:r>
      <w:r w:rsidRPr="00DB6C38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DB6C38">
        <w:rPr>
          <w:rFonts w:asciiTheme="minorHAnsi" w:eastAsia="Arial" w:hAnsiTheme="minorHAnsi" w:cstheme="minorHAnsi"/>
          <w:sz w:val="24"/>
          <w:szCs w:val="24"/>
        </w:rPr>
        <w:t>d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DB6C38">
        <w:rPr>
          <w:rFonts w:asciiTheme="minorHAnsi" w:eastAsia="Arial" w:hAnsiTheme="minorHAnsi" w:cstheme="minorHAnsi"/>
          <w:sz w:val="24"/>
          <w:szCs w:val="24"/>
        </w:rPr>
        <w:t>d</w:t>
      </w:r>
      <w:r w:rsidRPr="00DB6C3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B6C38">
        <w:rPr>
          <w:rFonts w:asciiTheme="minorHAnsi" w:eastAsia="Arial" w:hAnsiTheme="minorHAnsi" w:cstheme="minorHAnsi"/>
          <w:sz w:val="24"/>
          <w:szCs w:val="24"/>
        </w:rPr>
        <w:t>n</w:t>
      </w:r>
      <w:r w:rsidRPr="00DB6C3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pacing w:val="4"/>
          <w:sz w:val="24"/>
          <w:szCs w:val="24"/>
        </w:rPr>
        <w:t>s</w:t>
      </w:r>
      <w:r w:rsidRPr="00DB6C38">
        <w:rPr>
          <w:rFonts w:asciiTheme="minorHAnsi" w:eastAsia="Arial" w:hAnsiTheme="minorHAnsi" w:cstheme="minorHAnsi"/>
          <w:sz w:val="24"/>
          <w:szCs w:val="24"/>
        </w:rPr>
        <w:t>ec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DB6C38">
        <w:rPr>
          <w:rFonts w:asciiTheme="minorHAnsi" w:eastAsia="Arial" w:hAnsiTheme="minorHAnsi" w:cstheme="minorHAnsi"/>
          <w:sz w:val="24"/>
          <w:szCs w:val="24"/>
        </w:rPr>
        <w:t>e</w:t>
      </w:r>
      <w:r w:rsidRPr="00DB6C3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DB6C38">
        <w:rPr>
          <w:rFonts w:asciiTheme="minorHAnsi" w:eastAsia="Arial" w:hAnsiTheme="minorHAnsi" w:cstheme="minorHAnsi"/>
          <w:sz w:val="24"/>
          <w:szCs w:val="24"/>
        </w:rPr>
        <w:t>a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B6C38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rr</w:t>
      </w:r>
      <w:r w:rsidRPr="00DB6C38">
        <w:rPr>
          <w:rFonts w:asciiTheme="minorHAnsi" w:eastAsia="Arial" w:hAnsiTheme="minorHAnsi" w:cstheme="minorHAnsi"/>
          <w:sz w:val="24"/>
          <w:szCs w:val="24"/>
        </w:rPr>
        <w:t>ec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DB6C3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DB6C38">
        <w:rPr>
          <w:rFonts w:asciiTheme="minorHAnsi" w:eastAsia="Arial" w:hAnsiTheme="minorHAnsi" w:cstheme="minorHAnsi"/>
          <w:sz w:val="24"/>
          <w:szCs w:val="24"/>
        </w:rPr>
        <w:t>erab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DB6C38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DB6C38">
        <w:rPr>
          <w:rFonts w:asciiTheme="minorHAnsi" w:eastAsia="Arial" w:hAnsiTheme="minorHAnsi" w:cstheme="minorHAnsi"/>
          <w:sz w:val="24"/>
          <w:szCs w:val="24"/>
        </w:rPr>
        <w:t>an</w:t>
      </w:r>
      <w:r w:rsidRPr="00DB6C3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DB6C3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DB6C3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1C313B">
        <w:rPr>
          <w:rFonts w:asciiTheme="minorHAnsi" w:eastAsia="Arial" w:hAnsiTheme="minorHAnsi" w:cstheme="minorHAnsi"/>
          <w:sz w:val="22"/>
          <w:szCs w:val="22"/>
        </w:rPr>
        <w:t>.</w:t>
      </w:r>
    </w:p>
    <w:p w14:paraId="05AA8DFA" w14:textId="2F376A9B" w:rsidR="00045C83" w:rsidRDefault="00045C83" w:rsidP="001C313B">
      <w:pPr>
        <w:tabs>
          <w:tab w:val="left" w:pos="820"/>
        </w:tabs>
        <w:spacing w:before="20" w:line="240" w:lineRule="exact"/>
        <w:ind w:left="832" w:right="74" w:hanging="360"/>
        <w:rPr>
          <w:rFonts w:asciiTheme="minorHAnsi" w:eastAsia="Segoe Fluent Icons" w:hAnsiTheme="minorHAnsi" w:cstheme="minorHAnsi"/>
          <w:w w:val="46"/>
          <w:sz w:val="22"/>
          <w:szCs w:val="22"/>
        </w:rPr>
      </w:pPr>
    </w:p>
    <w:p w14:paraId="13EF23EC" w14:textId="36E72E3B" w:rsidR="00045C83" w:rsidRPr="00DB6C38" w:rsidRDefault="00B0063D" w:rsidP="00DB6C38">
      <w:pPr>
        <w:spacing w:before="96"/>
        <w:rPr>
          <w:rFonts w:ascii="Arial" w:eastAsia="Arial" w:hAnsi="Arial" w:cs="Arial"/>
          <w:sz w:val="32"/>
          <w:szCs w:val="32"/>
        </w:rPr>
      </w:pPr>
      <w:r w:rsidRPr="00DB6C38">
        <w:rPr>
          <w:rFonts w:ascii="Cambria" w:eastAsia="Cambria" w:hAnsi="Cambria" w:cs="Cambria"/>
          <w:b/>
          <w:color w:val="4F81BC"/>
          <w:sz w:val="32"/>
          <w:szCs w:val="32"/>
        </w:rPr>
        <w:lastRenderedPageBreak/>
        <w:t xml:space="preserve">6. </w:t>
      </w:r>
      <w:r w:rsidRPr="00DB6C38">
        <w:rPr>
          <w:rFonts w:ascii="Cambria" w:eastAsia="Cambria" w:hAnsi="Cambria" w:cs="Cambria"/>
          <w:b/>
          <w:color w:val="4F81BC"/>
          <w:spacing w:val="30"/>
          <w:sz w:val="32"/>
          <w:szCs w:val="32"/>
        </w:rPr>
        <w:t xml:space="preserve"> </w:t>
      </w:r>
      <w:r w:rsidRPr="00DB6C38">
        <w:rPr>
          <w:rFonts w:ascii="Cambria" w:eastAsia="Cambria" w:hAnsi="Cambria" w:cs="Cambria"/>
          <w:b/>
          <w:color w:val="4F81BC"/>
          <w:sz w:val="32"/>
          <w:szCs w:val="32"/>
        </w:rPr>
        <w:t>Inf</w:t>
      </w:r>
      <w:r w:rsidRPr="00DB6C3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o</w:t>
      </w:r>
      <w:r w:rsidRPr="00DB6C38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r</w:t>
      </w:r>
      <w:r w:rsidRPr="00DB6C38">
        <w:rPr>
          <w:rFonts w:ascii="Cambria" w:eastAsia="Cambria" w:hAnsi="Cambria" w:cs="Cambria"/>
          <w:b/>
          <w:color w:val="4F81BC"/>
          <w:sz w:val="32"/>
          <w:szCs w:val="32"/>
        </w:rPr>
        <w:t>mat</w:t>
      </w:r>
      <w:r w:rsidRPr="00DB6C3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i</w:t>
      </w:r>
      <w:r w:rsidRPr="00DB6C3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o</w:t>
      </w:r>
      <w:r w:rsidRPr="00DB6C38">
        <w:rPr>
          <w:rFonts w:ascii="Cambria" w:eastAsia="Cambria" w:hAnsi="Cambria" w:cs="Cambria"/>
          <w:b/>
          <w:color w:val="4F81BC"/>
          <w:sz w:val="32"/>
          <w:szCs w:val="32"/>
        </w:rPr>
        <w:t>n</w:t>
      </w:r>
      <w:r w:rsidRPr="00DB6C38">
        <w:rPr>
          <w:rFonts w:ascii="Cambria" w:eastAsia="Cambria" w:hAnsi="Cambria" w:cs="Cambria"/>
          <w:b/>
          <w:color w:val="4F81BC"/>
          <w:spacing w:val="-15"/>
          <w:sz w:val="32"/>
          <w:szCs w:val="32"/>
        </w:rPr>
        <w:t xml:space="preserve"> </w:t>
      </w:r>
      <w:r w:rsidRPr="00DB6C38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C</w:t>
      </w:r>
      <w:r w:rsidRPr="00DB6C38">
        <w:rPr>
          <w:rFonts w:ascii="Cambria" w:eastAsia="Cambria" w:hAnsi="Cambria" w:cs="Cambria"/>
          <w:b/>
          <w:color w:val="4F81BC"/>
          <w:sz w:val="32"/>
          <w:szCs w:val="32"/>
        </w:rPr>
        <w:t>la</w:t>
      </w:r>
      <w:r w:rsidRPr="00DB6C3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ss</w:t>
      </w:r>
      <w:r w:rsidRPr="00DB6C38">
        <w:rPr>
          <w:rFonts w:ascii="Cambria" w:eastAsia="Cambria" w:hAnsi="Cambria" w:cs="Cambria"/>
          <w:b/>
          <w:color w:val="4F81BC"/>
          <w:sz w:val="32"/>
          <w:szCs w:val="32"/>
        </w:rPr>
        <w:t>if</w:t>
      </w:r>
      <w:r w:rsidRPr="00DB6C38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i</w:t>
      </w:r>
      <w:r w:rsidRPr="00DB6C3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c</w:t>
      </w:r>
      <w:r w:rsidRPr="00DB6C38">
        <w:rPr>
          <w:rFonts w:ascii="Cambria" w:eastAsia="Cambria" w:hAnsi="Cambria" w:cs="Cambria"/>
          <w:b/>
          <w:color w:val="4F81BC"/>
          <w:sz w:val="32"/>
          <w:szCs w:val="32"/>
        </w:rPr>
        <w:t>ati</w:t>
      </w:r>
      <w:r w:rsidRPr="00DB6C38">
        <w:rPr>
          <w:rFonts w:ascii="Cambria" w:eastAsia="Cambria" w:hAnsi="Cambria" w:cs="Cambria"/>
          <w:b/>
          <w:color w:val="4F81BC"/>
          <w:spacing w:val="-2"/>
          <w:sz w:val="32"/>
          <w:szCs w:val="32"/>
        </w:rPr>
        <w:t>o</w:t>
      </w:r>
      <w:r w:rsidRPr="00DB6C38">
        <w:rPr>
          <w:rFonts w:ascii="Cambria" w:eastAsia="Cambria" w:hAnsi="Cambria" w:cs="Cambria"/>
          <w:b/>
          <w:color w:val="4F81BC"/>
          <w:sz w:val="32"/>
          <w:szCs w:val="32"/>
        </w:rPr>
        <w:t>n</w:t>
      </w:r>
    </w:p>
    <w:p w14:paraId="5841D7A5" w14:textId="77777777" w:rsidR="00045C83" w:rsidRDefault="00045C83">
      <w:pPr>
        <w:spacing w:before="4" w:line="100" w:lineRule="exact"/>
        <w:rPr>
          <w:sz w:val="11"/>
          <w:szCs w:val="11"/>
        </w:rPr>
      </w:pPr>
    </w:p>
    <w:p w14:paraId="70FAB6A5" w14:textId="77777777" w:rsidR="00045C83" w:rsidRDefault="00045C83">
      <w:pPr>
        <w:spacing w:line="200" w:lineRule="exact"/>
      </w:pPr>
    </w:p>
    <w:p w14:paraId="5D3DD2BF" w14:textId="77777777" w:rsidR="00045C83" w:rsidRPr="00BF036A" w:rsidRDefault="00B0063D">
      <w:pPr>
        <w:ind w:left="112"/>
        <w:rPr>
          <w:rFonts w:asciiTheme="minorHAnsi" w:eastAsia="Arial" w:hAnsiTheme="minorHAnsi" w:cstheme="minorHAnsi"/>
          <w:sz w:val="24"/>
          <w:szCs w:val="24"/>
        </w:rPr>
      </w:pP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Da</w:t>
      </w:r>
      <w:r w:rsidRPr="00BF036A">
        <w:rPr>
          <w:rFonts w:asciiTheme="minorHAnsi" w:eastAsia="Arial" w:hAnsiTheme="minorHAnsi" w:cstheme="minorHAnsi"/>
          <w:sz w:val="24"/>
          <w:szCs w:val="24"/>
        </w:rPr>
        <w:t xml:space="preserve">ta 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an</w:t>
      </w:r>
      <w:r w:rsidRPr="00BF036A">
        <w:rPr>
          <w:rFonts w:asciiTheme="minorHAnsi" w:eastAsia="Arial" w:hAnsiTheme="minorHAnsi" w:cstheme="minorHAnsi"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5"/>
          <w:sz w:val="24"/>
          <w:szCs w:val="24"/>
        </w:rPr>
        <w:t>m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edi</w:t>
      </w:r>
      <w:r w:rsidRPr="00BF036A">
        <w:rPr>
          <w:rFonts w:asciiTheme="minorHAnsi" w:eastAsia="Arial" w:hAnsiTheme="minorHAnsi" w:cstheme="minorHAnsi"/>
          <w:sz w:val="24"/>
          <w:szCs w:val="24"/>
        </w:rPr>
        <w:t>a c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on</w:t>
      </w:r>
      <w:r w:rsidRPr="00BF036A">
        <w:rPr>
          <w:rFonts w:asciiTheme="minorHAnsi" w:eastAsia="Arial" w:hAnsiTheme="minorHAnsi" w:cstheme="minorHAnsi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ai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in</w:t>
      </w:r>
      <w:r w:rsidRPr="00BF036A">
        <w:rPr>
          <w:rFonts w:asciiTheme="minorHAnsi" w:eastAsia="Arial" w:hAnsiTheme="minorHAnsi" w:cstheme="minorHAnsi"/>
          <w:sz w:val="24"/>
          <w:szCs w:val="24"/>
        </w:rPr>
        <w:t xml:space="preserve">g 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da</w:t>
      </w:r>
      <w:r w:rsidRPr="00BF036A">
        <w:rPr>
          <w:rFonts w:asciiTheme="minorHAnsi" w:eastAsia="Arial" w:hAnsiTheme="minorHAnsi" w:cstheme="minorHAnsi"/>
          <w:sz w:val="24"/>
          <w:szCs w:val="24"/>
        </w:rPr>
        <w:t xml:space="preserve">ta </w:t>
      </w:r>
      <w:r w:rsidRPr="00BF036A">
        <w:rPr>
          <w:rFonts w:asciiTheme="minorHAnsi" w:eastAsia="Arial" w:hAnsiTheme="minorHAnsi" w:cstheme="minorHAnsi"/>
          <w:spacing w:val="5"/>
          <w:sz w:val="24"/>
          <w:szCs w:val="24"/>
        </w:rPr>
        <w:t>m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BF036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BF036A">
        <w:rPr>
          <w:rFonts w:asciiTheme="minorHAnsi" w:eastAsia="Arial" w:hAnsiTheme="minorHAnsi" w:cstheme="minorHAnsi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BF036A">
        <w:rPr>
          <w:rFonts w:asciiTheme="minorHAnsi" w:eastAsia="Arial" w:hAnsiTheme="minorHAnsi" w:cstheme="minorHAnsi"/>
          <w:spacing w:val="-6"/>
          <w:sz w:val="24"/>
          <w:szCs w:val="24"/>
        </w:rPr>
        <w:t>w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BF036A">
        <w:rPr>
          <w:rFonts w:asciiTheme="minorHAnsi" w:eastAsia="Arial" w:hAnsiTheme="minorHAnsi" w:cstheme="minorHAnsi"/>
          <w:sz w:val="24"/>
          <w:szCs w:val="24"/>
        </w:rPr>
        <w:t>s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b</w:t>
      </w:r>
      <w:r w:rsidRPr="00BF036A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labe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le</w:t>
      </w:r>
      <w:r w:rsidRPr="00BF036A">
        <w:rPr>
          <w:rFonts w:asciiTheme="minorHAnsi" w:eastAsia="Arial" w:hAnsiTheme="minorHAnsi" w:cstheme="minorHAnsi"/>
          <w:sz w:val="24"/>
          <w:szCs w:val="24"/>
        </w:rPr>
        <w:t xml:space="preserve">d to 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in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c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z w:val="24"/>
          <w:szCs w:val="24"/>
        </w:rPr>
        <w:t>te s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sz w:val="24"/>
          <w:szCs w:val="24"/>
        </w:rPr>
        <w:t>s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v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ty</w:t>
      </w:r>
      <w:r w:rsidRPr="00BF036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z w:val="24"/>
          <w:szCs w:val="24"/>
        </w:rPr>
        <w:t>v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z w:val="24"/>
          <w:szCs w:val="24"/>
        </w:rPr>
        <w:t>l</w:t>
      </w:r>
    </w:p>
    <w:p w14:paraId="27CADE80" w14:textId="77777777" w:rsidR="00045C83" w:rsidRPr="001C313B" w:rsidRDefault="00045C83">
      <w:pPr>
        <w:spacing w:before="10" w:line="100" w:lineRule="exact"/>
        <w:rPr>
          <w:rFonts w:asciiTheme="minorHAnsi" w:hAnsiTheme="minorHAnsi" w:cstheme="minorHAnsi"/>
          <w:sz w:val="10"/>
          <w:szCs w:val="10"/>
        </w:rPr>
      </w:pPr>
    </w:p>
    <w:p w14:paraId="2CC6AAAB" w14:textId="77777777" w:rsidR="00045C83" w:rsidRPr="001C313B" w:rsidRDefault="00045C83">
      <w:pPr>
        <w:spacing w:line="200" w:lineRule="exact"/>
        <w:rPr>
          <w:rFonts w:asciiTheme="minorHAnsi" w:hAnsiTheme="minorHAnsi" w:cstheme="minorHAnsi"/>
        </w:rPr>
      </w:pPr>
    </w:p>
    <w:p w14:paraId="5C8E379D" w14:textId="3D9E0B69" w:rsidR="00045C83" w:rsidRPr="00BF036A" w:rsidRDefault="00B0063D" w:rsidP="00BF036A">
      <w:pPr>
        <w:pStyle w:val="ListParagraph"/>
        <w:numPr>
          <w:ilvl w:val="0"/>
          <w:numId w:val="42"/>
        </w:numPr>
        <w:tabs>
          <w:tab w:val="left" w:pos="460"/>
        </w:tabs>
        <w:ind w:right="74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BF036A">
        <w:rPr>
          <w:rFonts w:asciiTheme="minorHAnsi" w:eastAsia="Arial" w:hAnsiTheme="minorHAnsi" w:cstheme="minorHAnsi"/>
          <w:b/>
          <w:spacing w:val="-1"/>
          <w:sz w:val="24"/>
          <w:szCs w:val="24"/>
        </w:rPr>
        <w:t>C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b/>
          <w:spacing w:val="-1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b/>
          <w:spacing w:val="1"/>
          <w:sz w:val="24"/>
          <w:szCs w:val="24"/>
        </w:rPr>
        <w:t>fi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b/>
          <w:spacing w:val="-1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b/>
          <w:spacing w:val="-2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b/>
          <w:spacing w:val="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al</w:t>
      </w:r>
      <w:r w:rsidRPr="00BF036A">
        <w:rPr>
          <w:rFonts w:asciiTheme="minorHAnsi" w:eastAsia="Arial" w:hAnsiTheme="minorHAnsi" w:cstheme="minorHAnsi"/>
          <w:b/>
          <w:spacing w:val="31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b/>
          <w:spacing w:val="-3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b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b/>
          <w:spacing w:val="29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BF036A">
        <w:rPr>
          <w:rFonts w:asciiTheme="minorHAnsi" w:eastAsia="Arial" w:hAnsiTheme="minorHAnsi" w:cstheme="minorHAnsi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nc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BF036A">
        <w:rPr>
          <w:rFonts w:asciiTheme="minorHAnsi" w:eastAsia="Arial" w:hAnsiTheme="minorHAnsi" w:cstheme="minorHAnsi"/>
          <w:sz w:val="24"/>
          <w:szCs w:val="24"/>
        </w:rPr>
        <w:t>u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BF036A">
        <w:rPr>
          <w:rFonts w:asciiTheme="minorHAnsi" w:eastAsia="Arial" w:hAnsiTheme="minorHAnsi" w:cstheme="minorHAnsi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BF036A">
        <w:rPr>
          <w:rFonts w:asciiTheme="minorHAnsi" w:eastAsia="Arial" w:hAnsiTheme="minorHAnsi" w:cstheme="minorHAnsi"/>
          <w:sz w:val="24"/>
          <w:szCs w:val="24"/>
        </w:rPr>
        <w:t>ati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as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BF036A">
        <w:rPr>
          <w:rFonts w:asciiTheme="minorHAnsi" w:eastAsia="Arial" w:hAnsiTheme="minorHAnsi" w:cstheme="minorHAnsi"/>
          <w:sz w:val="24"/>
          <w:szCs w:val="24"/>
        </w:rPr>
        <w:t>ets</w:t>
      </w:r>
      <w:r w:rsidRPr="00BF036A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sz w:val="24"/>
          <w:szCs w:val="24"/>
        </w:rPr>
        <w:t>r</w:t>
      </w:r>
      <w:r w:rsidRPr="00BF036A">
        <w:rPr>
          <w:rFonts w:asciiTheme="minorHAnsi" w:eastAsia="Arial" w:hAnsiTheme="minorHAnsi" w:cstheme="minorHAnsi"/>
          <w:spacing w:val="31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BF036A">
        <w:rPr>
          <w:rFonts w:asciiTheme="minorHAnsi" w:eastAsia="Arial" w:hAnsiTheme="minorHAnsi" w:cstheme="minorHAnsi"/>
          <w:sz w:val="24"/>
          <w:szCs w:val="24"/>
        </w:rPr>
        <w:t>h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ch</w:t>
      </w:r>
      <w:r w:rsidRPr="00BF036A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z w:val="24"/>
          <w:szCs w:val="24"/>
        </w:rPr>
        <w:t>h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BF036A">
        <w:rPr>
          <w:rFonts w:asciiTheme="minorHAnsi" w:eastAsia="Arial" w:hAnsiTheme="minorHAnsi" w:cstheme="minorHAnsi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are</w:t>
      </w:r>
      <w:r w:rsidRPr="00BF036A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l</w:t>
      </w:r>
      <w:r w:rsidRPr="00BF036A">
        <w:rPr>
          <w:rFonts w:asciiTheme="minorHAnsi" w:eastAsia="Arial" w:hAnsiTheme="minorHAnsi" w:cstheme="minorHAnsi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BF036A">
        <w:rPr>
          <w:rFonts w:asciiTheme="minorHAnsi" w:eastAsia="Arial" w:hAnsiTheme="minorHAnsi" w:cstheme="minorHAnsi"/>
          <w:sz w:val="24"/>
          <w:szCs w:val="24"/>
        </w:rPr>
        <w:t>al</w:t>
      </w:r>
      <w:r w:rsidRPr="00BF036A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BF036A">
        <w:rPr>
          <w:rFonts w:asciiTheme="minorHAnsi" w:eastAsia="Arial" w:hAnsiTheme="minorHAnsi" w:cstheme="minorHAnsi"/>
          <w:sz w:val="24"/>
          <w:szCs w:val="24"/>
        </w:rPr>
        <w:t>u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BF036A">
        <w:rPr>
          <w:rFonts w:asciiTheme="minorHAnsi" w:eastAsia="Arial" w:hAnsiTheme="minorHAnsi" w:cstheme="minorHAnsi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z w:val="24"/>
          <w:szCs w:val="24"/>
        </w:rPr>
        <w:t>s</w:t>
      </w:r>
      <w:r w:rsidRPr="00BF036A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sz w:val="24"/>
          <w:szCs w:val="24"/>
        </w:rPr>
        <w:t>r pre</w:t>
      </w:r>
      <w:r w:rsidRPr="00BF036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BF036A">
        <w:rPr>
          <w:rFonts w:asciiTheme="minorHAnsi" w:eastAsia="Arial" w:hAnsiTheme="minorHAnsi" w:cstheme="minorHAnsi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ng</w:t>
      </w:r>
      <w:r w:rsidRPr="00BF036A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sc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BF036A">
        <w:rPr>
          <w:rFonts w:asciiTheme="minorHAnsi" w:eastAsia="Arial" w:hAnsiTheme="minorHAnsi" w:cstheme="minorHAnsi"/>
          <w:sz w:val="24"/>
          <w:szCs w:val="24"/>
        </w:rPr>
        <w:t>os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BF036A">
        <w:rPr>
          <w:rFonts w:asciiTheme="minorHAnsi" w:eastAsia="Arial" w:hAnsiTheme="minorHAnsi" w:cstheme="minorHAnsi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sz w:val="24"/>
          <w:szCs w:val="24"/>
        </w:rPr>
        <w:t>r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z w:val="24"/>
          <w:szCs w:val="24"/>
        </w:rPr>
        <w:t>nc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al</w:t>
      </w:r>
      <w:r w:rsidRPr="00BF036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p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es</w:t>
      </w:r>
      <w:r w:rsidRPr="00BF036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BF036A">
        <w:rPr>
          <w:rFonts w:asciiTheme="minorHAnsi" w:eastAsia="Arial" w:hAnsiTheme="minorHAnsi" w:cstheme="minorHAnsi"/>
          <w:sz w:val="24"/>
          <w:szCs w:val="24"/>
        </w:rPr>
        <w:t>or d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sc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BF036A">
        <w:rPr>
          <w:rFonts w:asciiTheme="minorHAnsi" w:eastAsia="Arial" w:hAnsiTheme="minorHAnsi" w:cstheme="minorHAnsi"/>
          <w:sz w:val="24"/>
          <w:szCs w:val="24"/>
        </w:rPr>
        <w:t>os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BF036A">
        <w:rPr>
          <w:rFonts w:asciiTheme="minorHAnsi" w:eastAsia="Arial" w:hAnsiTheme="minorHAnsi" w:cstheme="minorHAnsi"/>
          <w:sz w:val="24"/>
          <w:szCs w:val="24"/>
        </w:rPr>
        <w:t>e,</w:t>
      </w:r>
      <w:r w:rsidRPr="00BF036A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sz w:val="24"/>
          <w:szCs w:val="24"/>
        </w:rPr>
        <w:t>r</w:t>
      </w:r>
      <w:r w:rsidRPr="00BF036A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z w:val="24"/>
          <w:szCs w:val="24"/>
        </w:rPr>
        <w:t>h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BF036A">
        <w:rPr>
          <w:rFonts w:asciiTheme="minorHAnsi" w:eastAsia="Arial" w:hAnsiTheme="minorHAnsi" w:cstheme="minorHAnsi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ul</w:t>
      </w:r>
      <w:r w:rsidRPr="00BF036A">
        <w:rPr>
          <w:rFonts w:asciiTheme="minorHAnsi" w:eastAsia="Arial" w:hAnsiTheme="minorHAnsi" w:cstheme="minorHAnsi"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ca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BF036A">
        <w:rPr>
          <w:rFonts w:asciiTheme="minorHAnsi" w:eastAsia="Arial" w:hAnsiTheme="minorHAnsi" w:cstheme="minorHAnsi"/>
          <w:sz w:val="24"/>
          <w:szCs w:val="24"/>
        </w:rPr>
        <w:t>se</w:t>
      </w:r>
      <w:r w:rsidRPr="00BF036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se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BF036A">
        <w:rPr>
          <w:rFonts w:asciiTheme="minorHAnsi" w:eastAsia="Arial" w:hAnsiTheme="minorHAnsi" w:cstheme="minorHAnsi"/>
          <w:sz w:val="24"/>
          <w:szCs w:val="24"/>
        </w:rPr>
        <w:t>ere d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BF036A">
        <w:rPr>
          <w:rFonts w:asciiTheme="minorHAnsi" w:eastAsia="Arial" w:hAnsiTheme="minorHAnsi" w:cstheme="minorHAnsi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925691" w:rsidRPr="00BF036A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BF036A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f</w:t>
      </w:r>
      <w:r w:rsidRPr="00BF036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sc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BF036A">
        <w:rPr>
          <w:rFonts w:asciiTheme="minorHAnsi" w:eastAsia="Arial" w:hAnsiTheme="minorHAnsi" w:cstheme="minorHAnsi"/>
          <w:sz w:val="24"/>
          <w:szCs w:val="24"/>
        </w:rPr>
        <w:t>os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or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BF036A">
        <w:rPr>
          <w:rFonts w:asciiTheme="minorHAnsi" w:eastAsia="Arial" w:hAnsiTheme="minorHAnsi" w:cstheme="minorHAnsi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sz w:val="24"/>
          <w:szCs w:val="24"/>
        </w:rPr>
        <w:t xml:space="preserve">. </w:t>
      </w:r>
      <w:r w:rsidRPr="00BF036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b/>
          <w:spacing w:val="-1"/>
          <w:sz w:val="24"/>
          <w:szCs w:val="24"/>
        </w:rPr>
        <w:t>C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b/>
          <w:spacing w:val="-1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b/>
          <w:spacing w:val="1"/>
          <w:sz w:val="24"/>
          <w:szCs w:val="24"/>
        </w:rPr>
        <w:t>fi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b/>
          <w:spacing w:val="-1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b/>
          <w:spacing w:val="-3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b/>
          <w:spacing w:val="1"/>
          <w:sz w:val="24"/>
          <w:szCs w:val="24"/>
        </w:rPr>
        <w:t>ti</w:t>
      </w:r>
      <w:r w:rsidRPr="00BF036A">
        <w:rPr>
          <w:rFonts w:asciiTheme="minorHAnsi" w:eastAsia="Arial" w:hAnsiTheme="minorHAnsi" w:cstheme="minorHAnsi"/>
          <w:b/>
          <w:spacing w:val="-3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l</w:t>
      </w:r>
      <w:r w:rsidRPr="00BF036A">
        <w:rPr>
          <w:rFonts w:asciiTheme="minorHAnsi" w:eastAsia="Arial" w:hAnsiTheme="minorHAnsi" w:cstheme="minorHAnsi"/>
          <w:b/>
          <w:spacing w:val="2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b/>
          <w:spacing w:val="-3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b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b/>
          <w:spacing w:val="-1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b/>
          <w:spacing w:val="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b/>
          <w:spacing w:val="-3"/>
          <w:sz w:val="24"/>
          <w:szCs w:val="24"/>
        </w:rPr>
        <w:t>c</w:t>
      </w:r>
      <w:r w:rsidRPr="00BF036A">
        <w:rPr>
          <w:rFonts w:asciiTheme="minorHAnsi" w:eastAsia="Arial" w:hAnsiTheme="minorHAnsi" w:cstheme="minorHAnsi"/>
          <w:b/>
          <w:spacing w:val="1"/>
          <w:sz w:val="24"/>
          <w:szCs w:val="24"/>
        </w:rPr>
        <w:t>l</w:t>
      </w:r>
      <w:r w:rsidRPr="00BF036A">
        <w:rPr>
          <w:rFonts w:asciiTheme="minorHAnsi" w:eastAsia="Arial" w:hAnsiTheme="minorHAnsi" w:cstheme="minorHAnsi"/>
          <w:b/>
          <w:spacing w:val="-3"/>
          <w:sz w:val="24"/>
          <w:szCs w:val="24"/>
        </w:rPr>
        <w:t>u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b/>
          <w:spacing w:val="-1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s cardh</w:t>
      </w:r>
      <w:r w:rsidRPr="00BF036A">
        <w:rPr>
          <w:rFonts w:asciiTheme="minorHAnsi" w:eastAsia="Arial" w:hAnsiTheme="minorHAnsi" w:cstheme="minorHAnsi"/>
          <w:b/>
          <w:spacing w:val="-1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b/>
          <w:spacing w:val="1"/>
          <w:sz w:val="24"/>
          <w:szCs w:val="24"/>
        </w:rPr>
        <w:t>l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b/>
          <w:spacing w:val="-3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r</w:t>
      </w:r>
      <w:r w:rsidRPr="00BF036A">
        <w:rPr>
          <w:rFonts w:asciiTheme="minorHAnsi" w:eastAsia="Arial" w:hAnsiTheme="minorHAnsi" w:cstheme="minorHAnsi"/>
          <w:b/>
          <w:spacing w:val="5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b/>
          <w:spacing w:val="-3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b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z w:val="24"/>
          <w:szCs w:val="24"/>
        </w:rPr>
        <w:t>.</w:t>
      </w:r>
    </w:p>
    <w:p w14:paraId="56F8658A" w14:textId="77B74FE7" w:rsidR="00045C83" w:rsidRPr="00BF036A" w:rsidRDefault="00B0063D" w:rsidP="00BF036A">
      <w:pPr>
        <w:pStyle w:val="ListParagraph"/>
        <w:numPr>
          <w:ilvl w:val="0"/>
          <w:numId w:val="42"/>
        </w:numPr>
        <w:tabs>
          <w:tab w:val="left" w:pos="460"/>
        </w:tabs>
        <w:spacing w:before="62"/>
        <w:ind w:right="72"/>
        <w:rPr>
          <w:rFonts w:asciiTheme="minorHAnsi" w:eastAsia="Arial" w:hAnsiTheme="minorHAnsi" w:cstheme="minorHAnsi"/>
          <w:sz w:val="24"/>
          <w:szCs w:val="24"/>
        </w:rPr>
      </w:pPr>
      <w:r w:rsidRPr="00BF036A">
        <w:rPr>
          <w:rFonts w:asciiTheme="minorHAnsi" w:eastAsia="Arial" w:hAnsiTheme="minorHAnsi" w:cstheme="minorHAnsi"/>
          <w:b/>
          <w:spacing w:val="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ntern</w:t>
      </w:r>
      <w:r w:rsidRPr="00BF036A">
        <w:rPr>
          <w:rFonts w:asciiTheme="minorHAnsi" w:eastAsia="Arial" w:hAnsiTheme="minorHAnsi" w:cstheme="minorHAnsi"/>
          <w:b/>
          <w:spacing w:val="-3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l</w:t>
      </w:r>
      <w:r w:rsidRPr="00BF036A">
        <w:rPr>
          <w:rFonts w:asciiTheme="minorHAnsi" w:eastAsia="Arial" w:hAnsiTheme="minorHAnsi" w:cstheme="minorHAnsi"/>
          <w:b/>
          <w:spacing w:val="31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b/>
          <w:spacing w:val="-1"/>
          <w:sz w:val="24"/>
          <w:szCs w:val="24"/>
        </w:rPr>
        <w:t>U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se</w:t>
      </w:r>
      <w:r w:rsidRPr="00BF036A">
        <w:rPr>
          <w:rFonts w:asciiTheme="minorHAnsi" w:eastAsia="Arial" w:hAnsiTheme="minorHAnsi" w:cstheme="minorHAnsi"/>
          <w:b/>
          <w:spacing w:val="29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b/>
          <w:spacing w:val="-1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b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b/>
          <w:spacing w:val="32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BF036A">
        <w:rPr>
          <w:rFonts w:asciiTheme="minorHAnsi" w:eastAsia="Arial" w:hAnsiTheme="minorHAnsi" w:cstheme="minorHAnsi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pacing w:val="31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nc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BF036A">
        <w:rPr>
          <w:rFonts w:asciiTheme="minorHAnsi" w:eastAsia="Arial" w:hAnsiTheme="minorHAnsi" w:cstheme="minorHAnsi"/>
          <w:sz w:val="24"/>
          <w:szCs w:val="24"/>
        </w:rPr>
        <w:t>u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BF036A">
        <w:rPr>
          <w:rFonts w:asciiTheme="minorHAnsi" w:eastAsia="Arial" w:hAnsiTheme="minorHAnsi" w:cstheme="minorHAnsi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BF036A">
        <w:rPr>
          <w:rFonts w:asciiTheme="minorHAnsi" w:eastAsia="Arial" w:hAnsiTheme="minorHAnsi" w:cstheme="minorHAnsi"/>
          <w:sz w:val="24"/>
          <w:szCs w:val="24"/>
        </w:rPr>
        <w:t>ati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z w:val="24"/>
          <w:szCs w:val="24"/>
        </w:rPr>
        <w:t>h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pacing w:val="31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z w:val="24"/>
          <w:szCs w:val="24"/>
        </w:rPr>
        <w:t>he</w:t>
      </w:r>
      <w:r w:rsidRPr="00BF036A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BF036A">
        <w:rPr>
          <w:rFonts w:asciiTheme="minorHAnsi" w:eastAsia="Arial" w:hAnsiTheme="minorHAnsi" w:cstheme="minorHAnsi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z w:val="24"/>
          <w:szCs w:val="24"/>
        </w:rPr>
        <w:t>r</w:t>
      </w:r>
      <w:r w:rsidRPr="00BF036A">
        <w:rPr>
          <w:rFonts w:asciiTheme="minorHAnsi" w:eastAsia="Arial" w:hAnsiTheme="minorHAnsi" w:cstheme="minorHAnsi"/>
          <w:spacing w:val="31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BF036A">
        <w:rPr>
          <w:rFonts w:asciiTheme="minorHAnsi" w:eastAsia="Arial" w:hAnsiTheme="minorHAnsi" w:cstheme="minorHAnsi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el</w:t>
      </w:r>
      <w:r w:rsidRPr="00BF036A">
        <w:rPr>
          <w:rFonts w:asciiTheme="minorHAnsi" w:eastAsia="Arial" w:hAnsiTheme="minorHAnsi" w:cstheme="minorHAnsi"/>
          <w:sz w:val="24"/>
          <w:szCs w:val="24"/>
        </w:rPr>
        <w:t>s</w:t>
      </w:r>
      <w:r w:rsidRPr="00BF036A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BF036A">
        <w:rPr>
          <w:rFonts w:asciiTheme="minorHAnsi" w:eastAsia="Arial" w:hAnsiTheme="minorHAnsi" w:cstheme="minorHAnsi"/>
          <w:sz w:val="24"/>
          <w:szCs w:val="24"/>
        </w:rPr>
        <w:t>h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sz w:val="24"/>
          <w:szCs w:val="24"/>
        </w:rPr>
        <w:t>u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BF036A">
        <w:rPr>
          <w:rFonts w:asciiTheme="minorHAnsi" w:eastAsia="Arial" w:hAnsiTheme="minorHAnsi" w:cstheme="minorHAnsi"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be</w:t>
      </w:r>
      <w:r w:rsidRPr="00BF036A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pro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z w:val="24"/>
          <w:szCs w:val="24"/>
        </w:rPr>
        <w:t>ected</w:t>
      </w:r>
      <w:r w:rsidRPr="00BF036A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z w:val="24"/>
          <w:szCs w:val="24"/>
        </w:rPr>
        <w:t>o pre</w:t>
      </w:r>
      <w:r w:rsidRPr="00BF036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BF036A">
        <w:rPr>
          <w:rFonts w:asciiTheme="minorHAnsi" w:eastAsia="Arial" w:hAnsiTheme="minorHAnsi" w:cstheme="minorHAnsi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u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z w:val="24"/>
          <w:szCs w:val="24"/>
        </w:rPr>
        <w:t>h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BF036A">
        <w:rPr>
          <w:rFonts w:asciiTheme="minorHAnsi" w:eastAsia="Arial" w:hAnsiTheme="minorHAnsi" w:cstheme="minorHAnsi"/>
          <w:sz w:val="24"/>
          <w:szCs w:val="24"/>
        </w:rPr>
        <w:t>ed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sc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BF036A">
        <w:rPr>
          <w:rFonts w:asciiTheme="minorHAnsi" w:eastAsia="Arial" w:hAnsiTheme="minorHAnsi" w:cstheme="minorHAnsi"/>
          <w:sz w:val="24"/>
          <w:szCs w:val="24"/>
        </w:rPr>
        <w:t>os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BF036A">
        <w:rPr>
          <w:rFonts w:asciiTheme="minorHAnsi" w:eastAsia="Arial" w:hAnsiTheme="minorHAnsi" w:cstheme="minorHAnsi"/>
          <w:sz w:val="24"/>
          <w:szCs w:val="24"/>
        </w:rPr>
        <w:t>e;</w:t>
      </w:r>
    </w:p>
    <w:p w14:paraId="125C415E" w14:textId="402EF2AD" w:rsidR="00045C83" w:rsidRPr="00BF036A" w:rsidRDefault="00B0063D" w:rsidP="00BF036A">
      <w:pPr>
        <w:pStyle w:val="ListParagraph"/>
        <w:numPr>
          <w:ilvl w:val="0"/>
          <w:numId w:val="42"/>
        </w:numPr>
        <w:spacing w:before="58"/>
        <w:rPr>
          <w:rFonts w:ascii="Arial" w:eastAsia="Arial" w:hAnsi="Arial" w:cs="Arial"/>
          <w:sz w:val="24"/>
          <w:szCs w:val="24"/>
        </w:rPr>
      </w:pPr>
      <w:r w:rsidRPr="00BF036A">
        <w:rPr>
          <w:rFonts w:asciiTheme="minorHAnsi" w:eastAsia="Arial" w:hAnsiTheme="minorHAnsi" w:cstheme="minorHAnsi"/>
          <w:b/>
          <w:spacing w:val="-1"/>
          <w:sz w:val="24"/>
          <w:szCs w:val="24"/>
        </w:rPr>
        <w:t>P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u</w:t>
      </w:r>
      <w:r w:rsidRPr="00BF036A">
        <w:rPr>
          <w:rFonts w:asciiTheme="minorHAnsi" w:eastAsia="Arial" w:hAnsiTheme="minorHAnsi" w:cstheme="minorHAnsi"/>
          <w:b/>
          <w:spacing w:val="-1"/>
          <w:sz w:val="24"/>
          <w:szCs w:val="24"/>
        </w:rPr>
        <w:t>b</w:t>
      </w:r>
      <w:r w:rsidRPr="00BF036A">
        <w:rPr>
          <w:rFonts w:asciiTheme="minorHAnsi" w:eastAsia="Arial" w:hAnsiTheme="minorHAnsi" w:cstheme="minorHAnsi"/>
          <w:b/>
          <w:spacing w:val="1"/>
          <w:sz w:val="24"/>
          <w:szCs w:val="24"/>
        </w:rPr>
        <w:t>li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c d</w:t>
      </w:r>
      <w:r w:rsidRPr="00BF036A">
        <w:rPr>
          <w:rFonts w:asciiTheme="minorHAnsi" w:eastAsia="Arial" w:hAnsiTheme="minorHAnsi" w:cstheme="minorHAnsi"/>
          <w:b/>
          <w:spacing w:val="-3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b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b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b/>
          <w:spacing w:val="2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s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BF036A">
        <w:rPr>
          <w:rFonts w:asciiTheme="minorHAnsi" w:eastAsia="Arial" w:hAnsiTheme="minorHAnsi" w:cstheme="minorHAnsi"/>
          <w:sz w:val="24"/>
          <w:szCs w:val="24"/>
        </w:rPr>
        <w:t>o</w:t>
      </w:r>
      <w:r w:rsidRPr="00BF036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on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BF036A">
        <w:rPr>
          <w:rFonts w:asciiTheme="minorHAnsi" w:eastAsia="Arial" w:hAnsiTheme="minorHAnsi" w:cstheme="minorHAnsi"/>
          <w:sz w:val="24"/>
          <w:szCs w:val="24"/>
        </w:rPr>
        <w:t>h</w:t>
      </w:r>
      <w:r w:rsidRPr="00BF036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BF036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BF036A">
        <w:rPr>
          <w:rFonts w:asciiTheme="minorHAnsi" w:eastAsia="Arial" w:hAnsiTheme="minorHAnsi" w:cstheme="minorHAnsi"/>
          <w:sz w:val="24"/>
          <w:szCs w:val="24"/>
        </w:rPr>
        <w:t>ay</w:t>
      </w:r>
      <w:r w:rsidRPr="00BF036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be</w:t>
      </w:r>
      <w:r w:rsidRPr="00BF036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BF036A">
        <w:rPr>
          <w:rFonts w:asciiTheme="minorHAnsi" w:eastAsia="Arial" w:hAnsiTheme="minorHAnsi" w:cstheme="minorHAnsi"/>
          <w:sz w:val="24"/>
          <w:szCs w:val="24"/>
        </w:rPr>
        <w:t>e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el</w:t>
      </w:r>
      <w:r w:rsidRPr="00BF036A">
        <w:rPr>
          <w:rFonts w:asciiTheme="minorHAnsi" w:eastAsia="Arial" w:hAnsiTheme="minorHAnsi" w:cstheme="minorHAnsi"/>
          <w:sz w:val="24"/>
          <w:szCs w:val="24"/>
        </w:rPr>
        <w:t>y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BF036A">
        <w:rPr>
          <w:rFonts w:asciiTheme="minorHAnsi" w:eastAsia="Arial" w:hAnsiTheme="minorHAnsi" w:cstheme="minorHAnsi"/>
          <w:sz w:val="24"/>
          <w:szCs w:val="24"/>
        </w:rPr>
        <w:t>d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BF036A">
        <w:rPr>
          <w:rFonts w:asciiTheme="minorHAnsi" w:eastAsia="Arial" w:hAnsiTheme="minorHAnsi" w:cstheme="minorHAnsi"/>
          <w:sz w:val="24"/>
          <w:szCs w:val="24"/>
        </w:rPr>
        <w:t>ssemi</w:t>
      </w:r>
      <w:r w:rsidRPr="00BF036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BF036A">
        <w:rPr>
          <w:rFonts w:asciiTheme="minorHAnsi" w:eastAsia="Arial" w:hAnsiTheme="minorHAnsi" w:cstheme="minorHAnsi"/>
          <w:sz w:val="24"/>
          <w:szCs w:val="24"/>
        </w:rPr>
        <w:t>ated</w:t>
      </w:r>
      <w:r w:rsidRPr="00BF036A">
        <w:rPr>
          <w:rFonts w:ascii="Arial" w:eastAsia="Arial" w:hAnsi="Arial" w:cs="Arial"/>
          <w:sz w:val="24"/>
          <w:szCs w:val="24"/>
        </w:rPr>
        <w:t>.</w:t>
      </w:r>
    </w:p>
    <w:p w14:paraId="78446BA4" w14:textId="77777777" w:rsidR="00045C83" w:rsidRDefault="00045C83">
      <w:pPr>
        <w:spacing w:before="8" w:line="100" w:lineRule="exact"/>
        <w:rPr>
          <w:sz w:val="11"/>
          <w:szCs w:val="11"/>
        </w:rPr>
      </w:pPr>
    </w:p>
    <w:p w14:paraId="73E27121" w14:textId="77777777" w:rsidR="00045C83" w:rsidRDefault="00045C83">
      <w:pPr>
        <w:spacing w:line="200" w:lineRule="exact"/>
      </w:pPr>
    </w:p>
    <w:p w14:paraId="511AF73F" w14:textId="77777777" w:rsidR="00045C83" w:rsidRDefault="00045C83">
      <w:pPr>
        <w:spacing w:line="200" w:lineRule="exact"/>
      </w:pPr>
    </w:p>
    <w:p w14:paraId="128C1A42" w14:textId="6D4356A3" w:rsidR="00045C83" w:rsidRPr="00BF036A" w:rsidRDefault="00B0063D">
      <w:pPr>
        <w:ind w:left="112"/>
        <w:rPr>
          <w:rFonts w:ascii="Cambria" w:eastAsia="Cambria" w:hAnsi="Cambria" w:cs="Cambria"/>
          <w:sz w:val="32"/>
          <w:szCs w:val="32"/>
        </w:rPr>
      </w:pPr>
      <w:r w:rsidRPr="00BF036A">
        <w:rPr>
          <w:rFonts w:ascii="Cambria" w:eastAsia="Cambria" w:hAnsi="Cambria" w:cs="Cambria"/>
          <w:b/>
          <w:color w:val="4F81BC"/>
          <w:sz w:val="32"/>
          <w:szCs w:val="32"/>
        </w:rPr>
        <w:t xml:space="preserve">7. </w:t>
      </w:r>
      <w:r w:rsidRPr="00BF036A">
        <w:rPr>
          <w:rFonts w:ascii="Cambria" w:eastAsia="Cambria" w:hAnsi="Cambria" w:cs="Cambria"/>
          <w:b/>
          <w:color w:val="4F81BC"/>
          <w:spacing w:val="30"/>
          <w:sz w:val="32"/>
          <w:szCs w:val="32"/>
        </w:rPr>
        <w:t xml:space="preserve"> </w:t>
      </w:r>
      <w:r w:rsidRPr="00BF036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A</w:t>
      </w:r>
      <w:r w:rsidRPr="00BF036A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cc</w:t>
      </w:r>
      <w:r w:rsidRPr="00BF036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</w:t>
      </w:r>
      <w:r w:rsidRPr="00BF036A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s</w:t>
      </w:r>
      <w:r w:rsidRPr="00BF036A">
        <w:rPr>
          <w:rFonts w:ascii="Cambria" w:eastAsia="Cambria" w:hAnsi="Cambria" w:cs="Cambria"/>
          <w:b/>
          <w:color w:val="4F81BC"/>
          <w:sz w:val="32"/>
          <w:szCs w:val="32"/>
        </w:rPr>
        <w:t>s</w:t>
      </w:r>
      <w:r w:rsidRPr="00BF036A">
        <w:rPr>
          <w:rFonts w:ascii="Cambria" w:eastAsia="Cambria" w:hAnsi="Cambria" w:cs="Cambria"/>
          <w:b/>
          <w:color w:val="4F81BC"/>
          <w:spacing w:val="-7"/>
          <w:sz w:val="32"/>
          <w:szCs w:val="32"/>
        </w:rPr>
        <w:t xml:space="preserve"> </w:t>
      </w:r>
      <w:r w:rsidRPr="00BF036A">
        <w:rPr>
          <w:rFonts w:ascii="Cambria" w:eastAsia="Cambria" w:hAnsi="Cambria" w:cs="Cambria"/>
          <w:b/>
          <w:color w:val="4F81BC"/>
          <w:sz w:val="32"/>
          <w:szCs w:val="32"/>
        </w:rPr>
        <w:t>to</w:t>
      </w:r>
      <w:r w:rsidRPr="00BF036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 xml:space="preserve"> t</w:t>
      </w:r>
      <w:r w:rsidRPr="00BF036A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h</w:t>
      </w:r>
      <w:r w:rsidRPr="00BF036A">
        <w:rPr>
          <w:rFonts w:ascii="Cambria" w:eastAsia="Cambria" w:hAnsi="Cambria" w:cs="Cambria"/>
          <w:b/>
          <w:color w:val="4F81BC"/>
          <w:sz w:val="32"/>
          <w:szCs w:val="32"/>
        </w:rPr>
        <w:t>e</w:t>
      </w:r>
      <w:r w:rsidRPr="00BF036A">
        <w:rPr>
          <w:rFonts w:ascii="Cambria" w:eastAsia="Cambria" w:hAnsi="Cambria" w:cs="Cambria"/>
          <w:b/>
          <w:color w:val="4F81BC"/>
          <w:spacing w:val="-5"/>
          <w:sz w:val="32"/>
          <w:szCs w:val="32"/>
        </w:rPr>
        <w:t xml:space="preserve"> </w:t>
      </w:r>
      <w:r w:rsidRPr="00BF036A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s</w:t>
      </w:r>
      <w:r w:rsidRPr="00BF036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</w:t>
      </w:r>
      <w:r w:rsidRPr="00BF036A">
        <w:rPr>
          <w:rFonts w:ascii="Cambria" w:eastAsia="Cambria" w:hAnsi="Cambria" w:cs="Cambria"/>
          <w:b/>
          <w:color w:val="4F81BC"/>
          <w:sz w:val="32"/>
          <w:szCs w:val="32"/>
        </w:rPr>
        <w:t>ns</w:t>
      </w:r>
      <w:r w:rsidRPr="00BF036A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>i</w:t>
      </w:r>
      <w:r w:rsidRPr="00BF036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t</w:t>
      </w:r>
      <w:r w:rsidRPr="00BF036A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i</w:t>
      </w:r>
      <w:r w:rsidRPr="00BF036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v</w:t>
      </w:r>
      <w:r w:rsidRPr="00BF036A">
        <w:rPr>
          <w:rFonts w:ascii="Cambria" w:eastAsia="Cambria" w:hAnsi="Cambria" w:cs="Cambria"/>
          <w:b/>
          <w:color w:val="4F81BC"/>
          <w:sz w:val="32"/>
          <w:szCs w:val="32"/>
        </w:rPr>
        <w:t>e</w:t>
      </w:r>
      <w:r w:rsidRPr="00BF036A">
        <w:rPr>
          <w:rFonts w:ascii="Cambria" w:eastAsia="Cambria" w:hAnsi="Cambria" w:cs="Cambria"/>
          <w:b/>
          <w:color w:val="4F81BC"/>
          <w:spacing w:val="-12"/>
          <w:sz w:val="32"/>
          <w:szCs w:val="32"/>
        </w:rPr>
        <w:t xml:space="preserve"> </w:t>
      </w:r>
      <w:r w:rsidRPr="00BF036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d</w:t>
      </w:r>
      <w:r w:rsidRPr="00BF036A">
        <w:rPr>
          <w:rFonts w:ascii="Cambria" w:eastAsia="Cambria" w:hAnsi="Cambria" w:cs="Cambria"/>
          <w:b/>
          <w:color w:val="4F81BC"/>
          <w:sz w:val="32"/>
          <w:szCs w:val="32"/>
        </w:rPr>
        <w:t>ata</w:t>
      </w:r>
    </w:p>
    <w:p w14:paraId="23D81ECF" w14:textId="77777777" w:rsidR="00045C83" w:rsidRPr="00BF036A" w:rsidRDefault="00045C83">
      <w:pPr>
        <w:spacing w:line="140" w:lineRule="exact"/>
        <w:rPr>
          <w:sz w:val="32"/>
          <w:szCs w:val="32"/>
        </w:rPr>
      </w:pPr>
    </w:p>
    <w:p w14:paraId="3522B3F5" w14:textId="77777777" w:rsidR="00045C83" w:rsidRDefault="00045C83">
      <w:pPr>
        <w:spacing w:line="200" w:lineRule="exact"/>
      </w:pPr>
    </w:p>
    <w:p w14:paraId="0F5E7FCB" w14:textId="5247462B" w:rsidR="00045C83" w:rsidRPr="00721609" w:rsidRDefault="00B0063D">
      <w:pPr>
        <w:spacing w:line="278" w:lineRule="auto"/>
        <w:ind w:left="112" w:right="327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l Acc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to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en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ho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z w:val="24"/>
          <w:szCs w:val="24"/>
        </w:rPr>
        <w:t>e 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olle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="001C313B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au</w:t>
      </w:r>
      <w:r w:rsidR="001C313B"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="001C313B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ho</w:t>
      </w:r>
      <w:r w:rsidR="001C313B" w:rsidRPr="00721609">
        <w:rPr>
          <w:rFonts w:asciiTheme="minorHAnsi" w:eastAsia="Arial" w:hAnsiTheme="minorHAnsi" w:cstheme="minorHAnsi"/>
          <w:spacing w:val="2"/>
          <w:sz w:val="24"/>
          <w:szCs w:val="24"/>
        </w:rPr>
        <w:t>r</w:t>
      </w:r>
      <w:r w:rsidR="001C313B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1C313B" w:rsidRPr="00721609">
        <w:rPr>
          <w:rFonts w:asciiTheme="minorHAnsi" w:eastAsia="Arial" w:hAnsiTheme="minorHAnsi" w:cstheme="minorHAnsi"/>
          <w:sz w:val="24"/>
          <w:szCs w:val="24"/>
        </w:rPr>
        <w:t>z</w:t>
      </w:r>
      <w:r w:rsidR="001C313B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  <w:r w:rsidRPr="00721609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J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b 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un</w:t>
      </w:r>
      <w:r w:rsidRPr="00721609">
        <w:rPr>
          <w:rFonts w:asciiTheme="minorHAnsi" w:eastAsia="Arial" w:hAnsiTheme="minorHAnsi" w:cstheme="minorHAnsi"/>
          <w:sz w:val="24"/>
          <w:szCs w:val="24"/>
        </w:rPr>
        <w:t>ct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ion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ha</w:t>
      </w:r>
      <w:r w:rsidRPr="00721609">
        <w:rPr>
          <w:rFonts w:asciiTheme="minorHAnsi" w:eastAsia="Arial" w:hAnsiTheme="minorHAnsi" w:cstheme="minorHAnsi"/>
          <w:sz w:val="24"/>
          <w:szCs w:val="24"/>
        </w:rPr>
        <w:t>t 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equi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re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cc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to 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olde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da</w:t>
      </w:r>
      <w:r w:rsidRPr="00721609">
        <w:rPr>
          <w:rFonts w:asciiTheme="minorHAnsi" w:eastAsia="Arial" w:hAnsiTheme="minorHAnsi" w:cstheme="minorHAnsi"/>
          <w:sz w:val="24"/>
          <w:szCs w:val="24"/>
        </w:rPr>
        <w:t>ta 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ul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z w:val="24"/>
          <w:szCs w:val="24"/>
        </w:rPr>
        <w:t>e 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rly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ine</w:t>
      </w:r>
      <w:r w:rsidRPr="00721609">
        <w:rPr>
          <w:rFonts w:asciiTheme="minorHAnsi" w:eastAsia="Arial" w:hAnsiTheme="minorHAnsi" w:cstheme="minorHAnsi"/>
          <w:spacing w:val="4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375954A8" w14:textId="77777777" w:rsidR="00045C83" w:rsidRPr="00721609" w:rsidRDefault="00045C83">
      <w:pPr>
        <w:spacing w:before="8" w:line="180" w:lineRule="exact"/>
        <w:rPr>
          <w:rFonts w:asciiTheme="minorHAnsi" w:hAnsiTheme="minorHAnsi" w:cstheme="minorHAnsi"/>
          <w:sz w:val="24"/>
          <w:szCs w:val="24"/>
        </w:rPr>
      </w:pPr>
    </w:p>
    <w:p w14:paraId="79117690" w14:textId="39660BAC" w:rsidR="00045C83" w:rsidRPr="00721609" w:rsidRDefault="00045C83">
      <w:pPr>
        <w:tabs>
          <w:tab w:val="left" w:pos="460"/>
        </w:tabs>
        <w:ind w:left="472" w:right="639" w:hanging="360"/>
        <w:rPr>
          <w:rFonts w:asciiTheme="minorHAnsi" w:eastAsia="Arial" w:hAnsiTheme="minorHAnsi" w:cstheme="minorHAnsi"/>
          <w:sz w:val="24"/>
          <w:szCs w:val="24"/>
        </w:rPr>
      </w:pPr>
    </w:p>
    <w:p w14:paraId="2DFE61BB" w14:textId="65A9D64E" w:rsidR="00045C83" w:rsidRPr="00721609" w:rsidRDefault="00B0063D" w:rsidP="00C3000B">
      <w:pPr>
        <w:pStyle w:val="ListParagraph"/>
        <w:numPr>
          <w:ilvl w:val="0"/>
          <w:numId w:val="3"/>
        </w:numPr>
        <w:spacing w:line="280" w:lineRule="exact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ccess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pri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us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r </w:t>
      </w:r>
      <w:proofErr w:type="gramStart"/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D’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proofErr w:type="gramEnd"/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 be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st pri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es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cess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m</w:t>
      </w:r>
    </w:p>
    <w:p w14:paraId="12F820AC" w14:textId="77777777" w:rsidR="00045C83" w:rsidRPr="00721609" w:rsidRDefault="00B0063D" w:rsidP="00C3000B">
      <w:pPr>
        <w:pStyle w:val="ListParagraph"/>
        <w:numPr>
          <w:ilvl w:val="0"/>
          <w:numId w:val="3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721609">
        <w:rPr>
          <w:rFonts w:asciiTheme="minorHAnsi" w:eastAsia="Arial" w:hAnsiTheme="minorHAnsi" w:cstheme="minorHAnsi"/>
          <w:sz w:val="24"/>
          <w:szCs w:val="24"/>
        </w:rPr>
        <w:t>ob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ili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es</w:t>
      </w:r>
    </w:p>
    <w:p w14:paraId="540A22E0" w14:textId="77F5EAD3" w:rsidR="00045C83" w:rsidRPr="00721609" w:rsidRDefault="00B0063D" w:rsidP="00C3000B">
      <w:pPr>
        <w:pStyle w:val="ListParagraph"/>
        <w:numPr>
          <w:ilvl w:val="0"/>
          <w:numId w:val="3"/>
        </w:numPr>
        <w:tabs>
          <w:tab w:val="left" w:pos="460"/>
        </w:tabs>
        <w:spacing w:before="35" w:line="240" w:lineRule="exact"/>
        <w:ind w:right="110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z w:val="24"/>
          <w:szCs w:val="24"/>
        </w:rPr>
        <w:t>es shou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ass</w:t>
      </w: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sed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on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721609">
        <w:rPr>
          <w:rFonts w:asciiTheme="minorHAnsi" w:eastAsia="Arial" w:hAnsiTheme="minorHAnsi" w:cstheme="minorHAnsi"/>
          <w:sz w:val="24"/>
          <w:szCs w:val="24"/>
        </w:rPr>
        <w:t>ob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ass</w:t>
      </w: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(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e b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sed acc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co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)</w:t>
      </w:r>
    </w:p>
    <w:p w14:paraId="23E8D4A7" w14:textId="5C883208" w:rsidR="00045C83" w:rsidRPr="00721609" w:rsidRDefault="00B0063D" w:rsidP="00C3000B">
      <w:pPr>
        <w:pStyle w:val="ListParagraph"/>
        <w:numPr>
          <w:ilvl w:val="0"/>
          <w:numId w:val="3"/>
        </w:numPr>
        <w:spacing w:line="280" w:lineRule="exact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ccess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se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e </w:t>
      </w:r>
      <w:r w:rsidR="00C3000B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data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on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such</w:t>
      </w:r>
      <w:r w:rsidRPr="00721609">
        <w:rPr>
          <w:rFonts w:asciiTheme="minorHAnsi" w:eastAsia="Arial" w:hAnsiTheme="minorHAnsi" w:cstheme="minorHAnsi"/>
          <w:spacing w:val="-4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as P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AN’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s,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so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al 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ati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 and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ss</w:t>
      </w:r>
    </w:p>
    <w:p w14:paraId="3632C603" w14:textId="77777777" w:rsidR="00045C83" w:rsidRPr="00721609" w:rsidRDefault="00B0063D" w:rsidP="00C3000B">
      <w:pPr>
        <w:pStyle w:val="ListParagraph"/>
        <w:numPr>
          <w:ilvl w:val="0"/>
          <w:numId w:val="3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 is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t 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 a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ate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ed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such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54E33588" w14:textId="09211554" w:rsidR="00045C83" w:rsidRPr="00721609" w:rsidRDefault="00B0063D" w:rsidP="00C3000B">
      <w:pPr>
        <w:pStyle w:val="ListParagraph"/>
        <w:numPr>
          <w:ilvl w:val="0"/>
          <w:numId w:val="3"/>
        </w:numPr>
        <w:tabs>
          <w:tab w:val="left" w:pos="460"/>
        </w:tabs>
        <w:spacing w:before="35" w:line="240" w:lineRule="exact"/>
        <w:ind w:right="471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o 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d ha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 access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nti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l 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nl</w:t>
      </w:r>
      <w:r w:rsidRPr="00721609">
        <w:rPr>
          <w:rFonts w:asciiTheme="minorHAnsi" w:eastAsia="Arial" w:hAnsiTheme="minorHAnsi" w:cstheme="minorHAnsi"/>
          <w:sz w:val="24"/>
          <w:szCs w:val="24"/>
        </w:rPr>
        <w:t>ess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z w:val="24"/>
          <w:szCs w:val="24"/>
        </w:rPr>
        <w:t>ey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 a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g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4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ne 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2B899772" w14:textId="25C29A6E" w:rsidR="00045C83" w:rsidRPr="00721609" w:rsidRDefault="00B0063D" w:rsidP="00C3000B">
      <w:pPr>
        <w:pStyle w:val="ListParagraph"/>
        <w:numPr>
          <w:ilvl w:val="0"/>
          <w:numId w:val="3"/>
        </w:numPr>
        <w:spacing w:line="280" w:lineRule="exact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="00C3000B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sensitive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 d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 is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h a</w:t>
      </w:r>
      <w:r w:rsidRPr="00721609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er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ce Pro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(3</w:t>
      </w:r>
      <w:proofErr w:type="spellStart"/>
      <w:r w:rsidRPr="00721609">
        <w:rPr>
          <w:rFonts w:asciiTheme="minorHAnsi" w:eastAsia="Arial" w:hAnsiTheme="minorHAnsi" w:cstheme="minorHAnsi"/>
          <w:spacing w:val="-1"/>
          <w:position w:val="9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position w:val="9"/>
          <w:sz w:val="24"/>
          <w:szCs w:val="24"/>
        </w:rPr>
        <w:t>d</w:t>
      </w:r>
      <w:proofErr w:type="spellEnd"/>
      <w:r w:rsidRPr="00721609">
        <w:rPr>
          <w:rFonts w:asciiTheme="minorHAnsi" w:eastAsia="Arial" w:hAnsiTheme="minorHAnsi" w:cstheme="minorHAnsi"/>
          <w:spacing w:val="22"/>
          <w:position w:val="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rt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) 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 a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li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st 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such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ce</w:t>
      </w:r>
    </w:p>
    <w:p w14:paraId="5883BF9D" w14:textId="77777777" w:rsidR="00045C83" w:rsidRPr="00721609" w:rsidRDefault="00B0063D" w:rsidP="00C3000B">
      <w:pPr>
        <w:pStyle w:val="ListParagraph"/>
        <w:numPr>
          <w:ilvl w:val="0"/>
          <w:numId w:val="3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l be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nt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d as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 Ap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x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B.</w:t>
      </w:r>
    </w:p>
    <w:p w14:paraId="515AC3A6" w14:textId="05A6A3E4" w:rsidR="00045C83" w:rsidRPr="00721609" w:rsidRDefault="00925691" w:rsidP="00C3000B">
      <w:pPr>
        <w:pStyle w:val="ListParagraph"/>
        <w:numPr>
          <w:ilvl w:val="0"/>
          <w:numId w:val="3"/>
        </w:numPr>
        <w:tabs>
          <w:tab w:val="left" w:pos="460"/>
        </w:tabs>
        <w:spacing w:before="1"/>
        <w:ind w:right="96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2"/>
          <w:sz w:val="24"/>
          <w:szCs w:val="24"/>
          <w:highlight w:val="red"/>
        </w:rPr>
        <w:t>Unison Globus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l 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su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a 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en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at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nc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es an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ace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er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ce Pro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be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es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721609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cardho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r d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er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ce Pro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r p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ssess.</w:t>
      </w:r>
    </w:p>
    <w:p w14:paraId="22109A70" w14:textId="0499137E" w:rsidR="00045C83" w:rsidRPr="00721609" w:rsidRDefault="00925691" w:rsidP="00C3000B">
      <w:pPr>
        <w:pStyle w:val="ListParagraph"/>
        <w:numPr>
          <w:ilvl w:val="0"/>
          <w:numId w:val="3"/>
        </w:numPr>
        <w:tabs>
          <w:tab w:val="left" w:pos="460"/>
        </w:tabs>
        <w:spacing w:before="1"/>
        <w:ind w:right="100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2"/>
          <w:sz w:val="24"/>
          <w:szCs w:val="24"/>
          <w:highlight w:val="red"/>
        </w:rPr>
        <w:t>Unison Globus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l 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su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 is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an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b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sh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 p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oc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nc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ng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proper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 d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ili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ce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 p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ace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 e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g 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 a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er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ce</w:t>
      </w:r>
      <w:r w:rsidR="00B0063D" w:rsidRPr="00721609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pro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4097F8C3" w14:textId="123B03F3" w:rsidR="00C3000B" w:rsidRPr="00721609" w:rsidRDefault="00925691" w:rsidP="00C3000B">
      <w:pPr>
        <w:pStyle w:val="ListParagraph"/>
        <w:numPr>
          <w:ilvl w:val="0"/>
          <w:numId w:val="3"/>
        </w:numPr>
        <w:spacing w:line="280" w:lineRule="exact"/>
        <w:rPr>
          <w:rFonts w:asciiTheme="minorHAnsi" w:eastAsia="Arial" w:hAnsiTheme="minorHAnsi" w:cstheme="minorHAnsi"/>
          <w:position w:val="-1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  <w:highlight w:val="red"/>
        </w:rPr>
        <w:t>Unison Globus</w:t>
      </w:r>
      <w:r w:rsidR="00B0063D"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w</w:t>
      </w:r>
      <w:r w:rsidR="00B0063D"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l h</w:t>
      </w:r>
      <w:r w:rsidR="00B0063D"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 p</w:t>
      </w:r>
      <w:r w:rsidR="00B0063D"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oc</w:t>
      </w:r>
      <w:r w:rsidR="00B0063D"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s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="00B0063D"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 p</w:t>
      </w:r>
      <w:r w:rsidR="00B0063D"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ace</w:t>
      </w:r>
      <w:r w:rsidR="00B0063D"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="00B0063D"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or </w:t>
      </w:r>
      <w:r w:rsidR="00B0063D"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  <w:r w:rsidR="00B0063D"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="00C3000B"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various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 c</w:t>
      </w:r>
      <w:r w:rsidR="00B0063D"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="00B0063D"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li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ce s</w:t>
      </w:r>
      <w:r w:rsidR="00B0063D"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us</w:t>
      </w:r>
      <w:r w:rsidR="00B0063D"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f</w:t>
      </w:r>
      <w:r w:rsidR="00B0063D"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  <w:r w:rsidR="00C3000B" w:rsidRPr="00721609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 </w:t>
      </w:r>
    </w:p>
    <w:p w14:paraId="629EC3AB" w14:textId="7FC57406" w:rsidR="00C3000B" w:rsidRPr="00721609" w:rsidRDefault="00C3000B" w:rsidP="00C3000B">
      <w:pPr>
        <w:spacing w:line="280" w:lineRule="exact"/>
        <w:ind w:left="112"/>
        <w:rPr>
          <w:rFonts w:asciiTheme="minorHAnsi" w:eastAsia="Arial" w:hAnsiTheme="minorHAnsi" w:cstheme="minorHAnsi"/>
          <w:position w:val="-1"/>
          <w:sz w:val="24"/>
          <w:szCs w:val="24"/>
        </w:rPr>
      </w:pPr>
    </w:p>
    <w:p w14:paraId="55010283" w14:textId="22CA5101" w:rsidR="00C3000B" w:rsidRDefault="00C3000B" w:rsidP="00C3000B">
      <w:pPr>
        <w:spacing w:line="280" w:lineRule="exact"/>
        <w:ind w:left="112"/>
        <w:rPr>
          <w:rFonts w:asciiTheme="minorHAnsi" w:eastAsia="Arial" w:hAnsiTheme="minorHAnsi" w:cstheme="minorHAnsi"/>
          <w:position w:val="-1"/>
          <w:sz w:val="22"/>
          <w:szCs w:val="22"/>
        </w:rPr>
      </w:pPr>
    </w:p>
    <w:p w14:paraId="46925F0A" w14:textId="7854EE00" w:rsidR="00C3000B" w:rsidRDefault="00C3000B" w:rsidP="00C3000B">
      <w:pPr>
        <w:spacing w:line="280" w:lineRule="exact"/>
        <w:ind w:left="112"/>
        <w:rPr>
          <w:rFonts w:asciiTheme="minorHAnsi" w:eastAsia="Arial" w:hAnsiTheme="minorHAnsi" w:cstheme="minorHAnsi"/>
          <w:position w:val="-1"/>
          <w:sz w:val="22"/>
          <w:szCs w:val="22"/>
        </w:rPr>
      </w:pPr>
    </w:p>
    <w:p w14:paraId="6D3B815D" w14:textId="1EDEC74C" w:rsidR="00C3000B" w:rsidRDefault="00C3000B" w:rsidP="00C3000B">
      <w:pPr>
        <w:spacing w:line="280" w:lineRule="exact"/>
        <w:ind w:left="112"/>
        <w:rPr>
          <w:rFonts w:asciiTheme="minorHAnsi" w:eastAsia="Arial" w:hAnsiTheme="minorHAnsi" w:cstheme="minorHAnsi"/>
          <w:position w:val="-1"/>
          <w:sz w:val="22"/>
          <w:szCs w:val="22"/>
        </w:rPr>
      </w:pPr>
    </w:p>
    <w:p w14:paraId="6390617C" w14:textId="34F8B8B3" w:rsidR="00C3000B" w:rsidRDefault="00C3000B" w:rsidP="00C3000B">
      <w:pPr>
        <w:spacing w:line="280" w:lineRule="exact"/>
        <w:ind w:left="112"/>
        <w:rPr>
          <w:rFonts w:asciiTheme="minorHAnsi" w:eastAsia="Arial" w:hAnsiTheme="minorHAnsi" w:cstheme="minorHAnsi"/>
          <w:position w:val="-1"/>
          <w:sz w:val="22"/>
          <w:szCs w:val="22"/>
        </w:rPr>
      </w:pPr>
    </w:p>
    <w:p w14:paraId="44D27F06" w14:textId="5A5FD468" w:rsidR="00C3000B" w:rsidRDefault="00C3000B" w:rsidP="00C3000B">
      <w:pPr>
        <w:spacing w:line="280" w:lineRule="exact"/>
        <w:ind w:left="112"/>
        <w:rPr>
          <w:rFonts w:asciiTheme="minorHAnsi" w:eastAsia="Arial" w:hAnsiTheme="minorHAnsi" w:cstheme="minorHAnsi"/>
          <w:position w:val="-1"/>
          <w:sz w:val="22"/>
          <w:szCs w:val="22"/>
        </w:rPr>
      </w:pPr>
    </w:p>
    <w:p w14:paraId="296481B5" w14:textId="0FD0D420" w:rsidR="00C3000B" w:rsidRDefault="00C3000B" w:rsidP="00C3000B">
      <w:pPr>
        <w:spacing w:line="280" w:lineRule="exact"/>
        <w:ind w:left="112"/>
        <w:rPr>
          <w:rFonts w:asciiTheme="minorHAnsi" w:eastAsia="Arial" w:hAnsiTheme="minorHAnsi" w:cstheme="minorHAnsi"/>
          <w:position w:val="-1"/>
          <w:sz w:val="22"/>
          <w:szCs w:val="22"/>
        </w:rPr>
      </w:pPr>
    </w:p>
    <w:p w14:paraId="59667B28" w14:textId="4B8F9BD3" w:rsidR="00C3000B" w:rsidRDefault="00C3000B" w:rsidP="00C3000B">
      <w:pPr>
        <w:spacing w:line="280" w:lineRule="exact"/>
        <w:ind w:left="112"/>
        <w:rPr>
          <w:rFonts w:asciiTheme="minorHAnsi" w:eastAsia="Arial" w:hAnsiTheme="minorHAnsi" w:cstheme="minorHAnsi"/>
          <w:position w:val="-1"/>
          <w:sz w:val="22"/>
          <w:szCs w:val="22"/>
        </w:rPr>
      </w:pPr>
    </w:p>
    <w:p w14:paraId="5F59D5E0" w14:textId="146EE59E" w:rsidR="00C3000B" w:rsidRDefault="00C3000B" w:rsidP="00C3000B">
      <w:pPr>
        <w:spacing w:line="280" w:lineRule="exact"/>
        <w:ind w:left="112"/>
        <w:rPr>
          <w:rFonts w:asciiTheme="minorHAnsi" w:eastAsia="Arial" w:hAnsiTheme="minorHAnsi" w:cstheme="minorHAnsi"/>
          <w:position w:val="-1"/>
          <w:sz w:val="22"/>
          <w:szCs w:val="22"/>
        </w:rPr>
      </w:pPr>
    </w:p>
    <w:p w14:paraId="7D6B9FCF" w14:textId="24DEB7FF" w:rsidR="00C3000B" w:rsidRDefault="00C3000B" w:rsidP="00C3000B">
      <w:pPr>
        <w:spacing w:line="280" w:lineRule="exact"/>
        <w:ind w:left="112"/>
        <w:rPr>
          <w:rFonts w:asciiTheme="minorHAnsi" w:eastAsia="Arial" w:hAnsiTheme="minorHAnsi" w:cstheme="minorHAnsi"/>
          <w:position w:val="-1"/>
          <w:sz w:val="22"/>
          <w:szCs w:val="22"/>
        </w:rPr>
      </w:pPr>
    </w:p>
    <w:p w14:paraId="0F45656A" w14:textId="74505AB0" w:rsidR="00C3000B" w:rsidRDefault="00C3000B" w:rsidP="00C3000B">
      <w:pPr>
        <w:spacing w:line="280" w:lineRule="exact"/>
        <w:ind w:left="112"/>
        <w:rPr>
          <w:rFonts w:asciiTheme="minorHAnsi" w:eastAsia="Arial" w:hAnsiTheme="minorHAnsi" w:cstheme="minorHAnsi"/>
          <w:position w:val="-1"/>
          <w:sz w:val="22"/>
          <w:szCs w:val="22"/>
        </w:rPr>
      </w:pPr>
    </w:p>
    <w:p w14:paraId="49B40135" w14:textId="199F1E0E" w:rsidR="00C3000B" w:rsidRDefault="00C3000B" w:rsidP="00C3000B">
      <w:pPr>
        <w:spacing w:line="280" w:lineRule="exact"/>
        <w:ind w:left="112"/>
        <w:rPr>
          <w:rFonts w:asciiTheme="minorHAnsi" w:eastAsia="Arial" w:hAnsiTheme="minorHAnsi" w:cstheme="minorHAnsi"/>
          <w:position w:val="-1"/>
          <w:sz w:val="22"/>
          <w:szCs w:val="22"/>
        </w:rPr>
      </w:pPr>
    </w:p>
    <w:p w14:paraId="23D1FA26" w14:textId="77777777" w:rsidR="00045C83" w:rsidRPr="00721609" w:rsidRDefault="00B0063D" w:rsidP="00721609">
      <w:pPr>
        <w:spacing w:before="23"/>
        <w:rPr>
          <w:rFonts w:ascii="Cambria" w:eastAsia="Cambria" w:hAnsi="Cambria" w:cs="Cambria"/>
          <w:sz w:val="32"/>
          <w:szCs w:val="32"/>
        </w:rPr>
      </w:pPr>
      <w:r w:rsidRPr="00721609">
        <w:rPr>
          <w:rFonts w:ascii="Cambria" w:eastAsia="Cambria" w:hAnsi="Cambria" w:cs="Cambria"/>
          <w:b/>
          <w:color w:val="4F81BC"/>
          <w:sz w:val="32"/>
          <w:szCs w:val="32"/>
        </w:rPr>
        <w:lastRenderedPageBreak/>
        <w:t xml:space="preserve">8. </w:t>
      </w:r>
      <w:r w:rsidRPr="00721609">
        <w:rPr>
          <w:rFonts w:ascii="Cambria" w:eastAsia="Cambria" w:hAnsi="Cambria" w:cs="Cambria"/>
          <w:b/>
          <w:color w:val="4F81BC"/>
          <w:spacing w:val="30"/>
          <w:sz w:val="32"/>
          <w:szCs w:val="32"/>
        </w:rPr>
        <w:t xml:space="preserve"> </w:t>
      </w:r>
      <w:r w:rsidRPr="00721609">
        <w:rPr>
          <w:rFonts w:ascii="Cambria" w:eastAsia="Cambria" w:hAnsi="Cambria" w:cs="Cambria"/>
          <w:b/>
          <w:color w:val="4F81BC"/>
          <w:sz w:val="32"/>
          <w:szCs w:val="32"/>
        </w:rPr>
        <w:t>Phys</w:t>
      </w:r>
      <w:r w:rsidRPr="00721609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ic</w:t>
      </w:r>
      <w:r w:rsidRPr="00721609">
        <w:rPr>
          <w:rFonts w:ascii="Cambria" w:eastAsia="Cambria" w:hAnsi="Cambria" w:cs="Cambria"/>
          <w:b/>
          <w:color w:val="4F81BC"/>
          <w:sz w:val="32"/>
          <w:szCs w:val="32"/>
        </w:rPr>
        <w:t>al</w:t>
      </w:r>
      <w:r w:rsidRPr="00721609">
        <w:rPr>
          <w:rFonts w:ascii="Cambria" w:eastAsia="Cambria" w:hAnsi="Cambria" w:cs="Cambria"/>
          <w:b/>
          <w:color w:val="4F81BC"/>
          <w:spacing w:val="-10"/>
          <w:sz w:val="32"/>
          <w:szCs w:val="32"/>
        </w:rPr>
        <w:t xml:space="preserve"> </w:t>
      </w:r>
      <w:r w:rsidRPr="00721609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S</w:t>
      </w:r>
      <w:r w:rsidRPr="00721609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</w:t>
      </w:r>
      <w:r w:rsidRPr="00721609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c</w:t>
      </w:r>
      <w:r w:rsidRPr="00721609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u</w:t>
      </w:r>
      <w:r w:rsidRPr="00721609">
        <w:rPr>
          <w:rFonts w:ascii="Cambria" w:eastAsia="Cambria" w:hAnsi="Cambria" w:cs="Cambria"/>
          <w:b/>
          <w:color w:val="4F81BC"/>
          <w:sz w:val="32"/>
          <w:szCs w:val="32"/>
        </w:rPr>
        <w:t>r</w:t>
      </w:r>
      <w:r w:rsidRPr="00721609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>i</w:t>
      </w:r>
      <w:r w:rsidRPr="00721609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t</w:t>
      </w:r>
      <w:r w:rsidRPr="00721609">
        <w:rPr>
          <w:rFonts w:ascii="Cambria" w:eastAsia="Cambria" w:hAnsi="Cambria" w:cs="Cambria"/>
          <w:b/>
          <w:color w:val="4F81BC"/>
          <w:sz w:val="32"/>
          <w:szCs w:val="32"/>
        </w:rPr>
        <w:t>y</w:t>
      </w:r>
    </w:p>
    <w:p w14:paraId="49764092" w14:textId="77777777" w:rsidR="00045C83" w:rsidRDefault="00045C83">
      <w:pPr>
        <w:spacing w:before="9" w:line="160" w:lineRule="exact"/>
        <w:rPr>
          <w:sz w:val="17"/>
          <w:szCs w:val="17"/>
        </w:rPr>
      </w:pPr>
    </w:p>
    <w:p w14:paraId="589806CA" w14:textId="77777777" w:rsidR="00045C83" w:rsidRDefault="00045C83">
      <w:pPr>
        <w:spacing w:line="200" w:lineRule="exact"/>
      </w:pPr>
    </w:p>
    <w:p w14:paraId="5B4966D9" w14:textId="68F7D713" w:rsidR="00045C83" w:rsidRPr="00721609" w:rsidRDefault="00B0063D">
      <w:pPr>
        <w:spacing w:line="260" w:lineRule="exact"/>
        <w:ind w:left="112" w:right="178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z w:val="24"/>
          <w:szCs w:val="24"/>
        </w:rPr>
        <w:t>Acc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to 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en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in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io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bo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th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ha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rd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 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ft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edi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st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ph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strict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d to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C3000B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unau</w:t>
      </w:r>
      <w:r w:rsidR="00C3000B"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="00C3000B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ho</w:t>
      </w:r>
      <w:r w:rsidR="00C3000B" w:rsidRPr="00721609">
        <w:rPr>
          <w:rFonts w:asciiTheme="minorHAnsi" w:eastAsia="Arial" w:hAnsiTheme="minorHAnsi" w:cstheme="minorHAnsi"/>
          <w:spacing w:val="2"/>
          <w:sz w:val="24"/>
          <w:szCs w:val="24"/>
        </w:rPr>
        <w:t>r</w:t>
      </w:r>
      <w:r w:rsidR="00C3000B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C3000B" w:rsidRPr="00721609">
        <w:rPr>
          <w:rFonts w:asciiTheme="minorHAnsi" w:eastAsia="Arial" w:hAnsiTheme="minorHAnsi" w:cstheme="minorHAnsi"/>
          <w:sz w:val="24"/>
          <w:szCs w:val="24"/>
        </w:rPr>
        <w:t>z</w:t>
      </w:r>
      <w:r w:rsidR="00C3000B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C3000B"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ind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ual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ob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ain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g 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en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da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29FB6927" w14:textId="77777777" w:rsidR="00045C83" w:rsidRPr="00721609" w:rsidRDefault="00045C83">
      <w:pPr>
        <w:spacing w:before="9" w:line="240" w:lineRule="exact"/>
        <w:rPr>
          <w:rFonts w:asciiTheme="minorHAnsi" w:hAnsiTheme="minorHAnsi" w:cstheme="minorHAnsi"/>
          <w:sz w:val="24"/>
          <w:szCs w:val="24"/>
        </w:rPr>
      </w:pPr>
    </w:p>
    <w:p w14:paraId="2CFDBA3C" w14:textId="5EA39122" w:rsidR="00045C83" w:rsidRPr="00721609" w:rsidRDefault="00C3000B" w:rsidP="00C3000B">
      <w:pPr>
        <w:pStyle w:val="ListParagraph"/>
        <w:numPr>
          <w:ilvl w:val="0"/>
          <w:numId w:val="4"/>
        </w:numPr>
        <w:tabs>
          <w:tab w:val="left" w:pos="460"/>
        </w:tabs>
        <w:ind w:right="77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>are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>responsible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gramStart"/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>for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ercis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ng</w:t>
      </w:r>
      <w:proofErr w:type="gramEnd"/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="00B0063D"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="00B0063D" w:rsidRPr="00721609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ng </w:t>
      </w:r>
      <w:r w:rsidR="00B0063D" w:rsidRPr="00721609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he </w:t>
      </w:r>
      <w:r w:rsidR="00B0063D" w:rsidRPr="00721609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so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ess </w:t>
      </w:r>
      <w:r w:rsidR="00B0063D"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f pe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so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al us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1CDE6B10" w14:textId="5EE9F3D4" w:rsidR="00045C83" w:rsidRPr="00721609" w:rsidRDefault="00B0063D" w:rsidP="00C3000B">
      <w:pPr>
        <w:pStyle w:val="ListParagraph"/>
        <w:numPr>
          <w:ilvl w:val="0"/>
          <w:numId w:val="4"/>
        </w:numPr>
        <w:tabs>
          <w:tab w:val="left" w:pos="460"/>
        </w:tabs>
        <w:spacing w:before="15" w:line="240" w:lineRule="exact"/>
        <w:ind w:right="72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sure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2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2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propri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are</w:t>
      </w:r>
      <w:r w:rsidRPr="00721609">
        <w:rPr>
          <w:rFonts w:asciiTheme="minorHAnsi" w:eastAsia="Arial" w:hAnsiTheme="minorHAnsi" w:cstheme="minorHAnsi"/>
          <w:spacing w:val="2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ntic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2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z w:val="24"/>
          <w:szCs w:val="24"/>
        </w:rPr>
        <w:t>e use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ch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es</w:t>
      </w:r>
    </w:p>
    <w:p w14:paraId="1BBE016F" w14:textId="150EE749" w:rsidR="00045C83" w:rsidRPr="00721609" w:rsidRDefault="00B0063D" w:rsidP="00C3000B">
      <w:pPr>
        <w:pStyle w:val="ListParagraph"/>
        <w:numPr>
          <w:ilvl w:val="0"/>
          <w:numId w:val="4"/>
        </w:numPr>
        <w:tabs>
          <w:tab w:val="left" w:pos="460"/>
        </w:tabs>
        <w:spacing w:before="12" w:line="240" w:lineRule="exact"/>
        <w:ind w:right="72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cess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acc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co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al</w:t>
      </w:r>
      <w:r w:rsidRPr="00721609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a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ch 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es </w:t>
      </w:r>
      <w:r w:rsidR="00C3000B" w:rsidRPr="00721609">
        <w:rPr>
          <w:rFonts w:asciiTheme="minorHAnsi" w:eastAsia="Arial" w:hAnsiTheme="minorHAnsi" w:cstheme="minorHAnsi"/>
          <w:sz w:val="24"/>
          <w:szCs w:val="24"/>
        </w:rPr>
        <w:t>sensitive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a.</w:t>
      </w:r>
    </w:p>
    <w:p w14:paraId="6349B0C6" w14:textId="5608EC04" w:rsidR="00045C83" w:rsidRPr="00721609" w:rsidRDefault="00B0063D" w:rsidP="00C3000B">
      <w:pPr>
        <w:pStyle w:val="ListParagraph"/>
        <w:numPr>
          <w:ilvl w:val="0"/>
          <w:numId w:val="4"/>
        </w:numPr>
        <w:tabs>
          <w:tab w:val="left" w:pos="460"/>
        </w:tabs>
        <w:spacing w:before="12" w:line="240" w:lineRule="exact"/>
        <w:ind w:right="75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3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3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3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3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es</w:t>
      </w:r>
      <w:r w:rsidRPr="00721609">
        <w:rPr>
          <w:rFonts w:asciiTheme="minorHAnsi" w:eastAsia="Arial" w:hAnsiTheme="minorHAnsi" w:cstheme="minorHAnsi"/>
          <w:spacing w:val="3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3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be</w:t>
      </w:r>
      <w:r w:rsidRPr="00721609">
        <w:rPr>
          <w:rFonts w:asciiTheme="minorHAnsi" w:eastAsia="Arial" w:hAnsiTheme="minorHAnsi" w:cstheme="minorHAnsi"/>
          <w:spacing w:val="3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us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3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3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setup</w:t>
      </w:r>
      <w:r w:rsidRPr="00721609">
        <w:rPr>
          <w:rFonts w:asciiTheme="minorHAnsi" w:eastAsia="Arial" w:hAnsiTheme="minorHAnsi" w:cstheme="minorHAnsi"/>
          <w:spacing w:val="3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3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acc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ptab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3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ork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</w:p>
    <w:p w14:paraId="1D0F97A4" w14:textId="2D0223C7" w:rsidR="00045C83" w:rsidRPr="00721609" w:rsidRDefault="00B0063D" w:rsidP="00C3000B">
      <w:pPr>
        <w:pStyle w:val="ListParagraph"/>
        <w:numPr>
          <w:ilvl w:val="0"/>
          <w:numId w:val="4"/>
        </w:numPr>
        <w:spacing w:line="260" w:lineRule="exact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A 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st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ces 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t c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 d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 be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m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d.</w:t>
      </w:r>
    </w:p>
    <w:p w14:paraId="7A391DC8" w14:textId="240C8393" w:rsidR="00045C83" w:rsidRPr="00721609" w:rsidRDefault="00B0063D" w:rsidP="00C3000B">
      <w:pPr>
        <w:pStyle w:val="ListParagraph"/>
        <w:numPr>
          <w:ilvl w:val="0"/>
          <w:numId w:val="4"/>
        </w:numPr>
        <w:spacing w:before="2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721609">
        <w:rPr>
          <w:rFonts w:asciiTheme="minorHAnsi" w:eastAsia="Arial" w:hAnsiTheme="minorHAnsi" w:cstheme="minorHAnsi"/>
          <w:sz w:val="24"/>
          <w:szCs w:val="24"/>
        </w:rPr>
        <w:t>st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d 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el 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on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ce</w:t>
      </w:r>
    </w:p>
    <w:p w14:paraId="7C386C20" w14:textId="17791F8B" w:rsidR="00045C83" w:rsidRPr="00721609" w:rsidRDefault="00B0063D" w:rsidP="00C3000B">
      <w:pPr>
        <w:pStyle w:val="ListParagraph"/>
        <w:numPr>
          <w:ilvl w:val="0"/>
          <w:numId w:val="4"/>
        </w:numPr>
        <w:spacing w:line="260" w:lineRule="exact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st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 ha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se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al n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ni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q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 i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er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ce</w:t>
      </w:r>
    </w:p>
    <w:p w14:paraId="1B990C2D" w14:textId="606F16A6" w:rsidR="00045C83" w:rsidRPr="00721609" w:rsidRDefault="00B0063D" w:rsidP="00C3000B">
      <w:pPr>
        <w:pStyle w:val="ListParagraph"/>
        <w:numPr>
          <w:ilvl w:val="0"/>
          <w:numId w:val="4"/>
        </w:numPr>
        <w:spacing w:before="2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721609">
        <w:rPr>
          <w:rFonts w:asciiTheme="minorHAnsi" w:eastAsia="Arial" w:hAnsiTheme="minorHAnsi" w:cstheme="minorHAnsi"/>
          <w:sz w:val="24"/>
          <w:szCs w:val="24"/>
        </w:rPr>
        <w:t>st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d be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n de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ces 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 ad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emo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oc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</w:p>
    <w:p w14:paraId="5974DA43" w14:textId="192F0CCB" w:rsidR="00045C83" w:rsidRPr="00721609" w:rsidRDefault="00B0063D" w:rsidP="00C3000B">
      <w:pPr>
        <w:pStyle w:val="ListParagraph"/>
        <w:numPr>
          <w:ilvl w:val="0"/>
          <w:numId w:val="4"/>
        </w:numPr>
        <w:spacing w:before="2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ces su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>ac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d be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721609">
        <w:rPr>
          <w:rFonts w:asciiTheme="minorHAnsi" w:eastAsia="Arial" w:hAnsiTheme="minorHAnsi" w:cstheme="minorHAnsi"/>
          <w:sz w:val="24"/>
          <w:szCs w:val="24"/>
        </w:rPr>
        <w:t>ca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721609">
        <w:rPr>
          <w:rFonts w:asciiTheme="minorHAnsi" w:eastAsia="Arial" w:hAnsiTheme="minorHAnsi" w:cstheme="minorHAnsi"/>
          <w:sz w:val="24"/>
          <w:szCs w:val="24"/>
        </w:rPr>
        <w:t>ns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ected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 d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amp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ng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uti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n.</w:t>
      </w:r>
    </w:p>
    <w:p w14:paraId="72E613DA" w14:textId="42229DF0" w:rsidR="00045C83" w:rsidRPr="00721609" w:rsidRDefault="00B0063D" w:rsidP="00C3000B">
      <w:pPr>
        <w:pStyle w:val="ListParagraph"/>
        <w:numPr>
          <w:ilvl w:val="0"/>
          <w:numId w:val="4"/>
        </w:numPr>
        <w:spacing w:line="260" w:lineRule="exact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ersonn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l us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ces shou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 be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t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 a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 a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are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4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dli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ng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 d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ces</w:t>
      </w:r>
    </w:p>
    <w:p w14:paraId="7F949863" w14:textId="5B13B720" w:rsidR="00045C83" w:rsidRPr="00721609" w:rsidRDefault="00B0063D" w:rsidP="00C3000B">
      <w:pPr>
        <w:pStyle w:val="ListParagraph"/>
        <w:numPr>
          <w:ilvl w:val="0"/>
          <w:numId w:val="4"/>
        </w:numPr>
        <w:tabs>
          <w:tab w:val="left" w:pos="460"/>
        </w:tabs>
        <w:spacing w:before="20" w:line="240" w:lineRule="exact"/>
        <w:ind w:right="69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ersonn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us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ng</w:t>
      </w:r>
      <w:r w:rsidRPr="00721609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ces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eri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3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proofErr w:type="gramStart"/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proofErr w:type="gramEnd"/>
      <w:r w:rsidRPr="00721609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so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3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un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ntena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>ks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on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ces,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nsta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l 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ces or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ace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ces.</w:t>
      </w:r>
    </w:p>
    <w:p w14:paraId="02A71A76" w14:textId="2975BD13" w:rsidR="00045C83" w:rsidRPr="00721609" w:rsidRDefault="00B0063D" w:rsidP="00C3000B">
      <w:pPr>
        <w:pStyle w:val="ListParagraph"/>
        <w:numPr>
          <w:ilvl w:val="0"/>
          <w:numId w:val="4"/>
        </w:numPr>
        <w:tabs>
          <w:tab w:val="left" w:pos="460"/>
        </w:tabs>
        <w:spacing w:before="17" w:line="240" w:lineRule="exact"/>
        <w:ind w:right="76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ersonn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us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ng</w:t>
      </w:r>
      <w:r w:rsidRPr="00721609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ces</w:t>
      </w:r>
      <w:r w:rsidRPr="00721609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be</w:t>
      </w:r>
      <w:r w:rsidRPr="00721609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sus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pi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proofErr w:type="spellStart"/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proofErr w:type="spellEnd"/>
      <w:r w:rsidRPr="00721609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721609">
        <w:rPr>
          <w:rFonts w:asciiTheme="minorHAnsi" w:eastAsia="Arial" w:hAnsiTheme="minorHAnsi" w:cstheme="minorHAnsi"/>
          <w:sz w:val="24"/>
          <w:szCs w:val="24"/>
        </w:rPr>
        <w:t>cati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ns</w:t>
      </w:r>
      <w:r w:rsidRPr="00721609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of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amp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ng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z w:val="24"/>
          <w:szCs w:val="24"/>
        </w:rPr>
        <w:t>e de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ces 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pro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ate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5FAEC428" w14:textId="4CD4FD1D" w:rsidR="00045C83" w:rsidRPr="00721609" w:rsidRDefault="00B0063D" w:rsidP="00C3000B">
      <w:pPr>
        <w:pStyle w:val="ListParagraph"/>
        <w:numPr>
          <w:ilvl w:val="0"/>
          <w:numId w:val="4"/>
        </w:numPr>
        <w:spacing w:line="260" w:lineRule="exact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4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“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or”</w:t>
      </w:r>
      <w:r w:rsidRPr="00721609">
        <w:rPr>
          <w:rFonts w:asciiTheme="minorHAnsi" w:eastAsia="Arial" w:hAnsiTheme="minorHAnsi" w:cstheme="minorHAnsi"/>
          <w:spacing w:val="43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4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4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as</w:t>
      </w:r>
      <w:r w:rsidRPr="00721609">
        <w:rPr>
          <w:rFonts w:asciiTheme="minorHAnsi" w:eastAsia="Arial" w:hAnsiTheme="minorHAnsi" w:cstheme="minorHAnsi"/>
          <w:spacing w:val="39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4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,</w:t>
      </w:r>
      <w:r w:rsidRPr="00721609">
        <w:rPr>
          <w:rFonts w:asciiTheme="minorHAnsi" w:eastAsia="Arial" w:hAnsiTheme="minorHAnsi" w:cstheme="minorHAnsi"/>
          <w:spacing w:val="43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st</w:t>
      </w:r>
      <w:r w:rsidRPr="00721609">
        <w:rPr>
          <w:rFonts w:asciiTheme="minorHAnsi" w:eastAsia="Arial" w:hAnsiTheme="minorHAnsi" w:cstheme="minorHAnsi"/>
          <w:spacing w:val="43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45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an</w:t>
      </w:r>
      <w:r w:rsidRPr="00721609">
        <w:rPr>
          <w:rFonts w:asciiTheme="minorHAnsi" w:eastAsia="Arial" w:hAnsiTheme="minorHAnsi" w:cstheme="minorHAnsi"/>
          <w:spacing w:val="39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emp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,</w:t>
      </w:r>
      <w:r w:rsidRPr="00721609">
        <w:rPr>
          <w:rFonts w:asciiTheme="minorHAnsi" w:eastAsia="Arial" w:hAnsiTheme="minorHAnsi" w:cstheme="minorHAnsi"/>
          <w:spacing w:val="43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ser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ce</w:t>
      </w:r>
      <w:r w:rsidRPr="00721609">
        <w:rPr>
          <w:rFonts w:asciiTheme="minorHAnsi" w:eastAsia="Arial" w:hAnsiTheme="minorHAnsi" w:cstheme="minorHAnsi"/>
          <w:spacing w:val="4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so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,</w:t>
      </w:r>
      <w:r w:rsidRPr="00721609">
        <w:rPr>
          <w:rFonts w:asciiTheme="minorHAnsi" w:eastAsia="Arial" w:hAnsiTheme="minorHAnsi" w:cstheme="minorHAnsi"/>
          <w:spacing w:val="43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43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44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ho</w:t>
      </w:r>
    </w:p>
    <w:p w14:paraId="4EA82194" w14:textId="77777777" w:rsidR="00045C83" w:rsidRPr="00721609" w:rsidRDefault="00B0063D" w:rsidP="00C3000B">
      <w:pPr>
        <w:pStyle w:val="ListParagraph"/>
        <w:numPr>
          <w:ilvl w:val="0"/>
          <w:numId w:val="4"/>
        </w:numPr>
        <w:spacing w:line="240" w:lineRule="exact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pr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ses 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t 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, us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ore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n 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e da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231CFC97" w14:textId="50BEDB15" w:rsidR="00045C83" w:rsidRPr="00721609" w:rsidRDefault="00B0063D" w:rsidP="00C3000B">
      <w:pPr>
        <w:pStyle w:val="ListParagraph"/>
        <w:numPr>
          <w:ilvl w:val="0"/>
          <w:numId w:val="4"/>
        </w:numPr>
        <w:tabs>
          <w:tab w:val="left" w:pos="460"/>
        </w:tabs>
        <w:spacing w:before="20" w:line="240" w:lineRule="exact"/>
        <w:ind w:right="72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K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ords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sec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do</w:t>
      </w:r>
      <w:r w:rsidRPr="00721609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3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acc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s.</w:t>
      </w:r>
      <w:r w:rsidRPr="00721609">
        <w:rPr>
          <w:rFonts w:asciiTheme="minorHAnsi" w:eastAsia="Arial" w:hAnsiTheme="minorHAnsi" w:cstheme="minorHAnsi"/>
          <w:spacing w:val="3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us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are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z w:val="24"/>
          <w:szCs w:val="24"/>
        </w:rPr>
        <w:t>e sec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Pr="00721609">
        <w:rPr>
          <w:rFonts w:asciiTheme="minorHAnsi" w:eastAsia="Arial" w:hAnsiTheme="minorHAnsi" w:cstheme="minorHAnsi"/>
          <w:sz w:val="24"/>
          <w:szCs w:val="24"/>
        </w:rPr>
        <w:t>r 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ds and 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z w:val="24"/>
          <w:szCs w:val="24"/>
        </w:rPr>
        <w:t>co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nt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2A12EDD2" w14:textId="056ABF93" w:rsidR="00045C83" w:rsidRPr="00721609" w:rsidRDefault="00B0063D" w:rsidP="00C3000B">
      <w:pPr>
        <w:pStyle w:val="ListParagraph"/>
        <w:numPr>
          <w:ilvl w:val="0"/>
          <w:numId w:val="4"/>
        </w:numPr>
        <w:tabs>
          <w:tab w:val="left" w:pos="460"/>
        </w:tabs>
        <w:spacing w:before="17" w:line="240" w:lineRule="exact"/>
        <w:ind w:right="65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as</w:t>
      </w:r>
      <w:r w:rsidRPr="00721609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4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pri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4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tt</w:t>
      </w:r>
      <w:r w:rsidRPr="00721609">
        <w:rPr>
          <w:rFonts w:asciiTheme="minorHAnsi" w:eastAsia="Arial" w:hAnsiTheme="minorHAnsi" w:cstheme="minorHAnsi"/>
          <w:sz w:val="24"/>
          <w:szCs w:val="24"/>
        </w:rPr>
        <w:t>en</w:t>
      </w:r>
      <w:r w:rsidRPr="00721609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,</w:t>
      </w:r>
      <w:r w:rsidRPr="00721609">
        <w:rPr>
          <w:rFonts w:asciiTheme="minorHAnsi" w:eastAsia="Arial" w:hAnsiTheme="minorHAnsi" w:cstheme="minorHAnsi"/>
          <w:spacing w:val="4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721609">
        <w:rPr>
          <w:rFonts w:asciiTheme="minorHAnsi" w:eastAsia="Arial" w:hAnsiTheme="minorHAnsi" w:cstheme="minorHAnsi"/>
          <w:sz w:val="24"/>
          <w:szCs w:val="24"/>
        </w:rPr>
        <w:t>es,</w:t>
      </w:r>
      <w:r w:rsidRPr="00721609">
        <w:rPr>
          <w:rFonts w:asciiTheme="minorHAnsi" w:eastAsia="Arial" w:hAnsiTheme="minorHAnsi" w:cstheme="minorHAnsi"/>
          <w:spacing w:val="4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py</w:t>
      </w:r>
      <w:r w:rsidRPr="00721609">
        <w:rPr>
          <w:rFonts w:asciiTheme="minorHAnsi" w:eastAsia="Arial" w:hAnsiTheme="minorHAnsi" w:cstheme="minorHAnsi"/>
          <w:spacing w:val="4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721609">
        <w:rPr>
          <w:rFonts w:asciiTheme="minorHAnsi" w:eastAsia="Arial" w:hAnsiTheme="minorHAnsi" w:cstheme="minorHAnsi"/>
          <w:sz w:val="24"/>
          <w:szCs w:val="24"/>
        </w:rPr>
        <w:t>s,</w:t>
      </w:r>
      <w:r w:rsidRPr="00721609">
        <w:rPr>
          <w:rFonts w:asciiTheme="minorHAnsi" w:eastAsia="Arial" w:hAnsiTheme="minorHAnsi" w:cstheme="minorHAnsi"/>
          <w:spacing w:val="4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k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-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up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es, c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e,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etc.</w:t>
      </w:r>
    </w:p>
    <w:p w14:paraId="333A5746" w14:textId="6865BE14" w:rsidR="00045C83" w:rsidRPr="00721609" w:rsidRDefault="00B0063D" w:rsidP="00C3000B">
      <w:pPr>
        <w:pStyle w:val="ListParagraph"/>
        <w:numPr>
          <w:ilvl w:val="0"/>
          <w:numId w:val="4"/>
        </w:numPr>
        <w:tabs>
          <w:tab w:val="left" w:pos="460"/>
        </w:tabs>
        <w:spacing w:before="17" w:line="240" w:lineRule="exact"/>
        <w:ind w:right="74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co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ng</w:t>
      </w:r>
      <w:r w:rsidRPr="00721609">
        <w:rPr>
          <w:rFonts w:asciiTheme="minorHAnsi" w:eastAsia="Arial" w:hAnsiTheme="minorHAnsi" w:cstheme="minorHAnsi"/>
          <w:spacing w:val="2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on</w:t>
      </w:r>
      <w:r w:rsidRPr="00721609">
        <w:rPr>
          <w:rFonts w:asciiTheme="minorHAnsi" w:eastAsia="Arial" w:hAnsiTheme="minorHAnsi" w:cstheme="minorHAnsi"/>
          <w:spacing w:val="2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2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be</w:t>
      </w:r>
      <w:r w:rsidRPr="00721609">
        <w:rPr>
          <w:rFonts w:asciiTheme="minorHAnsi" w:eastAsia="Arial" w:hAnsiTheme="minorHAnsi" w:cstheme="minorHAnsi"/>
          <w:spacing w:val="2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dl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2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2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cure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r by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s.</w:t>
      </w:r>
    </w:p>
    <w:p w14:paraId="6032E4EE" w14:textId="0F393A4B" w:rsidR="00045C83" w:rsidRPr="00721609" w:rsidRDefault="00B0063D" w:rsidP="00C3000B">
      <w:pPr>
        <w:pStyle w:val="ListParagraph"/>
        <w:numPr>
          <w:ilvl w:val="0"/>
          <w:numId w:val="4"/>
        </w:numPr>
        <w:tabs>
          <w:tab w:val="left" w:pos="460"/>
        </w:tabs>
        <w:spacing w:before="17" w:line="240" w:lineRule="exact"/>
        <w:ind w:right="73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Vi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ors</w:t>
      </w:r>
      <w:r w:rsidRPr="00721609">
        <w:rPr>
          <w:rFonts w:asciiTheme="minorHAnsi" w:eastAsia="Arial" w:hAnsiTheme="minorHAnsi" w:cstheme="minorHAnsi"/>
          <w:spacing w:val="5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ust</w:t>
      </w:r>
      <w:r w:rsidRPr="00721609">
        <w:rPr>
          <w:rFonts w:asciiTheme="minorHAnsi" w:eastAsia="Arial" w:hAnsiTheme="minorHAnsi" w:cstheme="minorHAnsi"/>
          <w:spacing w:val="5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5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esc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rt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5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by</w:t>
      </w:r>
      <w:r w:rsidRPr="00721609">
        <w:rPr>
          <w:rFonts w:asciiTheme="minorHAnsi" w:eastAsia="Arial" w:hAnsiTheme="minorHAnsi" w:cstheme="minorHAnsi"/>
          <w:spacing w:val="4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5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z w:val="24"/>
          <w:szCs w:val="24"/>
        </w:rPr>
        <w:t>usted</w:t>
      </w:r>
      <w:r w:rsidRPr="00721609">
        <w:rPr>
          <w:rFonts w:asciiTheme="minorHAnsi" w:eastAsia="Arial" w:hAnsiTheme="minorHAnsi" w:cstheme="minorHAnsi"/>
          <w:spacing w:val="4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emp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ee</w:t>
      </w:r>
      <w:r w:rsidRPr="00721609">
        <w:rPr>
          <w:rFonts w:asciiTheme="minorHAnsi" w:eastAsia="Arial" w:hAnsiTheme="minorHAnsi" w:cstheme="minorHAnsi"/>
          <w:spacing w:val="5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5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5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areas</w:t>
      </w:r>
      <w:r w:rsidRPr="00721609">
        <w:rPr>
          <w:rFonts w:asciiTheme="minorHAnsi" w:eastAsia="Arial" w:hAnsiTheme="minorHAnsi" w:cstheme="minorHAnsi"/>
          <w:spacing w:val="5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5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51"/>
          <w:sz w:val="24"/>
          <w:szCs w:val="24"/>
        </w:rPr>
        <w:t xml:space="preserve"> </w:t>
      </w:r>
      <w:r w:rsidR="00C3000B" w:rsidRPr="00721609">
        <w:rPr>
          <w:rFonts w:asciiTheme="minorHAnsi" w:eastAsia="Arial" w:hAnsiTheme="minorHAnsi" w:cstheme="minorHAnsi"/>
          <w:sz w:val="24"/>
          <w:szCs w:val="24"/>
        </w:rPr>
        <w:t xml:space="preserve">sensitive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ati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n.</w:t>
      </w:r>
    </w:p>
    <w:p w14:paraId="1B8569C3" w14:textId="3047D8F0" w:rsidR="00045C83" w:rsidRPr="00721609" w:rsidRDefault="00B0063D" w:rsidP="00C3000B">
      <w:pPr>
        <w:pStyle w:val="ListParagraph"/>
        <w:numPr>
          <w:ilvl w:val="0"/>
          <w:numId w:val="4"/>
        </w:numPr>
        <w:spacing w:line="260" w:lineRule="exact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oc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es</w:t>
      </w:r>
      <w:r w:rsidRPr="00721609">
        <w:rPr>
          <w:rFonts w:asciiTheme="minorHAnsi" w:eastAsia="Arial" w:hAnsiTheme="minorHAnsi" w:cstheme="minorHAnsi"/>
          <w:spacing w:val="30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ust</w:t>
      </w:r>
      <w:r w:rsidRPr="00721609">
        <w:rPr>
          <w:rFonts w:asciiTheme="minorHAnsi" w:eastAsia="Arial" w:hAnsiTheme="minorHAnsi" w:cstheme="minorHAnsi"/>
          <w:spacing w:val="33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be</w:t>
      </w:r>
      <w:r w:rsidRPr="00721609">
        <w:rPr>
          <w:rFonts w:asciiTheme="minorHAnsi" w:eastAsia="Arial" w:hAnsiTheme="minorHAnsi" w:cstheme="minorHAnsi"/>
          <w:spacing w:val="3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3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ace</w:t>
      </w:r>
      <w:r w:rsidRPr="00721609">
        <w:rPr>
          <w:rFonts w:asciiTheme="minorHAnsi" w:eastAsia="Arial" w:hAnsiTheme="minorHAnsi" w:cstheme="minorHAnsi"/>
          <w:spacing w:val="3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3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3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3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so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3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30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4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3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3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emp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35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</w:p>
    <w:p w14:paraId="68371582" w14:textId="2513451C" w:rsidR="00045C83" w:rsidRPr="00721609" w:rsidRDefault="00B0063D" w:rsidP="00C3000B">
      <w:pPr>
        <w:pStyle w:val="ListParagraph"/>
        <w:spacing w:before="2" w:line="240" w:lineRule="exact"/>
        <w:ind w:right="66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ors,</w:t>
      </w:r>
      <w:r w:rsidRPr="00721609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ec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="00C3000B" w:rsidRPr="00721609">
        <w:rPr>
          <w:rFonts w:asciiTheme="minorHAnsi" w:eastAsia="Arial" w:hAnsiTheme="minorHAnsi" w:cstheme="minorHAnsi"/>
          <w:sz w:val="24"/>
          <w:szCs w:val="24"/>
        </w:rPr>
        <w:t>sensitive</w:t>
      </w:r>
      <w:r w:rsidRPr="00721609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ata</w:t>
      </w:r>
      <w:r w:rsidRPr="00721609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acc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e.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“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”</w:t>
      </w:r>
      <w:r w:rsidRPr="00721609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6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-t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e </w:t>
      </w:r>
      <w:proofErr w:type="gramStart"/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721609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proofErr w:type="gramEnd"/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-t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721609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es, </w:t>
      </w:r>
      <w:r w:rsidRPr="00721609">
        <w:rPr>
          <w:rFonts w:asciiTheme="minorHAnsi" w:eastAsia="Arial" w:hAnsiTheme="minorHAnsi" w:cstheme="minorHAnsi"/>
          <w:spacing w:val="2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emp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ary </w:t>
      </w:r>
      <w:r w:rsidRPr="00721609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emp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721609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721609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so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721609">
        <w:rPr>
          <w:rFonts w:asciiTheme="minorHAnsi" w:eastAsia="Arial" w:hAnsiTheme="minorHAnsi" w:cstheme="minorHAnsi"/>
          <w:spacing w:val="2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721609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co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su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721609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ho </w:t>
      </w:r>
      <w:r w:rsidRPr="00721609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are</w:t>
      </w:r>
    </w:p>
    <w:p w14:paraId="24411ADB" w14:textId="335454AD" w:rsidR="00045C83" w:rsidRPr="00721609" w:rsidRDefault="00B0063D" w:rsidP="00C3000B">
      <w:pPr>
        <w:pStyle w:val="ListParagraph"/>
        <w:spacing w:line="240" w:lineRule="exact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“r</w:t>
      </w:r>
      <w:r w:rsidRPr="00721609">
        <w:rPr>
          <w:rFonts w:asciiTheme="minorHAnsi" w:eastAsia="Arial" w:hAnsiTheme="minorHAnsi" w:cstheme="minorHAnsi"/>
          <w:sz w:val="24"/>
          <w:szCs w:val="24"/>
        </w:rPr>
        <w:t>es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”</w:t>
      </w:r>
      <w:r w:rsidRPr="00721609">
        <w:rPr>
          <w:rFonts w:asciiTheme="minorHAnsi" w:eastAsia="Arial" w:hAnsiTheme="minorHAnsi" w:cstheme="minorHAnsi"/>
          <w:spacing w:val="5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on</w:t>
      </w:r>
      <w:r w:rsidRPr="00721609">
        <w:rPr>
          <w:rFonts w:asciiTheme="minorHAnsi" w:eastAsia="Arial" w:hAnsiTheme="minorHAnsi" w:cstheme="minorHAnsi"/>
          <w:spacing w:val="61"/>
          <w:sz w:val="24"/>
          <w:szCs w:val="24"/>
        </w:rPr>
        <w:t xml:space="preserve"> </w:t>
      </w:r>
      <w:r w:rsidR="00925691" w:rsidRPr="00721609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721609">
        <w:rPr>
          <w:rFonts w:asciiTheme="minorHAnsi" w:eastAsia="Arial" w:hAnsiTheme="minorHAnsi" w:cstheme="minorHAnsi"/>
          <w:spacing w:val="4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es.</w:t>
      </w:r>
      <w:r w:rsidRPr="00721609">
        <w:rPr>
          <w:rFonts w:asciiTheme="minorHAnsi" w:eastAsia="Arial" w:hAnsiTheme="minorHAnsi" w:cstheme="minorHAnsi"/>
          <w:spacing w:val="5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4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“</w:t>
      </w:r>
      <w:r w:rsidRPr="00721609">
        <w:rPr>
          <w:rFonts w:asciiTheme="minorHAnsi" w:eastAsia="Arial" w:hAnsiTheme="minorHAnsi" w:cstheme="minorHAnsi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tor</w:t>
      </w:r>
      <w:r w:rsidRPr="00721609">
        <w:rPr>
          <w:rFonts w:asciiTheme="minorHAnsi" w:eastAsia="Arial" w:hAnsiTheme="minorHAnsi" w:cstheme="minorHAnsi"/>
          <w:sz w:val="24"/>
          <w:szCs w:val="24"/>
        </w:rPr>
        <w:t>”</w:t>
      </w:r>
      <w:r w:rsidRPr="00721609">
        <w:rPr>
          <w:rFonts w:asciiTheme="minorHAnsi" w:eastAsia="Arial" w:hAnsiTheme="minorHAnsi" w:cstheme="minorHAnsi"/>
          <w:spacing w:val="5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4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4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as</w:t>
      </w:r>
      <w:r w:rsidRPr="00721609">
        <w:rPr>
          <w:rFonts w:asciiTheme="minorHAnsi" w:eastAsia="Arial" w:hAnsiTheme="minorHAnsi" w:cstheme="minorHAnsi"/>
          <w:spacing w:val="4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4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,</w:t>
      </w:r>
      <w:r w:rsidRPr="00721609">
        <w:rPr>
          <w:rFonts w:asciiTheme="minorHAnsi" w:eastAsia="Arial" w:hAnsiTheme="minorHAnsi" w:cstheme="minorHAnsi"/>
          <w:spacing w:val="5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st</w:t>
      </w:r>
      <w:r w:rsidRPr="00721609">
        <w:rPr>
          <w:rFonts w:asciiTheme="minorHAnsi" w:eastAsia="Arial" w:hAnsiTheme="minorHAnsi" w:cstheme="minorHAnsi"/>
          <w:spacing w:val="5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5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an</w:t>
      </w:r>
      <w:r w:rsidRPr="00721609">
        <w:rPr>
          <w:rFonts w:asciiTheme="minorHAnsi" w:eastAsia="Arial" w:hAnsiTheme="minorHAnsi" w:cstheme="minorHAnsi"/>
          <w:spacing w:val="4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emp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,</w:t>
      </w:r>
    </w:p>
    <w:p w14:paraId="70B01C59" w14:textId="77777777" w:rsidR="00045C83" w:rsidRPr="00721609" w:rsidRDefault="00B0063D" w:rsidP="00C3000B">
      <w:pPr>
        <w:pStyle w:val="ListParagraph"/>
        <w:spacing w:before="6" w:line="240" w:lineRule="exact"/>
        <w:ind w:right="72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z w:val="24"/>
          <w:szCs w:val="24"/>
        </w:rPr>
        <w:t>ser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ce</w:t>
      </w:r>
      <w:r w:rsidRPr="00721609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so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el</w:t>
      </w:r>
      <w:r w:rsidRPr="00721609">
        <w:rPr>
          <w:rFonts w:asciiTheme="minorHAnsi" w:eastAsia="Arial" w:hAnsiTheme="minorHAnsi" w:cstheme="minorHAnsi"/>
          <w:sz w:val="24"/>
          <w:szCs w:val="24"/>
        </w:rPr>
        <w:t>,</w:t>
      </w:r>
      <w:r w:rsidRPr="00721609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ho</w:t>
      </w:r>
      <w:r w:rsidRPr="00721609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pr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ses</w:t>
      </w:r>
      <w:r w:rsidRPr="00721609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ati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,</w:t>
      </w:r>
      <w:r w:rsidRPr="00721609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us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ore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e da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2F3C658A" w14:textId="59C2D612" w:rsidR="00045C83" w:rsidRPr="00721609" w:rsidRDefault="00B0063D" w:rsidP="00C3000B">
      <w:pPr>
        <w:pStyle w:val="ListParagraph"/>
        <w:numPr>
          <w:ilvl w:val="0"/>
          <w:numId w:val="4"/>
        </w:numPr>
        <w:tabs>
          <w:tab w:val="left" w:pos="460"/>
        </w:tabs>
        <w:spacing w:before="12" w:line="240" w:lineRule="exact"/>
        <w:ind w:right="77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et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ork</w:t>
      </w:r>
      <w:r w:rsidRPr="00721609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Ja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areas</w:t>
      </w:r>
      <w:r w:rsidRPr="00721609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acc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ors</w:t>
      </w:r>
      <w:r w:rsidRPr="00721609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ust</w:t>
      </w:r>
      <w:r w:rsidRPr="00721609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be</w:t>
      </w:r>
      <w:r w:rsidRPr="00721609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ed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n ne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ork</w:t>
      </w:r>
      <w:r w:rsidRPr="00721609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acc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C3000B"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="00C3000B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C3000B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C3000B"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="00C3000B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C3000B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C3000B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C3000B" w:rsidRPr="00721609">
        <w:rPr>
          <w:rFonts w:asciiTheme="minorHAnsi" w:eastAsia="Arial" w:hAnsiTheme="minorHAnsi" w:cstheme="minorHAnsi"/>
          <w:sz w:val="24"/>
          <w:szCs w:val="24"/>
        </w:rPr>
        <w:t>ze</w:t>
      </w:r>
      <w:r w:rsidR="00C3000B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3B10257E" w14:textId="3F1BC7E3" w:rsidR="00045C83" w:rsidRPr="00721609" w:rsidRDefault="00B0063D" w:rsidP="00C3000B">
      <w:pPr>
        <w:pStyle w:val="ListParagraph"/>
        <w:numPr>
          <w:ilvl w:val="0"/>
          <w:numId w:val="4"/>
        </w:numPr>
        <w:tabs>
          <w:tab w:val="left" w:pos="460"/>
        </w:tabs>
        <w:spacing w:before="12" w:line="240" w:lineRule="exact"/>
        <w:ind w:right="73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721609">
        <w:rPr>
          <w:rFonts w:asciiTheme="minorHAnsi" w:eastAsia="Arial" w:hAnsiTheme="minorHAnsi" w:cstheme="minorHAnsi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ces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be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pro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ate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pro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z w:val="24"/>
          <w:szCs w:val="24"/>
        </w:rPr>
        <w:t>ured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ca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be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amp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757B1BC0" w14:textId="43A66FD9" w:rsidR="00045C83" w:rsidRPr="00721609" w:rsidRDefault="00B0063D" w:rsidP="00C3000B">
      <w:pPr>
        <w:pStyle w:val="ListParagraph"/>
        <w:numPr>
          <w:ilvl w:val="0"/>
          <w:numId w:val="4"/>
        </w:numPr>
        <w:tabs>
          <w:tab w:val="left" w:pos="460"/>
        </w:tabs>
        <w:spacing w:before="12" w:line="240" w:lineRule="exact"/>
        <w:ind w:right="67"/>
        <w:rPr>
          <w:rFonts w:asciiTheme="minorHAnsi" w:eastAsia="Arial" w:hAnsiTheme="minorHAnsi" w:cstheme="minorHAnsi"/>
          <w:sz w:val="24"/>
          <w:szCs w:val="24"/>
        </w:rPr>
        <w:sectPr w:rsidR="00045C83" w:rsidRPr="00721609">
          <w:headerReference w:type="default" r:id="rId7"/>
          <w:pgSz w:w="12240" w:h="16840"/>
          <w:pgMar w:top="2360" w:right="940" w:bottom="280" w:left="1300" w:header="2149" w:footer="0" w:gutter="0"/>
          <w:cols w:space="720"/>
        </w:sect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ct</w:t>
      </w:r>
      <w:r w:rsidRPr="00721609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co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ol</w:t>
      </w:r>
      <w:r w:rsidRPr="00721609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nta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er</w:t>
      </w:r>
      <w:r w:rsidRPr="00721609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x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ernal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nte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on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co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8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="00C3000B" w:rsidRPr="00721609">
        <w:rPr>
          <w:rFonts w:asciiTheme="minorHAnsi" w:eastAsia="Arial" w:hAnsiTheme="minorHAnsi" w:cstheme="minorHAnsi"/>
          <w:sz w:val="24"/>
          <w:szCs w:val="24"/>
        </w:rPr>
        <w:t>sensitive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 h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z w:val="24"/>
          <w:szCs w:val="24"/>
        </w:rPr>
        <w:t>e appro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by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</w:p>
    <w:p w14:paraId="0EE491CF" w14:textId="77777777" w:rsidR="00045C83" w:rsidRDefault="00045C83">
      <w:pPr>
        <w:spacing w:before="3" w:line="120" w:lineRule="exact"/>
        <w:rPr>
          <w:sz w:val="12"/>
          <w:szCs w:val="12"/>
        </w:rPr>
      </w:pPr>
    </w:p>
    <w:p w14:paraId="71BA6BD1" w14:textId="77777777" w:rsidR="00045C83" w:rsidRDefault="00045C83">
      <w:pPr>
        <w:spacing w:line="200" w:lineRule="exact"/>
      </w:pPr>
    </w:p>
    <w:p w14:paraId="17C724EB" w14:textId="77777777" w:rsidR="00045C83" w:rsidRDefault="00045C83">
      <w:pPr>
        <w:spacing w:line="200" w:lineRule="exact"/>
      </w:pPr>
    </w:p>
    <w:p w14:paraId="4DE005BD" w14:textId="1C6F606F" w:rsidR="00045C83" w:rsidRPr="00721609" w:rsidRDefault="00B0063D" w:rsidP="00FB1223">
      <w:pPr>
        <w:pStyle w:val="ListParagraph"/>
        <w:numPr>
          <w:ilvl w:val="0"/>
          <w:numId w:val="4"/>
        </w:numPr>
        <w:spacing w:before="21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ct co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ol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nta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er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acc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ili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of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</w:p>
    <w:p w14:paraId="2649109C" w14:textId="7F41EE6E" w:rsidR="00045C83" w:rsidRPr="00721609" w:rsidRDefault="00B0063D" w:rsidP="00FB1223">
      <w:pPr>
        <w:pStyle w:val="ListParagraph"/>
        <w:numPr>
          <w:ilvl w:val="0"/>
          <w:numId w:val="4"/>
        </w:numPr>
        <w:tabs>
          <w:tab w:val="left" w:pos="460"/>
        </w:tabs>
        <w:spacing w:before="20" w:line="240" w:lineRule="exact"/>
        <w:ind w:right="73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721609">
        <w:rPr>
          <w:rFonts w:asciiTheme="minorHAnsi" w:eastAsia="Arial" w:hAnsiTheme="minorHAnsi" w:cstheme="minorHAnsi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compu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er</w:t>
      </w:r>
      <w:r w:rsidRPr="00721609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proofErr w:type="gramStart"/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proofErr w:type="gramEnd"/>
      <w:r w:rsidRPr="00721609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cardho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ust</w:t>
      </w:r>
      <w:r w:rsidRPr="00721609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ord</w:t>
      </w:r>
      <w:r w:rsidRPr="00721609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pro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ns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er 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proofErr w:type="spellStart"/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sed</w:t>
      </w:r>
      <w:proofErr w:type="spellEnd"/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5C0EE831" w14:textId="77777777" w:rsidR="00045C83" w:rsidRDefault="00045C83">
      <w:pPr>
        <w:spacing w:before="3" w:line="100" w:lineRule="exact"/>
        <w:rPr>
          <w:sz w:val="10"/>
          <w:szCs w:val="10"/>
        </w:rPr>
      </w:pPr>
    </w:p>
    <w:p w14:paraId="42EE907E" w14:textId="77777777" w:rsidR="00045C83" w:rsidRDefault="00045C83">
      <w:pPr>
        <w:spacing w:line="200" w:lineRule="exact"/>
      </w:pPr>
    </w:p>
    <w:p w14:paraId="552A12CE" w14:textId="77777777" w:rsidR="00045C83" w:rsidRDefault="00045C83">
      <w:pPr>
        <w:spacing w:line="200" w:lineRule="exact"/>
      </w:pPr>
    </w:p>
    <w:p w14:paraId="4A204B4B" w14:textId="77777777" w:rsidR="00045C83" w:rsidRDefault="00045C83">
      <w:pPr>
        <w:spacing w:line="200" w:lineRule="exact"/>
      </w:pPr>
    </w:p>
    <w:p w14:paraId="53F549A5" w14:textId="77777777" w:rsidR="00045C83" w:rsidRPr="00721609" w:rsidRDefault="00B0063D">
      <w:pPr>
        <w:ind w:left="112"/>
        <w:rPr>
          <w:rFonts w:ascii="Cambria" w:eastAsia="Cambria" w:hAnsi="Cambria" w:cs="Cambria"/>
          <w:sz w:val="32"/>
          <w:szCs w:val="32"/>
        </w:rPr>
      </w:pPr>
      <w:r w:rsidRPr="00721609">
        <w:rPr>
          <w:rFonts w:ascii="Cambria" w:eastAsia="Cambria" w:hAnsi="Cambria" w:cs="Cambria"/>
          <w:b/>
          <w:color w:val="4F81BC"/>
          <w:sz w:val="32"/>
          <w:szCs w:val="32"/>
        </w:rPr>
        <w:t xml:space="preserve">9. </w:t>
      </w:r>
      <w:r w:rsidRPr="00721609">
        <w:rPr>
          <w:rFonts w:ascii="Cambria" w:eastAsia="Cambria" w:hAnsi="Cambria" w:cs="Cambria"/>
          <w:b/>
          <w:color w:val="4F81BC"/>
          <w:spacing w:val="30"/>
          <w:sz w:val="32"/>
          <w:szCs w:val="32"/>
        </w:rPr>
        <w:t xml:space="preserve"> </w:t>
      </w:r>
      <w:r w:rsidRPr="00721609">
        <w:rPr>
          <w:rFonts w:ascii="Cambria" w:eastAsia="Cambria" w:hAnsi="Cambria" w:cs="Cambria"/>
          <w:b/>
          <w:color w:val="4F81BC"/>
          <w:sz w:val="32"/>
          <w:szCs w:val="32"/>
        </w:rPr>
        <w:t>Pr</w:t>
      </w:r>
      <w:r w:rsidRPr="00721609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o</w:t>
      </w:r>
      <w:r w:rsidRPr="00721609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te</w:t>
      </w:r>
      <w:r w:rsidRPr="00721609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>c</w:t>
      </w:r>
      <w:r w:rsidRPr="00721609">
        <w:rPr>
          <w:rFonts w:ascii="Cambria" w:eastAsia="Cambria" w:hAnsi="Cambria" w:cs="Cambria"/>
          <w:b/>
          <w:color w:val="4F81BC"/>
          <w:sz w:val="32"/>
          <w:szCs w:val="32"/>
        </w:rPr>
        <w:t>t</w:t>
      </w:r>
      <w:r w:rsidRPr="00721609">
        <w:rPr>
          <w:rFonts w:ascii="Cambria" w:eastAsia="Cambria" w:hAnsi="Cambria" w:cs="Cambria"/>
          <w:b/>
          <w:color w:val="4F81BC"/>
          <w:spacing w:val="-10"/>
          <w:sz w:val="32"/>
          <w:szCs w:val="32"/>
        </w:rPr>
        <w:t xml:space="preserve"> </w:t>
      </w:r>
      <w:r w:rsidRPr="00721609">
        <w:rPr>
          <w:rFonts w:ascii="Cambria" w:eastAsia="Cambria" w:hAnsi="Cambria" w:cs="Cambria"/>
          <w:b/>
          <w:color w:val="4F81BC"/>
          <w:sz w:val="32"/>
          <w:szCs w:val="32"/>
        </w:rPr>
        <w:t>Data</w:t>
      </w:r>
      <w:r w:rsidRPr="00721609">
        <w:rPr>
          <w:rFonts w:ascii="Cambria" w:eastAsia="Cambria" w:hAnsi="Cambria" w:cs="Cambria"/>
          <w:b/>
          <w:color w:val="4F81BC"/>
          <w:spacing w:val="-6"/>
          <w:sz w:val="32"/>
          <w:szCs w:val="32"/>
        </w:rPr>
        <w:t xml:space="preserve"> </w:t>
      </w:r>
      <w:r w:rsidRPr="00721609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i</w:t>
      </w:r>
      <w:r w:rsidRPr="00721609">
        <w:rPr>
          <w:rFonts w:ascii="Cambria" w:eastAsia="Cambria" w:hAnsi="Cambria" w:cs="Cambria"/>
          <w:b/>
          <w:color w:val="4F81BC"/>
          <w:sz w:val="32"/>
          <w:szCs w:val="32"/>
        </w:rPr>
        <w:t>n</w:t>
      </w:r>
      <w:r w:rsidRPr="00721609">
        <w:rPr>
          <w:rFonts w:ascii="Cambria" w:eastAsia="Cambria" w:hAnsi="Cambria" w:cs="Cambria"/>
          <w:b/>
          <w:color w:val="4F81BC"/>
          <w:spacing w:val="-2"/>
          <w:sz w:val="32"/>
          <w:szCs w:val="32"/>
        </w:rPr>
        <w:t xml:space="preserve"> </w:t>
      </w:r>
      <w:r w:rsidRPr="00721609">
        <w:rPr>
          <w:rFonts w:ascii="Cambria" w:eastAsia="Cambria" w:hAnsi="Cambria" w:cs="Cambria"/>
          <w:b/>
          <w:color w:val="4F81BC"/>
          <w:sz w:val="32"/>
          <w:szCs w:val="32"/>
        </w:rPr>
        <w:t>Tr</w:t>
      </w:r>
      <w:r w:rsidRPr="00721609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a</w:t>
      </w:r>
      <w:r w:rsidRPr="00721609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n</w:t>
      </w:r>
      <w:r w:rsidRPr="00721609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s</w:t>
      </w:r>
      <w:r w:rsidRPr="00721609">
        <w:rPr>
          <w:rFonts w:ascii="Cambria" w:eastAsia="Cambria" w:hAnsi="Cambria" w:cs="Cambria"/>
          <w:b/>
          <w:color w:val="4F81BC"/>
          <w:sz w:val="32"/>
          <w:szCs w:val="32"/>
        </w:rPr>
        <w:t>it</w:t>
      </w:r>
    </w:p>
    <w:p w14:paraId="04173123" w14:textId="77777777" w:rsidR="00045C83" w:rsidRDefault="00045C83">
      <w:pPr>
        <w:spacing w:before="4" w:line="100" w:lineRule="exact"/>
        <w:rPr>
          <w:sz w:val="11"/>
          <w:szCs w:val="11"/>
        </w:rPr>
      </w:pPr>
    </w:p>
    <w:p w14:paraId="08C4B84D" w14:textId="77777777" w:rsidR="00045C83" w:rsidRDefault="00045C83">
      <w:pPr>
        <w:spacing w:line="200" w:lineRule="exact"/>
      </w:pPr>
    </w:p>
    <w:p w14:paraId="7DDF185E" w14:textId="39654E72" w:rsidR="00045C83" w:rsidRPr="00721609" w:rsidRDefault="00B0063D">
      <w:pPr>
        <w:spacing w:line="260" w:lineRule="exact"/>
        <w:ind w:left="112" w:right="80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2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en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da</w:t>
      </w:r>
      <w:r w:rsidRPr="00721609">
        <w:rPr>
          <w:rFonts w:asciiTheme="minorHAnsi" w:eastAsia="Arial" w:hAnsiTheme="minorHAnsi" w:cstheme="minorHAnsi"/>
          <w:sz w:val="24"/>
          <w:szCs w:val="24"/>
        </w:rPr>
        <w:t>ta</w:t>
      </w:r>
      <w:r w:rsidRPr="00721609">
        <w:rPr>
          <w:rFonts w:asciiTheme="minorHAnsi" w:eastAsia="Arial" w:hAnsiTheme="minorHAnsi" w:cstheme="minorHAnsi"/>
          <w:spacing w:val="2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ct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2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2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to</w:t>
      </w:r>
      <w:r w:rsidRPr="00721609">
        <w:rPr>
          <w:rFonts w:asciiTheme="minorHAnsi" w:eastAsia="Arial" w:hAnsiTheme="minorHAnsi" w:cstheme="minorHAnsi"/>
          <w:spacing w:val="2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an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po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2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2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ele</w:t>
      </w:r>
      <w:r w:rsidRPr="00721609">
        <w:rPr>
          <w:rFonts w:asciiTheme="minorHAnsi" w:eastAsia="Arial" w:hAnsiTheme="minorHAnsi" w:cstheme="minorHAnsi"/>
          <w:sz w:val="24"/>
          <w:szCs w:val="24"/>
        </w:rPr>
        <w:t>ctr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oni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72B6C967" w14:textId="77777777" w:rsidR="00045C83" w:rsidRPr="00721609" w:rsidRDefault="00045C83">
      <w:pPr>
        <w:spacing w:before="10" w:line="240" w:lineRule="exact"/>
        <w:rPr>
          <w:rFonts w:asciiTheme="minorHAnsi" w:hAnsiTheme="minorHAnsi" w:cstheme="minorHAnsi"/>
          <w:sz w:val="24"/>
          <w:szCs w:val="24"/>
        </w:rPr>
      </w:pPr>
    </w:p>
    <w:p w14:paraId="69596CFA" w14:textId="29F56FE7" w:rsidR="00045C83" w:rsidRPr="00721609" w:rsidRDefault="00E64496" w:rsidP="00E64496">
      <w:pPr>
        <w:pStyle w:val="ListParagraph"/>
        <w:numPr>
          <w:ilvl w:val="0"/>
          <w:numId w:val="5"/>
        </w:numPr>
        <w:tabs>
          <w:tab w:val="left" w:pos="460"/>
        </w:tabs>
        <w:ind w:right="75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Sensitive</w:t>
      </w:r>
      <w:r w:rsidR="00B0063D" w:rsidRPr="00721609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PAN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,</w:t>
      </w:r>
      <w:r w:rsidR="00B0063D" w:rsidRPr="00721609">
        <w:rPr>
          <w:rFonts w:asciiTheme="minorHAnsi" w:eastAsia="Arial" w:hAnsiTheme="minorHAnsi" w:cstheme="minorHAnsi"/>
          <w:spacing w:val="24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k</w:t>
      </w:r>
      <w:r w:rsidR="00B0063D" w:rsidRPr="00721609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proofErr w:type="spellStart"/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proofErr w:type="spellEnd"/>
      <w:r w:rsidR="00B0063D" w:rsidRPr="00721609">
        <w:rPr>
          <w:rFonts w:asciiTheme="minorHAnsi" w:eastAsia="Arial" w:hAnsiTheme="minorHAnsi" w:cstheme="minorHAnsi"/>
          <w:sz w:val="24"/>
          <w:szCs w:val="24"/>
        </w:rPr>
        <w:t>)</w:t>
      </w:r>
      <w:r w:rsidR="00B0063D" w:rsidRPr="00721609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st</w:t>
      </w:r>
      <w:r w:rsidR="00B0063D" w:rsidRPr="00721609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5"/>
          <w:sz w:val="24"/>
          <w:szCs w:val="24"/>
        </w:rPr>
        <w:t>v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er</w:t>
      </w:r>
      <w:r w:rsidR="00B0063D" w:rsidRPr="00721609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be</w:t>
      </w:r>
      <w:r w:rsidR="00B0063D" w:rsidRPr="00721609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se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er</w:t>
      </w:r>
      <w:r w:rsidR="00B0063D" w:rsidRPr="00721609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721609">
        <w:rPr>
          <w:rFonts w:asciiTheme="minorHAnsi" w:eastAsia="Arial" w:hAnsiTheme="minorHAnsi" w:cstheme="minorHAnsi"/>
          <w:spacing w:val="2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nte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25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ema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,</w:t>
      </w:r>
      <w:r w:rsidR="00B0063D" w:rsidRPr="00721609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nsta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t ch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y 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r 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 u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er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ec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26B696B4" w14:textId="79410E1B" w:rsidR="00045C83" w:rsidRPr="00721609" w:rsidRDefault="00B0063D" w:rsidP="00E64496">
      <w:pPr>
        <w:pStyle w:val="ListParagraph"/>
        <w:numPr>
          <w:ilvl w:val="0"/>
          <w:numId w:val="5"/>
        </w:numPr>
        <w:tabs>
          <w:tab w:val="left" w:pos="460"/>
        </w:tabs>
        <w:spacing w:before="96"/>
        <w:ind w:right="68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3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cati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="00E64496"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sensitive</w:t>
      </w:r>
      <w:r w:rsidRPr="00721609">
        <w:rPr>
          <w:rFonts w:asciiTheme="minorHAnsi" w:eastAsia="Arial" w:hAnsiTheme="minorHAnsi" w:cstheme="minorHAnsi"/>
          <w:spacing w:val="3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ema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3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nte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3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3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y other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es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ul</w:t>
      </w:r>
      <w:r w:rsidRPr="00721609">
        <w:rPr>
          <w:rFonts w:asciiTheme="minorHAnsi" w:eastAsia="Arial" w:hAnsiTheme="minorHAnsi" w:cstheme="minorHAnsi"/>
          <w:sz w:val="24"/>
          <w:szCs w:val="24"/>
        </w:rPr>
        <w:t>d be 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ne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721609">
        <w:rPr>
          <w:rFonts w:asciiTheme="minorHAnsi" w:eastAsia="Arial" w:hAnsiTheme="minorHAnsi" w:cstheme="minorHAnsi"/>
          <w:sz w:val="24"/>
          <w:szCs w:val="24"/>
        </w:rPr>
        <w:t>ati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n 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us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 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pti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ec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721609">
        <w:rPr>
          <w:rFonts w:asciiTheme="minorHAnsi" w:eastAsia="Arial" w:hAnsiTheme="minorHAnsi" w:cstheme="minorHAnsi"/>
          <w:sz w:val="24"/>
          <w:szCs w:val="24"/>
        </w:rPr>
        <w:t>sm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  <w:r w:rsidRPr="00721609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–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AE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pti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n,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pti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n,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proofErr w:type="gramStart"/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z w:val="24"/>
          <w:szCs w:val="24"/>
        </w:rPr>
        <w:t>L,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>S</w:t>
      </w:r>
      <w:proofErr w:type="gramEnd"/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,I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PSEC</w:t>
      </w:r>
      <w:r w:rsidRPr="00721609">
        <w:rPr>
          <w:rFonts w:asciiTheme="minorHAnsi" w:eastAsia="Arial" w:hAnsiTheme="minorHAnsi" w:cstheme="minorHAnsi"/>
          <w:sz w:val="24"/>
          <w:szCs w:val="24"/>
        </w:rPr>
        <w:t>,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,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PRS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721609">
        <w:rPr>
          <w:rFonts w:asciiTheme="minorHAnsi" w:eastAsia="Arial" w:hAnsiTheme="minorHAnsi" w:cstheme="minorHAnsi"/>
          <w:spacing w:val="7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es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et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,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)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4E6C5C43" w14:textId="77777777" w:rsidR="00045C83" w:rsidRDefault="00B0063D" w:rsidP="00E64496">
      <w:pPr>
        <w:pStyle w:val="ListParagraph"/>
        <w:numPr>
          <w:ilvl w:val="0"/>
          <w:numId w:val="5"/>
        </w:numPr>
        <w:tabs>
          <w:tab w:val="left" w:pos="460"/>
        </w:tabs>
        <w:spacing w:before="99"/>
        <w:ind w:right="68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3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sp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on</w:t>
      </w:r>
      <w:r w:rsidRPr="00721609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3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co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ng</w:t>
      </w:r>
      <w:r w:rsidRPr="00721609">
        <w:rPr>
          <w:rFonts w:asciiTheme="minorHAnsi" w:eastAsia="Arial" w:hAnsiTheme="minorHAnsi" w:cstheme="minorHAnsi"/>
          <w:spacing w:val="39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ve</w:t>
      </w:r>
      <w:r w:rsidRPr="00721609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3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other</w:t>
      </w:r>
      <w:r w:rsidRPr="00721609">
        <w:rPr>
          <w:rFonts w:asciiTheme="minorHAnsi" w:eastAsia="Arial" w:hAnsiTheme="minorHAnsi" w:cstheme="minorHAnsi"/>
          <w:spacing w:val="3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oc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on</w:t>
      </w:r>
      <w:r w:rsidRPr="00721609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38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be </w:t>
      </w:r>
      <w:r w:rsidR="00E64496"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="00E64496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E64496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E64496"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="00E64496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E64496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E64496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E64496" w:rsidRPr="00721609">
        <w:rPr>
          <w:rFonts w:asciiTheme="minorHAnsi" w:eastAsia="Arial" w:hAnsiTheme="minorHAnsi" w:cstheme="minorHAnsi"/>
          <w:sz w:val="24"/>
          <w:szCs w:val="24"/>
        </w:rPr>
        <w:t>zed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by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,</w:t>
      </w:r>
      <w:r w:rsidRPr="00721609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>ore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ng</w:t>
      </w:r>
      <w:r w:rsidRPr="00721609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emis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  <w:r w:rsidRPr="00721609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sec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 co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er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ser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ces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ay be</w:t>
      </w:r>
      <w:r w:rsidRPr="00721609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us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sp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ti</w:t>
      </w:r>
      <w:r w:rsidRPr="00721609">
        <w:rPr>
          <w:rFonts w:asciiTheme="minorHAnsi" w:eastAsia="Arial" w:hAnsiTheme="minorHAnsi" w:cstheme="minorHAnsi"/>
          <w:sz w:val="24"/>
          <w:szCs w:val="24"/>
        </w:rPr>
        <w:t>on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of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such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721609">
        <w:rPr>
          <w:rFonts w:asciiTheme="minorHAnsi" w:eastAsia="Arial" w:hAnsiTheme="minorHAnsi" w:cstheme="minorHAnsi"/>
          <w:sz w:val="24"/>
          <w:szCs w:val="24"/>
        </w:rPr>
        <w:t>a.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atus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pme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t sh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d be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ored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en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eli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ered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78F42FE9" w14:textId="77777777" w:rsidR="00045C83" w:rsidRDefault="00045C83">
      <w:pPr>
        <w:spacing w:before="3" w:line="120" w:lineRule="exact"/>
        <w:rPr>
          <w:sz w:val="12"/>
          <w:szCs w:val="12"/>
        </w:rPr>
      </w:pPr>
    </w:p>
    <w:p w14:paraId="4ADEFE12" w14:textId="77777777" w:rsidR="00045C83" w:rsidRDefault="00045C83">
      <w:pPr>
        <w:spacing w:line="200" w:lineRule="exact"/>
      </w:pPr>
    </w:p>
    <w:p w14:paraId="67C5DF43" w14:textId="77777777" w:rsidR="00045C83" w:rsidRDefault="00045C83">
      <w:pPr>
        <w:spacing w:line="200" w:lineRule="exact"/>
      </w:pPr>
    </w:p>
    <w:p w14:paraId="2D130EAB" w14:textId="77777777" w:rsidR="00045C83" w:rsidRPr="00721609" w:rsidRDefault="00B0063D">
      <w:pPr>
        <w:spacing w:before="23" w:line="280" w:lineRule="exact"/>
        <w:ind w:left="112"/>
        <w:rPr>
          <w:rFonts w:ascii="Cambria" w:eastAsia="Cambria" w:hAnsi="Cambria" w:cs="Cambria"/>
          <w:sz w:val="32"/>
          <w:szCs w:val="32"/>
        </w:rPr>
      </w:pPr>
      <w:r w:rsidRPr="00721609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 xml:space="preserve">10.      </w:t>
      </w:r>
      <w:r w:rsidRPr="00721609">
        <w:rPr>
          <w:rFonts w:ascii="Cambria" w:eastAsia="Cambria" w:hAnsi="Cambria" w:cs="Cambria"/>
          <w:b/>
          <w:color w:val="4F81BC"/>
          <w:spacing w:val="3"/>
          <w:position w:val="-1"/>
          <w:sz w:val="32"/>
          <w:szCs w:val="32"/>
        </w:rPr>
        <w:t xml:space="preserve"> </w:t>
      </w:r>
      <w:r w:rsidRPr="00721609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Di</w:t>
      </w:r>
      <w:r w:rsidRPr="00721609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sp</w:t>
      </w:r>
      <w:r w:rsidRPr="00721609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o</w:t>
      </w:r>
      <w:r w:rsidRPr="00721609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s</w:t>
      </w:r>
      <w:r w:rsidRPr="00721609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al</w:t>
      </w:r>
      <w:r w:rsidRPr="00721609">
        <w:rPr>
          <w:rFonts w:ascii="Cambria" w:eastAsia="Cambria" w:hAnsi="Cambria" w:cs="Cambria"/>
          <w:b/>
          <w:color w:val="4F81BC"/>
          <w:spacing w:val="-10"/>
          <w:position w:val="-1"/>
          <w:sz w:val="32"/>
          <w:szCs w:val="32"/>
        </w:rPr>
        <w:t xml:space="preserve"> </w:t>
      </w:r>
      <w:r w:rsidRPr="00721609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 xml:space="preserve">of </w:t>
      </w:r>
      <w:r w:rsidRPr="00721609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S</w:t>
      </w:r>
      <w:r w:rsidRPr="00721609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to</w:t>
      </w:r>
      <w:r w:rsidRPr="00721609">
        <w:rPr>
          <w:rFonts w:ascii="Cambria" w:eastAsia="Cambria" w:hAnsi="Cambria" w:cs="Cambria"/>
          <w:b/>
          <w:color w:val="4F81BC"/>
          <w:spacing w:val="2"/>
          <w:position w:val="-1"/>
          <w:sz w:val="32"/>
          <w:szCs w:val="32"/>
        </w:rPr>
        <w:t>r</w:t>
      </w:r>
      <w:r w:rsidRPr="00721609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e</w:t>
      </w:r>
      <w:r w:rsidRPr="00721609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d</w:t>
      </w:r>
      <w:r w:rsidRPr="00721609">
        <w:rPr>
          <w:rFonts w:ascii="Cambria" w:eastAsia="Cambria" w:hAnsi="Cambria" w:cs="Cambria"/>
          <w:b/>
          <w:color w:val="4F81BC"/>
          <w:spacing w:val="-5"/>
          <w:position w:val="-1"/>
          <w:sz w:val="32"/>
          <w:szCs w:val="32"/>
        </w:rPr>
        <w:t xml:space="preserve"> </w:t>
      </w:r>
      <w:r w:rsidRPr="00721609">
        <w:rPr>
          <w:rFonts w:ascii="Cambria" w:eastAsia="Cambria" w:hAnsi="Cambria" w:cs="Cambria"/>
          <w:b/>
          <w:color w:val="4F81BC"/>
          <w:spacing w:val="2"/>
          <w:position w:val="-1"/>
          <w:sz w:val="32"/>
          <w:szCs w:val="32"/>
        </w:rPr>
        <w:t>D</w:t>
      </w:r>
      <w:r w:rsidRPr="00721609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ata</w:t>
      </w:r>
    </w:p>
    <w:p w14:paraId="4F267D3A" w14:textId="77777777" w:rsidR="00045C83" w:rsidRDefault="00045C83">
      <w:pPr>
        <w:spacing w:line="160" w:lineRule="exact"/>
        <w:rPr>
          <w:sz w:val="16"/>
          <w:szCs w:val="16"/>
        </w:rPr>
      </w:pPr>
    </w:p>
    <w:p w14:paraId="129F0260" w14:textId="77777777" w:rsidR="00045C83" w:rsidRDefault="00045C83">
      <w:pPr>
        <w:spacing w:line="200" w:lineRule="exact"/>
      </w:pPr>
    </w:p>
    <w:p w14:paraId="792ACA5A" w14:textId="07220C90" w:rsidR="00045C83" w:rsidRPr="00721609" w:rsidRDefault="00B0063D" w:rsidP="0079098E">
      <w:pPr>
        <w:pStyle w:val="ListParagraph"/>
        <w:numPr>
          <w:ilvl w:val="0"/>
          <w:numId w:val="6"/>
        </w:numPr>
        <w:tabs>
          <w:tab w:val="left" w:pos="460"/>
        </w:tabs>
        <w:spacing w:before="39" w:line="240" w:lineRule="exact"/>
        <w:ind w:right="354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721609">
        <w:rPr>
          <w:rFonts w:asciiTheme="minorHAnsi" w:eastAsia="Arial" w:hAnsiTheme="minorHAnsi" w:cstheme="minorHAnsi"/>
          <w:sz w:val="24"/>
          <w:szCs w:val="24"/>
        </w:rPr>
        <w:t>l 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a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st be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cure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sed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n no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by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925691" w:rsidRPr="00721609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721609">
        <w:rPr>
          <w:rFonts w:asciiTheme="minorHAnsi" w:eastAsia="Arial" w:hAnsiTheme="minorHAnsi" w:cstheme="minorHAnsi"/>
          <w:sz w:val="24"/>
          <w:szCs w:val="24"/>
        </w:rPr>
        <w:t>,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ess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721609">
        <w:rPr>
          <w:rFonts w:asciiTheme="minorHAnsi" w:eastAsia="Arial" w:hAnsiTheme="minorHAnsi" w:cstheme="minorHAnsi"/>
          <w:sz w:val="24"/>
          <w:szCs w:val="24"/>
        </w:rPr>
        <w:t>a or 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721609">
        <w:rPr>
          <w:rFonts w:asciiTheme="minorHAnsi" w:eastAsia="Arial" w:hAnsiTheme="minorHAnsi" w:cstheme="minorHAnsi"/>
          <w:sz w:val="24"/>
          <w:szCs w:val="24"/>
        </w:rPr>
        <w:t>cati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pe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ch it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ore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79A1E8B6" w14:textId="715C16D6" w:rsidR="00045C83" w:rsidRPr="00721609" w:rsidRDefault="00B0063D" w:rsidP="0079098E">
      <w:pPr>
        <w:pStyle w:val="ListParagraph"/>
        <w:numPr>
          <w:ilvl w:val="0"/>
          <w:numId w:val="6"/>
        </w:numPr>
        <w:spacing w:line="260" w:lineRule="exact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 au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atic 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oc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ust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x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st 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 p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ete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-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li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ne d</w:t>
      </w:r>
      <w:r w:rsidRPr="00721609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a, 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n no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er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q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position w:val="-1"/>
          <w:sz w:val="24"/>
          <w:szCs w:val="24"/>
        </w:rPr>
        <w:t>.</w:t>
      </w:r>
    </w:p>
    <w:p w14:paraId="53697E6F" w14:textId="26D324D9" w:rsidR="00045C83" w:rsidRPr="00721609" w:rsidRDefault="00B0063D" w:rsidP="0079098E">
      <w:pPr>
        <w:pStyle w:val="ListParagraph"/>
        <w:numPr>
          <w:ilvl w:val="0"/>
          <w:numId w:val="6"/>
        </w:numPr>
        <w:tabs>
          <w:tab w:val="left" w:pos="460"/>
        </w:tabs>
        <w:spacing w:before="16" w:line="240" w:lineRule="exact"/>
        <w:ind w:right="105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721609">
        <w:rPr>
          <w:rFonts w:asciiTheme="minorHAnsi" w:eastAsia="Arial" w:hAnsiTheme="minorHAnsi" w:cstheme="minorHAnsi"/>
          <w:sz w:val="24"/>
          <w:szCs w:val="24"/>
        </w:rPr>
        <w:t>l 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d cop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es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79098E" w:rsidRPr="00721609">
        <w:rPr>
          <w:rFonts w:asciiTheme="minorHAnsi" w:eastAsia="Arial" w:hAnsiTheme="minorHAnsi" w:cstheme="minorHAnsi"/>
          <w:sz w:val="24"/>
          <w:szCs w:val="24"/>
        </w:rPr>
        <w:t xml:space="preserve">sensitive data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st be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as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n no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4"/>
          <w:sz w:val="24"/>
          <w:szCs w:val="24"/>
        </w:rPr>
        <w:t>q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or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d and 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j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so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>. 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process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 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ace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 co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m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l 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4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-</w:t>
      </w:r>
    </w:p>
    <w:p w14:paraId="11244CF5" w14:textId="4095D3C6" w:rsidR="00045C83" w:rsidRPr="00721609" w:rsidRDefault="00B0063D" w:rsidP="0079098E">
      <w:pPr>
        <w:pStyle w:val="ListParagraph"/>
        <w:numPr>
          <w:ilvl w:val="0"/>
          <w:numId w:val="6"/>
        </w:numPr>
        <w:spacing w:line="240" w:lineRule="exact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ect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79098E" w:rsidRPr="00721609">
        <w:rPr>
          <w:rFonts w:asciiTheme="minorHAnsi" w:eastAsia="Arial" w:hAnsiTheme="minorHAnsi" w:cstheme="minorHAnsi"/>
          <w:sz w:val="24"/>
          <w:szCs w:val="24"/>
        </w:rPr>
        <w:t>sensitive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 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at</w:t>
      </w:r>
      <w:r w:rsidRPr="00721609">
        <w:rPr>
          <w:rFonts w:asciiTheme="minorHAnsi" w:eastAsia="Arial" w:hAnsiTheme="minorHAnsi" w:cstheme="minorHAnsi"/>
          <w:sz w:val="24"/>
          <w:szCs w:val="24"/>
        </w:rPr>
        <w:t>a has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en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z w:val="24"/>
          <w:szCs w:val="24"/>
        </w:rPr>
        <w:t>pro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ate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sp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sed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 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38A9044F" w14:textId="6CF7446D" w:rsidR="00045C83" w:rsidRPr="00721609" w:rsidRDefault="00925691" w:rsidP="0079098E">
      <w:pPr>
        <w:pStyle w:val="ListParagraph"/>
        <w:numPr>
          <w:ilvl w:val="0"/>
          <w:numId w:val="6"/>
        </w:numPr>
        <w:tabs>
          <w:tab w:val="left" w:pos="460"/>
        </w:tabs>
        <w:spacing w:before="2"/>
        <w:ind w:right="187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2"/>
          <w:sz w:val="24"/>
          <w:szCs w:val="24"/>
          <w:highlight w:val="red"/>
        </w:rPr>
        <w:t>Unison Globus</w:t>
      </w:r>
      <w:r w:rsidR="00B0063D" w:rsidRPr="00721609">
        <w:rPr>
          <w:rFonts w:asciiTheme="minorHAnsi" w:eastAsia="Arial" w:hAnsiTheme="minorHAnsi" w:cstheme="minorHAnsi"/>
          <w:sz w:val="24"/>
          <w:szCs w:val="24"/>
          <w:highlight w:val="red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 p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oc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es</w:t>
      </w:r>
      <w:r w:rsidR="00B0063D" w:rsidRPr="00721609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ucti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co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)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eri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s.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se 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t a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l h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dc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py</w:t>
      </w:r>
      <w:r w:rsidR="00B0063D" w:rsidRPr="00721609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at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are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scut s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d, 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nc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ated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 so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ca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t be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ec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4717121B" w14:textId="23A7D33A" w:rsidR="00045C83" w:rsidRPr="00721609" w:rsidRDefault="00925691" w:rsidP="0079098E">
      <w:pPr>
        <w:pStyle w:val="ListParagraph"/>
        <w:numPr>
          <w:ilvl w:val="0"/>
          <w:numId w:val="6"/>
        </w:numPr>
        <w:tabs>
          <w:tab w:val="left" w:pos="460"/>
        </w:tabs>
        <w:spacing w:before="16" w:line="240" w:lineRule="exact"/>
        <w:ind w:right="306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2"/>
          <w:sz w:val="24"/>
          <w:szCs w:val="24"/>
          <w:highlight w:val="red"/>
        </w:rPr>
        <w:t>Unison Globus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l h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 documented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pr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ce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ures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on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ect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a.</w:t>
      </w:r>
      <w:r w:rsidR="00B0063D" w:rsidRPr="00721609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se 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wil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721609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721609">
        <w:rPr>
          <w:rFonts w:asciiTheme="minorHAnsi" w:eastAsia="Arial" w:hAnsiTheme="minorHAnsi" w:cstheme="minorHAnsi"/>
          <w:sz w:val="24"/>
          <w:szCs w:val="24"/>
        </w:rPr>
        <w:t>e:</w:t>
      </w:r>
    </w:p>
    <w:p w14:paraId="5B1E739E" w14:textId="35450C28" w:rsidR="00045C83" w:rsidRPr="00721609" w:rsidRDefault="00B0063D" w:rsidP="0079098E">
      <w:pPr>
        <w:pStyle w:val="ListParagraph"/>
        <w:numPr>
          <w:ilvl w:val="0"/>
          <w:numId w:val="8"/>
        </w:numPr>
        <w:tabs>
          <w:tab w:val="left" w:pos="1180"/>
        </w:tabs>
        <w:spacing w:before="2" w:line="231" w:lineRule="auto"/>
        <w:ind w:right="358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="0079098E" w:rsidRPr="00721609">
        <w:rPr>
          <w:rFonts w:asciiTheme="minorHAnsi" w:eastAsia="Arial" w:hAnsiTheme="minorHAnsi" w:cstheme="minorHAnsi"/>
          <w:sz w:val="24"/>
          <w:szCs w:val="24"/>
        </w:rPr>
        <w:t>sensitive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 on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ect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21609">
        <w:rPr>
          <w:rFonts w:asciiTheme="minorHAnsi" w:eastAsia="Arial" w:hAnsiTheme="minorHAnsi" w:cstheme="minorHAnsi"/>
          <w:sz w:val="24"/>
          <w:szCs w:val="24"/>
        </w:rPr>
        <w:t>erab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n de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eted </w:t>
      </w:r>
      <w:proofErr w:type="gramStart"/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.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  <w:proofErr w:type="gramEnd"/>
      <w:r w:rsidRPr="0072160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z w:val="24"/>
          <w:szCs w:val="24"/>
        </w:rPr>
        <w:t>h d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ng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ec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721609">
        <w:rPr>
          <w:rFonts w:asciiTheme="minorHAnsi" w:eastAsia="Arial" w:hAnsiTheme="minorHAnsi" w:cstheme="minorHAnsi"/>
          <w:sz w:val="24"/>
          <w:szCs w:val="24"/>
        </w:rPr>
        <w:t>ca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d us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ng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ili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ary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sec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 de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eti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n processes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cal 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a;</w:t>
      </w:r>
    </w:p>
    <w:p w14:paraId="3A465E1F" w14:textId="7CCB610D" w:rsidR="00045C83" w:rsidRPr="00721609" w:rsidRDefault="00B0063D" w:rsidP="0079098E">
      <w:pPr>
        <w:pStyle w:val="ListParagraph"/>
        <w:numPr>
          <w:ilvl w:val="0"/>
          <w:numId w:val="8"/>
        </w:numPr>
        <w:tabs>
          <w:tab w:val="left" w:pos="1180"/>
        </w:tabs>
        <w:spacing w:before="4" w:line="240" w:lineRule="exact"/>
        <w:ind w:right="893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sec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pe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progr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are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us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z w:val="24"/>
          <w:szCs w:val="24"/>
        </w:rPr>
        <w:t>ess</w:t>
      </w: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ust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ne</w:t>
      </w: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us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z w:val="24"/>
          <w:szCs w:val="24"/>
        </w:rPr>
        <w:t>ce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ed 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ds</w:t>
      </w: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cure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el</w:t>
      </w:r>
      <w:r w:rsidRPr="00721609">
        <w:rPr>
          <w:rFonts w:asciiTheme="minorHAnsi" w:eastAsia="Arial" w:hAnsiTheme="minorHAnsi" w:cstheme="minorHAnsi"/>
          <w:sz w:val="24"/>
          <w:szCs w:val="24"/>
        </w:rPr>
        <w:t>eti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3895B06A" w14:textId="77777777" w:rsidR="00045C83" w:rsidRPr="00721609" w:rsidRDefault="00045C83">
      <w:pPr>
        <w:spacing w:before="5" w:line="100" w:lineRule="exact"/>
        <w:rPr>
          <w:rFonts w:asciiTheme="minorHAnsi" w:hAnsiTheme="minorHAnsi" w:cstheme="minorHAnsi"/>
          <w:sz w:val="24"/>
          <w:szCs w:val="24"/>
        </w:rPr>
      </w:pPr>
    </w:p>
    <w:p w14:paraId="619DB496" w14:textId="0AA17DC6" w:rsidR="00045C83" w:rsidRPr="00721609" w:rsidRDefault="00B0063D" w:rsidP="0079098E">
      <w:pPr>
        <w:pStyle w:val="ListParagraph"/>
        <w:numPr>
          <w:ilvl w:val="0"/>
          <w:numId w:val="7"/>
        </w:numPr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Segoe Fluent Icons" w:hAnsiTheme="minorHAnsi" w:cstheme="minorHAnsi"/>
          <w:w w:val="46"/>
          <w:sz w:val="24"/>
          <w:szCs w:val="24"/>
        </w:rPr>
        <w:t>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721609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="0079098E" w:rsidRPr="00721609">
        <w:rPr>
          <w:rFonts w:asciiTheme="minorHAnsi" w:eastAsia="Arial" w:hAnsiTheme="minorHAnsi" w:cstheme="minorHAnsi"/>
          <w:sz w:val="24"/>
          <w:szCs w:val="24"/>
        </w:rPr>
        <w:t>sensitive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z w:val="24"/>
          <w:szCs w:val="24"/>
        </w:rPr>
        <w:t>n a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ng</w:t>
      </w:r>
      <w:r w:rsidRPr="00721609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on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ust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el</w:t>
      </w:r>
      <w:r w:rsidRPr="00721609">
        <w:rPr>
          <w:rFonts w:asciiTheme="minorHAnsi" w:eastAsia="Arial" w:hAnsiTheme="minorHAnsi" w:cstheme="minorHAnsi"/>
          <w:sz w:val="24"/>
          <w:szCs w:val="24"/>
        </w:rPr>
        <w:t>d in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or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21609">
        <w:rPr>
          <w:rFonts w:asciiTheme="minorHAnsi" w:eastAsia="Arial" w:hAnsiTheme="minorHAnsi" w:cstheme="minorHAnsi"/>
          <w:sz w:val="24"/>
          <w:szCs w:val="24"/>
        </w:rPr>
        <w:t>e co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</w:p>
    <w:p w14:paraId="7A25D5C6" w14:textId="77777777" w:rsidR="00045C83" w:rsidRPr="00721609" w:rsidRDefault="00B0063D">
      <w:pPr>
        <w:spacing w:before="1"/>
        <w:ind w:left="472"/>
        <w:rPr>
          <w:rFonts w:asciiTheme="minorHAnsi" w:eastAsia="Arial" w:hAnsiTheme="minorHAnsi" w:cstheme="minorHAnsi"/>
          <w:sz w:val="24"/>
          <w:szCs w:val="24"/>
        </w:rPr>
      </w:pP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21609">
        <w:rPr>
          <w:rFonts w:asciiTheme="minorHAnsi" w:eastAsia="Arial" w:hAnsiTheme="minorHAnsi" w:cstheme="minorHAnsi"/>
          <w:sz w:val="24"/>
          <w:szCs w:val="24"/>
        </w:rPr>
        <w:t>y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721609">
        <w:rPr>
          <w:rFonts w:asciiTheme="minorHAnsi" w:eastAsia="Arial" w:hAnsiTheme="minorHAnsi" w:cstheme="minorHAnsi"/>
          <w:sz w:val="24"/>
          <w:szCs w:val="24"/>
        </w:rPr>
        <w:t>ed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“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 Be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>hredd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d”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- acc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o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h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se con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a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n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21609">
        <w:rPr>
          <w:rFonts w:asciiTheme="minorHAnsi" w:eastAsia="Arial" w:hAnsiTheme="minorHAnsi" w:cstheme="minorHAnsi"/>
          <w:sz w:val="24"/>
          <w:szCs w:val="24"/>
        </w:rPr>
        <w:t>u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z w:val="24"/>
          <w:szCs w:val="24"/>
        </w:rPr>
        <w:t>be</w:t>
      </w:r>
      <w:r w:rsidRPr="00721609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21609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z w:val="24"/>
          <w:szCs w:val="24"/>
        </w:rPr>
        <w:t>s</w:t>
      </w:r>
      <w:r w:rsidRPr="00721609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21609">
        <w:rPr>
          <w:rFonts w:asciiTheme="minorHAnsi" w:eastAsia="Arial" w:hAnsiTheme="minorHAnsi" w:cstheme="minorHAnsi"/>
          <w:sz w:val="24"/>
          <w:szCs w:val="24"/>
        </w:rPr>
        <w:t>c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721609">
        <w:rPr>
          <w:rFonts w:asciiTheme="minorHAnsi" w:eastAsia="Arial" w:hAnsiTheme="minorHAnsi" w:cstheme="minorHAnsi"/>
          <w:sz w:val="24"/>
          <w:szCs w:val="24"/>
        </w:rPr>
        <w:t>e</w:t>
      </w:r>
      <w:r w:rsidRPr="00721609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21609">
        <w:rPr>
          <w:rFonts w:asciiTheme="minorHAnsi" w:eastAsia="Arial" w:hAnsiTheme="minorHAnsi" w:cstheme="minorHAnsi"/>
          <w:sz w:val="24"/>
          <w:szCs w:val="24"/>
        </w:rPr>
        <w:t>.</w:t>
      </w:r>
    </w:p>
    <w:p w14:paraId="188713BA" w14:textId="77777777" w:rsidR="00045C83" w:rsidRPr="0079098E" w:rsidRDefault="00045C83">
      <w:pPr>
        <w:spacing w:line="200" w:lineRule="exact"/>
        <w:rPr>
          <w:rFonts w:asciiTheme="minorHAnsi" w:hAnsiTheme="minorHAnsi" w:cstheme="minorHAnsi"/>
          <w:sz w:val="22"/>
          <w:szCs w:val="22"/>
        </w:rPr>
      </w:pPr>
    </w:p>
    <w:p w14:paraId="110C97B9" w14:textId="77777777" w:rsidR="00045C83" w:rsidRDefault="00045C83">
      <w:pPr>
        <w:spacing w:line="200" w:lineRule="exact"/>
      </w:pPr>
    </w:p>
    <w:p w14:paraId="2B253CD2" w14:textId="77777777" w:rsidR="00045C83" w:rsidRPr="0023263F" w:rsidRDefault="00045C83">
      <w:pPr>
        <w:spacing w:before="10" w:line="240" w:lineRule="exact"/>
        <w:rPr>
          <w:sz w:val="32"/>
          <w:szCs w:val="32"/>
        </w:rPr>
      </w:pPr>
    </w:p>
    <w:p w14:paraId="4E9B08FF" w14:textId="77777777" w:rsidR="00045C83" w:rsidRPr="0023263F" w:rsidRDefault="00B0063D">
      <w:pPr>
        <w:ind w:left="112"/>
        <w:rPr>
          <w:rFonts w:ascii="Cambria" w:eastAsia="Cambria" w:hAnsi="Cambria" w:cs="Cambria"/>
          <w:sz w:val="32"/>
          <w:szCs w:val="32"/>
        </w:rPr>
      </w:pPr>
      <w:r w:rsidRPr="0023263F">
        <w:rPr>
          <w:rFonts w:ascii="Cambria" w:eastAsia="Cambria" w:hAnsi="Cambria" w:cs="Cambria"/>
          <w:b/>
          <w:color w:val="4F81BC"/>
          <w:sz w:val="32"/>
          <w:szCs w:val="32"/>
        </w:rPr>
        <w:t xml:space="preserve">11.      </w:t>
      </w:r>
      <w:r w:rsidRPr="0023263F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 xml:space="preserve"> </w:t>
      </w:r>
      <w:r w:rsidRPr="0023263F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Se</w:t>
      </w:r>
      <w:r w:rsidRPr="0023263F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>c</w:t>
      </w:r>
      <w:r w:rsidRPr="0023263F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u</w:t>
      </w:r>
      <w:r w:rsidRPr="0023263F">
        <w:rPr>
          <w:rFonts w:ascii="Cambria" w:eastAsia="Cambria" w:hAnsi="Cambria" w:cs="Cambria"/>
          <w:b/>
          <w:color w:val="4F81BC"/>
          <w:sz w:val="32"/>
          <w:szCs w:val="32"/>
        </w:rPr>
        <w:t>ri</w:t>
      </w:r>
      <w:r w:rsidRPr="0023263F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t</w:t>
      </w:r>
      <w:r w:rsidRPr="0023263F">
        <w:rPr>
          <w:rFonts w:ascii="Cambria" w:eastAsia="Cambria" w:hAnsi="Cambria" w:cs="Cambria"/>
          <w:b/>
          <w:color w:val="4F81BC"/>
          <w:sz w:val="32"/>
          <w:szCs w:val="32"/>
        </w:rPr>
        <w:t>y</w:t>
      </w:r>
      <w:r w:rsidRPr="0023263F">
        <w:rPr>
          <w:rFonts w:ascii="Cambria" w:eastAsia="Cambria" w:hAnsi="Cambria" w:cs="Cambria"/>
          <w:b/>
          <w:color w:val="4F81BC"/>
          <w:spacing w:val="-11"/>
          <w:sz w:val="32"/>
          <w:szCs w:val="32"/>
        </w:rPr>
        <w:t xml:space="preserve"> </w:t>
      </w:r>
      <w:r w:rsidRPr="0023263F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A</w:t>
      </w:r>
      <w:r w:rsidRPr="0023263F">
        <w:rPr>
          <w:rFonts w:ascii="Cambria" w:eastAsia="Cambria" w:hAnsi="Cambria" w:cs="Cambria"/>
          <w:b/>
          <w:color w:val="4F81BC"/>
          <w:sz w:val="32"/>
          <w:szCs w:val="32"/>
        </w:rPr>
        <w:t>war</w:t>
      </w:r>
      <w:r w:rsidRPr="0023263F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e</w:t>
      </w:r>
      <w:r w:rsidRPr="0023263F">
        <w:rPr>
          <w:rFonts w:ascii="Cambria" w:eastAsia="Cambria" w:hAnsi="Cambria" w:cs="Cambria"/>
          <w:b/>
          <w:color w:val="4F81BC"/>
          <w:sz w:val="32"/>
          <w:szCs w:val="32"/>
        </w:rPr>
        <w:t>n</w:t>
      </w:r>
      <w:r w:rsidRPr="0023263F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</w:t>
      </w:r>
      <w:r w:rsidRPr="0023263F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s</w:t>
      </w:r>
      <w:r w:rsidRPr="0023263F">
        <w:rPr>
          <w:rFonts w:ascii="Cambria" w:eastAsia="Cambria" w:hAnsi="Cambria" w:cs="Cambria"/>
          <w:b/>
          <w:color w:val="4F81BC"/>
          <w:sz w:val="32"/>
          <w:szCs w:val="32"/>
        </w:rPr>
        <w:t>s</w:t>
      </w:r>
      <w:r w:rsidRPr="0023263F">
        <w:rPr>
          <w:rFonts w:ascii="Cambria" w:eastAsia="Cambria" w:hAnsi="Cambria" w:cs="Cambria"/>
          <w:b/>
          <w:color w:val="4F81BC"/>
          <w:spacing w:val="-12"/>
          <w:sz w:val="32"/>
          <w:szCs w:val="32"/>
        </w:rPr>
        <w:t xml:space="preserve"> </w:t>
      </w:r>
      <w:r w:rsidRPr="0023263F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a</w:t>
      </w:r>
      <w:r w:rsidRPr="0023263F">
        <w:rPr>
          <w:rFonts w:ascii="Cambria" w:eastAsia="Cambria" w:hAnsi="Cambria" w:cs="Cambria"/>
          <w:b/>
          <w:color w:val="4F81BC"/>
          <w:sz w:val="32"/>
          <w:szCs w:val="32"/>
        </w:rPr>
        <w:t>nd</w:t>
      </w:r>
      <w:r w:rsidRPr="0023263F">
        <w:rPr>
          <w:rFonts w:ascii="Cambria" w:eastAsia="Cambria" w:hAnsi="Cambria" w:cs="Cambria"/>
          <w:b/>
          <w:color w:val="4F81BC"/>
          <w:spacing w:val="-6"/>
          <w:sz w:val="32"/>
          <w:szCs w:val="32"/>
        </w:rPr>
        <w:t xml:space="preserve"> </w:t>
      </w:r>
      <w:r w:rsidRPr="0023263F">
        <w:rPr>
          <w:rFonts w:ascii="Cambria" w:eastAsia="Cambria" w:hAnsi="Cambria" w:cs="Cambria"/>
          <w:b/>
          <w:color w:val="4F81BC"/>
          <w:sz w:val="32"/>
          <w:szCs w:val="32"/>
        </w:rPr>
        <w:t>P</w:t>
      </w:r>
      <w:r w:rsidRPr="0023263F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>r</w:t>
      </w:r>
      <w:r w:rsidRPr="0023263F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o</w:t>
      </w:r>
      <w:r w:rsidRPr="0023263F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ced</w:t>
      </w:r>
      <w:r w:rsidRPr="0023263F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u</w:t>
      </w:r>
      <w:r w:rsidRPr="0023263F">
        <w:rPr>
          <w:rFonts w:ascii="Cambria" w:eastAsia="Cambria" w:hAnsi="Cambria" w:cs="Cambria"/>
          <w:b/>
          <w:color w:val="4F81BC"/>
          <w:sz w:val="32"/>
          <w:szCs w:val="32"/>
        </w:rPr>
        <w:t>res</w:t>
      </w:r>
    </w:p>
    <w:p w14:paraId="2CB50E22" w14:textId="77777777" w:rsidR="00045C83" w:rsidRDefault="00045C83">
      <w:pPr>
        <w:spacing w:before="9" w:line="160" w:lineRule="exact"/>
        <w:rPr>
          <w:sz w:val="17"/>
          <w:szCs w:val="17"/>
        </w:rPr>
      </w:pPr>
    </w:p>
    <w:p w14:paraId="38EBEC9E" w14:textId="77777777" w:rsidR="00045C83" w:rsidRDefault="00045C83">
      <w:pPr>
        <w:spacing w:line="200" w:lineRule="exact"/>
      </w:pPr>
    </w:p>
    <w:p w14:paraId="4DE14110" w14:textId="77777777" w:rsidR="00045C83" w:rsidRPr="0023263F" w:rsidRDefault="00B0063D">
      <w:pPr>
        <w:spacing w:line="260" w:lineRule="exact"/>
        <w:ind w:left="112" w:right="359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poli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ie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ou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lin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lo</w:t>
      </w:r>
      <w:r w:rsidRPr="0023263F">
        <w:rPr>
          <w:rFonts w:asciiTheme="minorHAnsi" w:eastAsia="Arial" w:hAnsiTheme="minorHAnsi" w:cstheme="minorHAnsi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-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st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in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po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to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pan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ct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ce to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ain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ai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n a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hig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h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rity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ene</w:t>
      </w:r>
      <w:r w:rsidRPr="0023263F">
        <w:rPr>
          <w:rFonts w:asciiTheme="minorHAnsi" w:eastAsia="Arial" w:hAnsiTheme="minorHAnsi" w:cstheme="minorHAnsi"/>
          <w:sz w:val="24"/>
          <w:szCs w:val="24"/>
        </w:rPr>
        <w:t>ss.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ct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io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en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da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ta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and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egula</w:t>
      </w:r>
      <w:r w:rsidRPr="0023263F">
        <w:rPr>
          <w:rFonts w:asciiTheme="minorHAnsi" w:eastAsia="Arial" w:hAnsiTheme="minorHAnsi" w:cstheme="minorHAnsi"/>
          <w:sz w:val="24"/>
          <w:szCs w:val="24"/>
        </w:rPr>
        <w:t>r tr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ainin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g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plo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ee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on</w:t>
      </w:r>
      <w:r w:rsidRPr="0023263F">
        <w:rPr>
          <w:rFonts w:asciiTheme="minorHAnsi" w:eastAsia="Arial" w:hAnsiTheme="minorHAnsi" w:cstheme="minorHAnsi"/>
          <w:sz w:val="24"/>
          <w:szCs w:val="24"/>
        </w:rPr>
        <w:t>tr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ct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rs.</w:t>
      </w:r>
    </w:p>
    <w:p w14:paraId="5589F095" w14:textId="77777777" w:rsidR="00045C83" w:rsidRPr="0023263F" w:rsidRDefault="00045C83">
      <w:pPr>
        <w:spacing w:before="10" w:line="240" w:lineRule="exact"/>
        <w:rPr>
          <w:rFonts w:asciiTheme="minorHAnsi" w:hAnsiTheme="minorHAnsi" w:cstheme="minorHAnsi"/>
          <w:sz w:val="24"/>
          <w:szCs w:val="24"/>
        </w:rPr>
      </w:pPr>
    </w:p>
    <w:p w14:paraId="27DF61F1" w14:textId="6A2783CA" w:rsidR="00045C83" w:rsidRPr="0023263F" w:rsidRDefault="00B0063D" w:rsidP="006A1130">
      <w:pPr>
        <w:pStyle w:val="ListParagraph"/>
        <w:numPr>
          <w:ilvl w:val="0"/>
          <w:numId w:val="10"/>
        </w:numPr>
        <w:tabs>
          <w:tab w:val="left" w:pos="460"/>
        </w:tabs>
        <w:ind w:right="73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lastRenderedPageBreak/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5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ng</w:t>
      </w:r>
      <w:r w:rsidRPr="0023263F">
        <w:rPr>
          <w:rFonts w:asciiTheme="minorHAnsi" w:eastAsia="Arial" w:hAnsiTheme="minorHAnsi" w:cstheme="minorHAnsi"/>
          <w:spacing w:val="60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proc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es</w:t>
      </w:r>
      <w:r w:rsidRPr="0023263F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or</w:t>
      </w:r>
      <w:r w:rsidRPr="0023263F">
        <w:rPr>
          <w:rFonts w:asciiTheme="minorHAnsi" w:eastAsia="Arial" w:hAnsiTheme="minorHAnsi" w:cstheme="minorHAnsi"/>
          <w:spacing w:val="5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59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ati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59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59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59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sec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areness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se p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oc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nto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proofErr w:type="gramStart"/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 day</w:t>
      </w:r>
      <w:proofErr w:type="gramEnd"/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company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acti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z w:val="24"/>
          <w:szCs w:val="24"/>
        </w:rPr>
        <w:t>e.</w:t>
      </w:r>
    </w:p>
    <w:p w14:paraId="3FBD1DE9" w14:textId="266C0876" w:rsidR="00045C83" w:rsidRPr="0023263F" w:rsidRDefault="00B0063D" w:rsidP="006A1130">
      <w:pPr>
        <w:pStyle w:val="ListParagraph"/>
        <w:numPr>
          <w:ilvl w:val="0"/>
          <w:numId w:val="10"/>
        </w:numPr>
        <w:tabs>
          <w:tab w:val="left" w:pos="460"/>
        </w:tabs>
        <w:spacing w:before="34" w:line="240" w:lineRule="exact"/>
        <w:ind w:right="73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sec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oli</w:t>
      </w:r>
      <w:r w:rsidRPr="0023263F">
        <w:rPr>
          <w:rFonts w:asciiTheme="minorHAnsi" w:eastAsia="Arial" w:hAnsiTheme="minorHAnsi" w:cstheme="minorHAnsi"/>
          <w:sz w:val="24"/>
          <w:szCs w:val="24"/>
        </w:rPr>
        <w:t>cy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cument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ny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emp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d.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l emp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sec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oli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cument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by</w:t>
      </w:r>
      <w:r w:rsidRPr="0023263F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g</w:t>
      </w:r>
    </w:p>
    <w:p w14:paraId="553158CC" w14:textId="77777777" w:rsidR="00045C83" w:rsidRPr="0023263F" w:rsidRDefault="00B0063D" w:rsidP="006A1130">
      <w:pPr>
        <w:pStyle w:val="ListParagraph"/>
        <w:numPr>
          <w:ilvl w:val="0"/>
          <w:numId w:val="10"/>
        </w:numPr>
        <w:spacing w:line="240" w:lineRule="exact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z w:val="24"/>
          <w:szCs w:val="24"/>
        </w:rPr>
        <w:t>an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eme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m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23263F">
        <w:rPr>
          <w:rFonts w:asciiTheme="minorHAnsi" w:eastAsia="Arial" w:hAnsiTheme="minorHAnsi" w:cstheme="minorHAnsi"/>
          <w:sz w:val="24"/>
          <w:szCs w:val="24"/>
        </w:rPr>
        <w:t>see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x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A</w:t>
      </w:r>
      <w:r w:rsidRPr="0023263F">
        <w:rPr>
          <w:rFonts w:asciiTheme="minorHAnsi" w:eastAsia="Arial" w:hAnsiTheme="minorHAnsi" w:cstheme="minorHAnsi"/>
          <w:sz w:val="24"/>
          <w:szCs w:val="24"/>
        </w:rPr>
        <w:t>)</w:t>
      </w:r>
    </w:p>
    <w:p w14:paraId="61286C30" w14:textId="5F6C40FB" w:rsidR="00045C83" w:rsidRPr="0023263F" w:rsidRDefault="00B0063D" w:rsidP="006A1130">
      <w:pPr>
        <w:pStyle w:val="ListParagraph"/>
        <w:numPr>
          <w:ilvl w:val="0"/>
          <w:numId w:val="10"/>
        </w:numPr>
        <w:tabs>
          <w:tab w:val="left" w:pos="460"/>
        </w:tabs>
        <w:spacing w:before="1"/>
        <w:ind w:right="70"/>
        <w:jc w:val="both"/>
        <w:rPr>
          <w:rFonts w:asciiTheme="minorHAnsi" w:eastAsia="Arial" w:hAnsiTheme="minorHAnsi" w:cstheme="minorHAnsi"/>
          <w:sz w:val="24"/>
          <w:szCs w:val="24"/>
        </w:rPr>
      </w:pPr>
      <w:proofErr w:type="gramStart"/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23263F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emp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proofErr w:type="gramEnd"/>
      <w:r w:rsidRPr="0023263F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23263F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3263F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3263F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ati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23263F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23263F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23263F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z w:val="24"/>
          <w:szCs w:val="24"/>
        </w:rPr>
        <w:t>kgr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23263F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(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such </w:t>
      </w:r>
      <w:r w:rsidRPr="0023263F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as 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,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of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)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ore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y com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ce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Pr="0023263F">
        <w:rPr>
          <w:rFonts w:asciiTheme="minorHAnsi" w:eastAsia="Arial" w:hAnsiTheme="minorHAnsi" w:cstheme="minorHAnsi"/>
          <w:sz w:val="24"/>
          <w:szCs w:val="24"/>
        </w:rPr>
        <w:t>r emp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925691" w:rsidRPr="0023263F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66CB64B9" w14:textId="127065AA" w:rsidR="00045C83" w:rsidRPr="0023263F" w:rsidRDefault="00B0063D" w:rsidP="006A1130">
      <w:pPr>
        <w:pStyle w:val="ListParagraph"/>
        <w:numPr>
          <w:ilvl w:val="0"/>
          <w:numId w:val="10"/>
        </w:numPr>
        <w:tabs>
          <w:tab w:val="left" w:pos="460"/>
        </w:tabs>
        <w:spacing w:before="35" w:line="240" w:lineRule="exact"/>
        <w:ind w:right="70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es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acc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card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acc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all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ated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y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wi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 ca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ass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ati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z w:val="24"/>
          <w:szCs w:val="24"/>
        </w:rPr>
        <w:t>urity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ds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I/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)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05BDABED" w14:textId="77777777" w:rsidR="00045C83" w:rsidRPr="0023263F" w:rsidRDefault="00B0063D" w:rsidP="006A1130">
      <w:pPr>
        <w:pStyle w:val="ListParagraph"/>
        <w:numPr>
          <w:ilvl w:val="0"/>
          <w:numId w:val="10"/>
        </w:numPr>
        <w:spacing w:line="280" w:lineRule="exact"/>
        <w:rPr>
          <w:rFonts w:ascii="Arial" w:eastAsia="Arial" w:hAnsi="Arial" w:cs="Arial"/>
          <w:sz w:val="22"/>
          <w:szCs w:val="22"/>
        </w:rPr>
      </w:pP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ompany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sec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oli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es 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st be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d upd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as ne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6A1130">
        <w:rPr>
          <w:rFonts w:ascii="Arial" w:eastAsia="Arial" w:hAnsi="Arial" w:cs="Arial"/>
          <w:position w:val="-1"/>
          <w:sz w:val="22"/>
          <w:szCs w:val="22"/>
        </w:rPr>
        <w:t>.</w:t>
      </w:r>
    </w:p>
    <w:p w14:paraId="3454DFA6" w14:textId="77777777" w:rsidR="0023263F" w:rsidRDefault="0023263F" w:rsidP="0023263F">
      <w:pPr>
        <w:spacing w:line="280" w:lineRule="exact"/>
        <w:rPr>
          <w:rFonts w:ascii="Arial" w:eastAsia="Arial" w:hAnsi="Arial" w:cs="Arial"/>
          <w:sz w:val="22"/>
          <w:szCs w:val="22"/>
        </w:rPr>
      </w:pPr>
    </w:p>
    <w:p w14:paraId="30A931A0" w14:textId="77777777" w:rsidR="0023263F" w:rsidRDefault="0023263F" w:rsidP="0023263F">
      <w:pPr>
        <w:spacing w:line="280" w:lineRule="exact"/>
        <w:rPr>
          <w:rFonts w:ascii="Arial" w:eastAsia="Arial" w:hAnsi="Arial" w:cs="Arial"/>
          <w:sz w:val="22"/>
          <w:szCs w:val="22"/>
        </w:rPr>
      </w:pPr>
    </w:p>
    <w:p w14:paraId="6E26ABD6" w14:textId="77777777" w:rsidR="00045C83" w:rsidRPr="0023263F" w:rsidRDefault="00B0063D">
      <w:pPr>
        <w:spacing w:before="21"/>
        <w:ind w:left="112"/>
        <w:rPr>
          <w:rFonts w:ascii="Cambria" w:eastAsia="Cambria" w:hAnsi="Cambria" w:cs="Cambria"/>
          <w:sz w:val="32"/>
          <w:szCs w:val="32"/>
        </w:rPr>
      </w:pPr>
      <w:r w:rsidRPr="0023263F">
        <w:rPr>
          <w:rFonts w:ascii="Cambria" w:eastAsia="Cambria" w:hAnsi="Cambria" w:cs="Cambria"/>
          <w:b/>
          <w:color w:val="365F91"/>
          <w:spacing w:val="-1"/>
          <w:sz w:val="32"/>
          <w:szCs w:val="32"/>
        </w:rPr>
        <w:t>12</w:t>
      </w:r>
      <w:r w:rsidRPr="0023263F">
        <w:rPr>
          <w:rFonts w:ascii="Cambria" w:eastAsia="Cambria" w:hAnsi="Cambria" w:cs="Cambria"/>
          <w:b/>
          <w:color w:val="365F91"/>
          <w:sz w:val="32"/>
          <w:szCs w:val="32"/>
        </w:rPr>
        <w:t xml:space="preserve">.      </w:t>
      </w:r>
      <w:r w:rsidRPr="0023263F">
        <w:rPr>
          <w:rFonts w:ascii="Cambria" w:eastAsia="Cambria" w:hAnsi="Cambria" w:cs="Cambria"/>
          <w:b/>
          <w:color w:val="365F91"/>
          <w:spacing w:val="61"/>
          <w:sz w:val="32"/>
          <w:szCs w:val="32"/>
        </w:rPr>
        <w:t xml:space="preserve"> </w:t>
      </w:r>
      <w:r w:rsidRPr="0023263F">
        <w:rPr>
          <w:rFonts w:ascii="Cambria" w:eastAsia="Cambria" w:hAnsi="Cambria" w:cs="Cambria"/>
          <w:b/>
          <w:color w:val="365F91"/>
          <w:spacing w:val="-1"/>
          <w:sz w:val="32"/>
          <w:szCs w:val="32"/>
        </w:rPr>
        <w:t>N</w:t>
      </w:r>
      <w:r w:rsidRPr="0023263F">
        <w:rPr>
          <w:rFonts w:ascii="Cambria" w:eastAsia="Cambria" w:hAnsi="Cambria" w:cs="Cambria"/>
          <w:b/>
          <w:color w:val="365F91"/>
          <w:sz w:val="32"/>
          <w:szCs w:val="32"/>
        </w:rPr>
        <w:t>etwork</w:t>
      </w:r>
      <w:r w:rsidRPr="0023263F">
        <w:rPr>
          <w:rFonts w:ascii="Cambria" w:eastAsia="Cambria" w:hAnsi="Cambria" w:cs="Cambria"/>
          <w:b/>
          <w:color w:val="365F91"/>
          <w:spacing w:val="-2"/>
          <w:sz w:val="32"/>
          <w:szCs w:val="32"/>
        </w:rPr>
        <w:t xml:space="preserve"> </w:t>
      </w:r>
      <w:r w:rsidRPr="0023263F">
        <w:rPr>
          <w:rFonts w:ascii="Cambria" w:eastAsia="Cambria" w:hAnsi="Cambria" w:cs="Cambria"/>
          <w:b/>
          <w:color w:val="365F91"/>
          <w:spacing w:val="1"/>
          <w:sz w:val="32"/>
          <w:szCs w:val="32"/>
        </w:rPr>
        <w:t>s</w:t>
      </w:r>
      <w:r w:rsidRPr="0023263F">
        <w:rPr>
          <w:rFonts w:ascii="Cambria" w:eastAsia="Cambria" w:hAnsi="Cambria" w:cs="Cambria"/>
          <w:b/>
          <w:color w:val="365F91"/>
          <w:sz w:val="32"/>
          <w:szCs w:val="32"/>
        </w:rPr>
        <w:t>e</w:t>
      </w:r>
      <w:r w:rsidRPr="0023263F">
        <w:rPr>
          <w:rFonts w:ascii="Cambria" w:eastAsia="Cambria" w:hAnsi="Cambria" w:cs="Cambria"/>
          <w:b/>
          <w:color w:val="365F91"/>
          <w:spacing w:val="-2"/>
          <w:sz w:val="32"/>
          <w:szCs w:val="32"/>
        </w:rPr>
        <w:t>c</w:t>
      </w:r>
      <w:r w:rsidRPr="0023263F">
        <w:rPr>
          <w:rFonts w:ascii="Cambria" w:eastAsia="Cambria" w:hAnsi="Cambria" w:cs="Cambria"/>
          <w:b/>
          <w:color w:val="365F91"/>
          <w:sz w:val="32"/>
          <w:szCs w:val="32"/>
        </w:rPr>
        <w:t>ur</w:t>
      </w:r>
      <w:r w:rsidRPr="0023263F">
        <w:rPr>
          <w:rFonts w:ascii="Cambria" w:eastAsia="Cambria" w:hAnsi="Cambria" w:cs="Cambria"/>
          <w:b/>
          <w:color w:val="365F91"/>
          <w:spacing w:val="-1"/>
          <w:sz w:val="32"/>
          <w:szCs w:val="32"/>
        </w:rPr>
        <w:t>i</w:t>
      </w:r>
      <w:r w:rsidRPr="0023263F">
        <w:rPr>
          <w:rFonts w:ascii="Cambria" w:eastAsia="Cambria" w:hAnsi="Cambria" w:cs="Cambria"/>
          <w:b/>
          <w:color w:val="365F91"/>
          <w:sz w:val="32"/>
          <w:szCs w:val="32"/>
        </w:rPr>
        <w:t>ty</w:t>
      </w:r>
    </w:p>
    <w:p w14:paraId="5C9B14C5" w14:textId="77777777" w:rsidR="00045C83" w:rsidRDefault="00045C83">
      <w:pPr>
        <w:spacing w:before="4" w:line="120" w:lineRule="exact"/>
        <w:rPr>
          <w:sz w:val="12"/>
          <w:szCs w:val="12"/>
        </w:rPr>
      </w:pPr>
    </w:p>
    <w:p w14:paraId="4478B64A" w14:textId="77777777" w:rsidR="00045C83" w:rsidRDefault="00045C83">
      <w:pPr>
        <w:spacing w:line="200" w:lineRule="exact"/>
      </w:pPr>
    </w:p>
    <w:p w14:paraId="65F5FDDC" w14:textId="7E04EA54" w:rsidR="00045C83" w:rsidRPr="0023263F" w:rsidRDefault="00B0063D" w:rsidP="000424E6">
      <w:pPr>
        <w:pStyle w:val="ListParagraph"/>
        <w:numPr>
          <w:ilvl w:val="0"/>
          <w:numId w:val="11"/>
        </w:numPr>
        <w:tabs>
          <w:tab w:val="left" w:pos="460"/>
        </w:tabs>
        <w:ind w:right="70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ust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emen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ch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nte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on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ili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ari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z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he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nte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l c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ny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ork.</w:t>
      </w:r>
    </w:p>
    <w:p w14:paraId="2918DDFB" w14:textId="691BF397" w:rsidR="00045C83" w:rsidRPr="0023263F" w:rsidRDefault="00B0063D" w:rsidP="000424E6">
      <w:pPr>
        <w:pStyle w:val="ListParagraph"/>
        <w:numPr>
          <w:ilvl w:val="0"/>
          <w:numId w:val="11"/>
        </w:numPr>
        <w:tabs>
          <w:tab w:val="left" w:pos="460"/>
        </w:tabs>
        <w:ind w:right="71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ork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am</w:t>
      </w:r>
      <w:r w:rsidRPr="0023263F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23263F">
        <w:rPr>
          <w:rFonts w:asciiTheme="minorHAnsi" w:eastAsia="Arial" w:hAnsiTheme="minorHAnsi" w:cstheme="minorHAnsi"/>
          <w:sz w:val="24"/>
          <w:szCs w:val="24"/>
        </w:rPr>
        <w:t>ng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nd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ust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nta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6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3A089FBB" w14:textId="34CF9530" w:rsidR="00045C83" w:rsidRPr="0023263F" w:rsidRDefault="00B0063D" w:rsidP="000424E6">
      <w:pPr>
        <w:pStyle w:val="ListParagraph"/>
        <w:numPr>
          <w:ilvl w:val="0"/>
          <w:numId w:val="11"/>
        </w:numPr>
        <w:tabs>
          <w:tab w:val="left" w:pos="460"/>
        </w:tabs>
        <w:spacing w:before="34" w:line="240" w:lineRule="exact"/>
        <w:ind w:right="66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er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ati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nta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ch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z w:val="24"/>
          <w:szCs w:val="24"/>
        </w:rPr>
        <w:t>es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6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ed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23263F">
        <w:rPr>
          <w:rFonts w:asciiTheme="minorHAnsi" w:eastAsia="Arial" w:hAnsiTheme="minorHAnsi" w:cstheme="minorHAnsi"/>
          <w:sz w:val="24"/>
          <w:szCs w:val="24"/>
        </w:rPr>
        <w:t>st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ser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ces,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ot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 p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rt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23263F">
        <w:rPr>
          <w:rFonts w:asciiTheme="minorHAnsi" w:eastAsia="Arial" w:hAnsiTheme="minorHAnsi" w:cstheme="minorHAnsi"/>
          <w:sz w:val="24"/>
          <w:szCs w:val="24"/>
        </w:rPr>
        <w:t>nc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23263F">
        <w:rPr>
          <w:rFonts w:asciiTheme="minorHAnsi" w:eastAsia="Arial" w:hAnsiTheme="minorHAnsi" w:cstheme="minorHAnsi"/>
          <w:sz w:val="24"/>
          <w:szCs w:val="24"/>
        </w:rPr>
        <w:t>ng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 b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j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77E48F96" w14:textId="49F95FC3" w:rsidR="00045C83" w:rsidRPr="0023263F" w:rsidRDefault="00B0063D" w:rsidP="000424E6">
      <w:pPr>
        <w:pStyle w:val="ListParagraph"/>
        <w:numPr>
          <w:ilvl w:val="0"/>
          <w:numId w:val="11"/>
        </w:numPr>
        <w:tabs>
          <w:tab w:val="left" w:pos="460"/>
        </w:tabs>
        <w:spacing w:before="30" w:line="240" w:lineRule="exact"/>
        <w:ind w:right="72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l 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ati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ns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st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n un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usted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 any 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ems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card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z w:val="24"/>
          <w:szCs w:val="24"/>
        </w:rPr>
        <w:t>er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a en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166578B6" w14:textId="4B996865" w:rsidR="00045C83" w:rsidRPr="0023263F" w:rsidRDefault="00B0063D" w:rsidP="000424E6">
      <w:pPr>
        <w:pStyle w:val="ListParagraph"/>
        <w:numPr>
          <w:ilvl w:val="0"/>
          <w:numId w:val="11"/>
        </w:numPr>
        <w:tabs>
          <w:tab w:val="left" w:pos="460"/>
        </w:tabs>
        <w:spacing w:before="33" w:line="240" w:lineRule="exact"/>
        <w:ind w:right="67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at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ul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eme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ern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ers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="00925691" w:rsidRPr="0023263F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23263F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z w:val="24"/>
          <w:szCs w:val="24"/>
        </w:rPr>
        <w:t>ard 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ork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ow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-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ng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hre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  <w:r w:rsidRPr="0023263F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ust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so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emen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</w:p>
    <w:p w14:paraId="4DD4A479" w14:textId="77777777" w:rsidR="00045C83" w:rsidRPr="0023263F" w:rsidRDefault="00B0063D" w:rsidP="000424E6">
      <w:pPr>
        <w:pStyle w:val="ListParagraph"/>
        <w:spacing w:line="240" w:lineRule="exact"/>
        <w:rPr>
          <w:rFonts w:asciiTheme="minorHAnsi" w:eastAsia="Arial" w:hAnsiTheme="minorHAnsi" w:cstheme="minorHAnsi"/>
          <w:sz w:val="24"/>
          <w:szCs w:val="24"/>
        </w:rPr>
      </w:pPr>
      <w:proofErr w:type="gramStart"/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ork</w:t>
      </w:r>
      <w:proofErr w:type="gramEnd"/>
      <w:r w:rsidRPr="0023263F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he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urc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23263F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tt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ach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se 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such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as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</w:p>
    <w:p w14:paraId="71B6A54C" w14:textId="77777777" w:rsidR="00045C83" w:rsidRPr="0023263F" w:rsidRDefault="00B0063D" w:rsidP="000424E6">
      <w:pPr>
        <w:pStyle w:val="ListParagraph"/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z w:val="24"/>
          <w:szCs w:val="24"/>
        </w:rPr>
        <w:t>, 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n ne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06F051AB" w14:textId="63579AC4" w:rsidR="00045C83" w:rsidRPr="0023263F" w:rsidRDefault="00B0063D" w:rsidP="000424E6">
      <w:pPr>
        <w:pStyle w:val="ListParagraph"/>
        <w:numPr>
          <w:ilvl w:val="0"/>
          <w:numId w:val="11"/>
        </w:numPr>
        <w:tabs>
          <w:tab w:val="left" w:pos="460"/>
        </w:tabs>
        <w:spacing w:before="35" w:line="240" w:lineRule="exact"/>
        <w:ind w:right="75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nd</w:t>
      </w:r>
      <w:r w:rsidRPr="0023263F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ff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ust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ch</w:t>
      </w:r>
      <w:r w:rsidRPr="0023263F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card</w:t>
      </w:r>
      <w:r w:rsidRPr="0023263F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r 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a en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4C79C6BE" w14:textId="52A25C28" w:rsidR="00045C83" w:rsidRPr="0023263F" w:rsidRDefault="00B0063D" w:rsidP="000424E6">
      <w:pPr>
        <w:pStyle w:val="ListParagraph"/>
        <w:numPr>
          <w:ilvl w:val="0"/>
          <w:numId w:val="11"/>
        </w:numPr>
        <w:tabs>
          <w:tab w:val="left" w:pos="460"/>
        </w:tabs>
        <w:spacing w:before="31" w:line="240" w:lineRule="exact"/>
        <w:ind w:right="69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3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nd</w:t>
      </w:r>
      <w:r w:rsidRPr="0023263F">
        <w:rPr>
          <w:rFonts w:asciiTheme="minorHAnsi" w:eastAsia="Arial" w:hAnsiTheme="minorHAnsi" w:cstheme="minorHAnsi"/>
          <w:spacing w:val="3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ork</w:t>
      </w:r>
      <w:r w:rsidRPr="0023263F">
        <w:rPr>
          <w:rFonts w:asciiTheme="minorHAnsi" w:eastAsia="Arial" w:hAnsiTheme="minorHAnsi" w:cstheme="minorHAnsi"/>
          <w:spacing w:val="3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3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oc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3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by</w:t>
      </w:r>
      <w:r w:rsidRPr="0023263F">
        <w:rPr>
          <w:rFonts w:asciiTheme="minorHAnsi" w:eastAsia="Arial" w:hAnsiTheme="minorHAnsi" w:cstheme="minorHAnsi"/>
          <w:spacing w:val="3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ult</w:t>
      </w:r>
      <w:r w:rsidRPr="0023263F">
        <w:rPr>
          <w:rFonts w:asciiTheme="minorHAnsi" w:eastAsia="Arial" w:hAnsiTheme="minorHAnsi" w:cstheme="minorHAnsi"/>
          <w:sz w:val="24"/>
          <w:szCs w:val="24"/>
        </w:rPr>
        <w:t>,</w:t>
      </w:r>
      <w:r w:rsidRPr="0023263F">
        <w:rPr>
          <w:rFonts w:asciiTheme="minorHAnsi" w:eastAsia="Arial" w:hAnsiTheme="minorHAnsi" w:cstheme="minorHAnsi"/>
          <w:spacing w:val="3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nl</w:t>
      </w:r>
      <w:r w:rsidRPr="0023263F">
        <w:rPr>
          <w:rFonts w:asciiTheme="minorHAnsi" w:eastAsia="Arial" w:hAnsiTheme="minorHAnsi" w:cstheme="minorHAnsi"/>
          <w:sz w:val="24"/>
          <w:szCs w:val="24"/>
        </w:rPr>
        <w:t>ess</w:t>
      </w:r>
      <w:r w:rsidRPr="0023263F">
        <w:rPr>
          <w:rFonts w:asciiTheme="minorHAnsi" w:eastAsia="Arial" w:hAnsiTheme="minorHAnsi" w:cstheme="minorHAnsi"/>
          <w:spacing w:val="3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tl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3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3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3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3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est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s 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 be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cume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76CA34A5" w14:textId="2038E462" w:rsidR="00045C83" w:rsidRPr="0023263F" w:rsidRDefault="00B0063D" w:rsidP="000424E6">
      <w:pPr>
        <w:pStyle w:val="ListParagraph"/>
        <w:numPr>
          <w:ilvl w:val="0"/>
          <w:numId w:val="11"/>
        </w:numPr>
        <w:tabs>
          <w:tab w:val="left" w:pos="460"/>
        </w:tabs>
        <w:spacing w:before="34" w:line="240" w:lineRule="exact"/>
        <w:ind w:right="67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ff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by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proofErr w:type="gramStart"/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  <w:proofErr w:type="gramEnd"/>
      <w:r w:rsidRPr="0023263F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are</w:t>
      </w:r>
      <w:r w:rsidRPr="0023263F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2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cate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y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t can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v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by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s)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cume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</w:p>
    <w:p w14:paraId="4652A509" w14:textId="72627601" w:rsidR="00045C83" w:rsidRPr="0023263F" w:rsidRDefault="00925691" w:rsidP="000424E6">
      <w:pPr>
        <w:pStyle w:val="ListParagraph"/>
        <w:numPr>
          <w:ilvl w:val="0"/>
          <w:numId w:val="11"/>
        </w:numPr>
        <w:tabs>
          <w:tab w:val="left" w:pos="460"/>
        </w:tabs>
        <w:spacing w:before="31" w:line="240" w:lineRule="exact"/>
        <w:ind w:right="902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2"/>
          <w:sz w:val="24"/>
          <w:szCs w:val="24"/>
          <w:highlight w:val="red"/>
        </w:rPr>
        <w:t>Unison Globus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l h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="00B0063D" w:rsidRPr="0023263F">
        <w:rPr>
          <w:rFonts w:asciiTheme="minorHAnsi" w:eastAsia="Arial" w:hAnsiTheme="minorHAnsi" w:cstheme="minorHAnsi"/>
          <w:spacing w:val="4"/>
          <w:sz w:val="24"/>
          <w:szCs w:val="24"/>
        </w:rPr>
        <w:t>f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n a</w:t>
      </w:r>
      <w:r w:rsidR="00B0063D" w:rsidRPr="0023263F">
        <w:rPr>
          <w:rFonts w:asciiTheme="minorHAnsi" w:eastAsia="Arial" w:hAnsiTheme="minorHAnsi" w:cstheme="minorHAnsi"/>
          <w:spacing w:val="2"/>
          <w:sz w:val="24"/>
          <w:szCs w:val="24"/>
        </w:rPr>
        <w:t>n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wi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ess ne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="00B0063D"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79098E" w:rsidRPr="0023263F">
        <w:rPr>
          <w:rFonts w:asciiTheme="minorHAnsi" w:eastAsia="Arial" w:hAnsiTheme="minorHAnsi" w:cstheme="minorHAnsi"/>
          <w:spacing w:val="2"/>
          <w:sz w:val="24"/>
          <w:szCs w:val="24"/>
        </w:rPr>
        <w:t>sensitive</w:t>
      </w:r>
      <w:r w:rsidR="00B0063D"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a e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6B92374A" w14:textId="6E1693B1" w:rsidR="00045C83" w:rsidRPr="0023263F" w:rsidRDefault="00925691" w:rsidP="000424E6">
      <w:pPr>
        <w:pStyle w:val="ListParagraph"/>
        <w:numPr>
          <w:ilvl w:val="0"/>
          <w:numId w:val="11"/>
        </w:numPr>
        <w:tabs>
          <w:tab w:val="left" w:pos="460"/>
        </w:tabs>
        <w:spacing w:before="35" w:line="240" w:lineRule="exact"/>
        <w:ind w:right="484"/>
        <w:rPr>
          <w:rFonts w:asciiTheme="minorHAnsi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ti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ne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ess use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nto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D</w:t>
      </w:r>
      <w:r w:rsidR="00B0063D" w:rsidRPr="0023263F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Z,</w:t>
      </w:r>
      <w:r w:rsidR="00B0063D"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="00B0063D"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="00B0063D"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l be</w:t>
      </w:r>
      <w:r w:rsidR="00B0063D"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ntic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 xml:space="preserve">d and </w:t>
      </w:r>
      <w:r w:rsidR="00B0063D"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as if</w:t>
      </w:r>
      <w:r w:rsidR="00B0063D"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ere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comi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g in</w:t>
      </w:r>
      <w:r w:rsidR="00B0063D"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om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23263F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nt</w:t>
      </w:r>
      <w:r w:rsidR="00B0063D" w:rsidRPr="0023263F">
        <w:rPr>
          <w:rFonts w:asciiTheme="minorHAnsi" w:eastAsia="Arial" w:hAnsiTheme="minorHAnsi" w:cstheme="minorHAnsi"/>
          <w:spacing w:val="-2"/>
          <w:sz w:val="24"/>
          <w:szCs w:val="24"/>
        </w:rPr>
        <w:t>er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pacing w:val="4"/>
          <w:sz w:val="24"/>
          <w:szCs w:val="24"/>
        </w:rPr>
        <w:t>t</w:t>
      </w:r>
      <w:r w:rsidR="00B0063D" w:rsidRPr="0023263F">
        <w:rPr>
          <w:rFonts w:asciiTheme="minorHAnsi" w:hAnsiTheme="minorHAnsi" w:cstheme="minorHAnsi"/>
          <w:sz w:val="24"/>
          <w:szCs w:val="24"/>
        </w:rPr>
        <w:t>.</w:t>
      </w:r>
    </w:p>
    <w:p w14:paraId="635FF6BC" w14:textId="3C62931D" w:rsidR="00045C83" w:rsidRPr="0023263F" w:rsidRDefault="00B0063D" w:rsidP="000424E6">
      <w:pPr>
        <w:pStyle w:val="ListParagraph"/>
        <w:numPr>
          <w:ilvl w:val="0"/>
          <w:numId w:val="11"/>
        </w:numPr>
        <w:spacing w:before="3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23263F">
        <w:rPr>
          <w:rFonts w:asciiTheme="minorHAnsi" w:eastAsia="Arial" w:hAnsiTheme="minorHAnsi" w:cstheme="minorHAnsi"/>
          <w:sz w:val="24"/>
          <w:szCs w:val="24"/>
        </w:rPr>
        <w:t>sc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pri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ate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P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ess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ernal 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es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ust be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73897704" w14:textId="5C95B3D2" w:rsidR="00045C83" w:rsidRPr="0023263F" w:rsidRDefault="00B0063D" w:rsidP="000424E6">
      <w:pPr>
        <w:pStyle w:val="ListParagraph"/>
        <w:numPr>
          <w:ilvl w:val="0"/>
          <w:numId w:val="11"/>
        </w:numPr>
        <w:tabs>
          <w:tab w:val="left" w:pos="460"/>
        </w:tabs>
        <w:spacing w:before="1"/>
        <w:ind w:right="72"/>
        <w:rPr>
          <w:rFonts w:asciiTheme="minorHAnsi" w:eastAsia="Arial" w:hAnsiTheme="minorHAnsi" w:cstheme="minorHAnsi"/>
          <w:sz w:val="24"/>
          <w:szCs w:val="24"/>
        </w:rPr>
      </w:pPr>
      <w:proofErr w:type="gramStart"/>
      <w:r w:rsidRPr="0023263F">
        <w:rPr>
          <w:rFonts w:asciiTheme="minorHAnsi" w:eastAsia="Arial" w:hAnsiTheme="minorHAnsi" w:cstheme="minorHAnsi"/>
          <w:sz w:val="24"/>
          <w:szCs w:val="24"/>
        </w:rPr>
        <w:t xml:space="preserve">A </w:t>
      </w:r>
      <w:r w:rsidRPr="0023263F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proofErr w:type="gramEnd"/>
      <w:r w:rsidRPr="0023263F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23263F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he 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23263F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23263F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23263F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be </w:t>
      </w:r>
      <w:r w:rsidRPr="0023263F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cumen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ed </w:t>
      </w:r>
      <w:r w:rsidRPr="0023263F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23263F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23263F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be </w:t>
      </w:r>
      <w:r w:rsidRPr="0023263F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ed </w:t>
      </w:r>
      <w:r w:rsidRPr="0023263F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 acc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nce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ork.</w:t>
      </w:r>
    </w:p>
    <w:p w14:paraId="7BA7C3CB" w14:textId="0E586FA2" w:rsidR="00045C83" w:rsidRPr="0023263F" w:rsidRDefault="00B0063D" w:rsidP="000424E6">
      <w:pPr>
        <w:pStyle w:val="ListParagraph"/>
        <w:numPr>
          <w:ilvl w:val="0"/>
          <w:numId w:val="11"/>
        </w:numPr>
        <w:tabs>
          <w:tab w:val="left" w:pos="460"/>
        </w:tabs>
        <w:spacing w:before="38" w:line="240" w:lineRule="exact"/>
        <w:ind w:right="68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es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wil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on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x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sure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f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 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 cl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an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up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r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6E0F3FF3" w14:textId="53459E57" w:rsidR="00045C83" w:rsidRPr="0023263F" w:rsidRDefault="00925691" w:rsidP="000424E6">
      <w:pPr>
        <w:pStyle w:val="ListParagraph"/>
        <w:numPr>
          <w:ilvl w:val="0"/>
          <w:numId w:val="11"/>
        </w:numPr>
        <w:tabs>
          <w:tab w:val="left" w:pos="460"/>
        </w:tabs>
        <w:spacing w:before="20" w:line="240" w:lineRule="exact"/>
        <w:ind w:right="159"/>
        <w:rPr>
          <w:rFonts w:asciiTheme="minorHAnsi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="00B0063D"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aran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ne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ess use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nto</w:t>
      </w:r>
      <w:r w:rsidR="00B0063D"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="00B0063D" w:rsidRPr="0023263F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Z,</w:t>
      </w:r>
      <w:r w:rsidR="00B0063D"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="00B0063D"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w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ere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ntic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="00B0063D"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as if</w:t>
      </w:r>
      <w:r w:rsidR="00B0063D"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ere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comi</w:t>
      </w:r>
      <w:r w:rsidR="00B0063D"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g in</w:t>
      </w:r>
      <w:r w:rsidR="00B0063D"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om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23263F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="00B0063D" w:rsidRPr="0023263F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nt</w:t>
      </w:r>
      <w:r w:rsidR="00B0063D" w:rsidRPr="0023263F">
        <w:rPr>
          <w:rFonts w:asciiTheme="minorHAnsi" w:eastAsia="Arial" w:hAnsiTheme="minorHAnsi" w:cstheme="minorHAnsi"/>
          <w:spacing w:val="-2"/>
          <w:sz w:val="24"/>
          <w:szCs w:val="24"/>
        </w:rPr>
        <w:t>er</w:t>
      </w:r>
      <w:r w:rsidR="00B0063D"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23263F">
        <w:rPr>
          <w:rFonts w:asciiTheme="minorHAnsi" w:eastAsia="Arial" w:hAnsiTheme="minorHAnsi" w:cstheme="minorHAnsi"/>
          <w:spacing w:val="4"/>
          <w:sz w:val="24"/>
          <w:szCs w:val="24"/>
        </w:rPr>
        <w:t>t</w:t>
      </w:r>
      <w:r w:rsidR="00B0063D" w:rsidRPr="0023263F">
        <w:rPr>
          <w:rFonts w:asciiTheme="minorHAnsi" w:hAnsiTheme="minorHAnsi" w:cstheme="minorHAnsi"/>
          <w:sz w:val="24"/>
          <w:szCs w:val="24"/>
        </w:rPr>
        <w:t>.</w:t>
      </w:r>
    </w:p>
    <w:p w14:paraId="5A153B32" w14:textId="43CD0C77" w:rsidR="00045C83" w:rsidRDefault="00B0063D" w:rsidP="000424E6">
      <w:pPr>
        <w:pStyle w:val="ListParagraph"/>
        <w:numPr>
          <w:ilvl w:val="0"/>
          <w:numId w:val="11"/>
        </w:numPr>
        <w:tabs>
          <w:tab w:val="left" w:pos="460"/>
        </w:tabs>
        <w:spacing w:before="4"/>
        <w:ind w:right="339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o 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ect co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m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nt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79098E" w:rsidRPr="0023263F">
        <w:rPr>
          <w:rFonts w:asciiTheme="minorHAnsi" w:eastAsia="Arial" w:hAnsiTheme="minorHAnsi" w:cstheme="minorHAnsi"/>
          <w:sz w:val="24"/>
          <w:szCs w:val="24"/>
        </w:rPr>
        <w:t>sensitive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 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a en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23263F">
        <w:rPr>
          <w:rFonts w:asciiTheme="minorHAnsi" w:eastAsia="Arial" w:hAnsiTheme="minorHAnsi" w:cstheme="minorHAnsi"/>
          <w:sz w:val="24"/>
          <w:szCs w:val="24"/>
        </w:rPr>
        <w:t>l be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 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erse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hro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2C641377" w14:textId="3C04CE4E" w:rsidR="0023263F" w:rsidRDefault="0023263F" w:rsidP="0023263F">
      <w:pPr>
        <w:tabs>
          <w:tab w:val="left" w:pos="460"/>
        </w:tabs>
        <w:spacing w:before="4"/>
        <w:ind w:right="339"/>
        <w:rPr>
          <w:rFonts w:asciiTheme="minorHAnsi" w:eastAsia="Arial" w:hAnsiTheme="minorHAnsi" w:cstheme="minorHAnsi"/>
          <w:sz w:val="24"/>
          <w:szCs w:val="24"/>
        </w:rPr>
      </w:pPr>
    </w:p>
    <w:p w14:paraId="1F6B4B46" w14:textId="77777777" w:rsidR="0023263F" w:rsidRPr="0023263F" w:rsidRDefault="0023263F" w:rsidP="0023263F">
      <w:pPr>
        <w:tabs>
          <w:tab w:val="left" w:pos="460"/>
        </w:tabs>
        <w:spacing w:before="4"/>
        <w:ind w:right="339"/>
        <w:rPr>
          <w:rFonts w:asciiTheme="minorHAnsi" w:eastAsia="Arial" w:hAnsiTheme="minorHAnsi" w:cstheme="minorHAnsi"/>
          <w:sz w:val="24"/>
          <w:szCs w:val="24"/>
        </w:rPr>
      </w:pPr>
    </w:p>
    <w:p w14:paraId="7B8CD8FC" w14:textId="77777777" w:rsidR="00045C83" w:rsidRDefault="00045C83">
      <w:pPr>
        <w:spacing w:before="6" w:line="280" w:lineRule="exact"/>
        <w:rPr>
          <w:sz w:val="28"/>
          <w:szCs w:val="28"/>
        </w:rPr>
      </w:pPr>
    </w:p>
    <w:tbl>
      <w:tblPr>
        <w:tblW w:w="0" w:type="auto"/>
        <w:tblInd w:w="5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8"/>
        <w:gridCol w:w="1279"/>
        <w:gridCol w:w="1434"/>
        <w:gridCol w:w="1106"/>
      </w:tblGrid>
      <w:tr w:rsidR="00045C83" w14:paraId="337889E3" w14:textId="77777777" w:rsidTr="0023263F">
        <w:trPr>
          <w:trHeight w:hRule="exact" w:val="1148"/>
        </w:trPr>
        <w:tc>
          <w:tcPr>
            <w:tcW w:w="33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6D23FF" w14:textId="77777777" w:rsidR="00045C83" w:rsidRDefault="00045C83">
            <w:pPr>
              <w:spacing w:line="200" w:lineRule="exact"/>
            </w:pPr>
          </w:p>
          <w:p w14:paraId="270ACF92" w14:textId="77777777" w:rsidR="00045C83" w:rsidRDefault="00045C83">
            <w:pPr>
              <w:spacing w:before="19" w:line="280" w:lineRule="exact"/>
              <w:rPr>
                <w:sz w:val="28"/>
                <w:szCs w:val="28"/>
              </w:rPr>
            </w:pPr>
          </w:p>
          <w:p w14:paraId="64C9D706" w14:textId="77777777" w:rsidR="00045C83" w:rsidRDefault="00B0063D">
            <w:pPr>
              <w:ind w:left="46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4AE9DB" w14:textId="77777777" w:rsidR="00045C83" w:rsidRDefault="00045C83">
            <w:pPr>
              <w:spacing w:before="11" w:line="260" w:lineRule="exact"/>
              <w:rPr>
                <w:sz w:val="26"/>
                <w:szCs w:val="26"/>
              </w:rPr>
            </w:pPr>
          </w:p>
          <w:p w14:paraId="0AFA46E3" w14:textId="77777777" w:rsidR="00045C83" w:rsidRDefault="00B0063D">
            <w:pPr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>
              <w:rPr>
                <w:rFonts w:ascii="Arial" w:eastAsia="Arial" w:hAnsi="Arial" w:cs="Arial"/>
                <w:sz w:val="24"/>
                <w:szCs w:val="24"/>
              </w:rPr>
              <w:t>rce</w:t>
            </w:r>
          </w:p>
          <w:p w14:paraId="3E7E1B27" w14:textId="77777777" w:rsidR="00045C83" w:rsidRDefault="00B0063D">
            <w:pPr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IP</w:t>
            </w:r>
          </w:p>
        </w:tc>
        <w:tc>
          <w:tcPr>
            <w:tcW w:w="1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472D9" w14:textId="77777777" w:rsidR="00045C83" w:rsidRDefault="00045C83">
            <w:pPr>
              <w:spacing w:before="11" w:line="260" w:lineRule="exact"/>
              <w:rPr>
                <w:sz w:val="26"/>
                <w:szCs w:val="26"/>
              </w:rPr>
            </w:pPr>
          </w:p>
          <w:p w14:paraId="0516B3D8" w14:textId="77777777" w:rsidR="00045C83" w:rsidRDefault="00B0063D">
            <w:pPr>
              <w:ind w:left="10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  <w:p w14:paraId="52FE241C" w14:textId="77777777" w:rsidR="00045C83" w:rsidRDefault="00B0063D">
            <w:pPr>
              <w:ind w:left="10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IP</w:t>
            </w:r>
          </w:p>
        </w:tc>
        <w:tc>
          <w:tcPr>
            <w:tcW w:w="11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BC1A50" w14:textId="77777777" w:rsidR="00045C83" w:rsidRDefault="00045C83">
            <w:pPr>
              <w:spacing w:before="7" w:line="140" w:lineRule="exact"/>
              <w:rPr>
                <w:sz w:val="14"/>
                <w:szCs w:val="14"/>
              </w:rPr>
            </w:pPr>
          </w:p>
          <w:p w14:paraId="1D4A6E98" w14:textId="77777777" w:rsidR="00045C83" w:rsidRDefault="00045C83">
            <w:pPr>
              <w:spacing w:line="200" w:lineRule="exact"/>
            </w:pPr>
          </w:p>
          <w:p w14:paraId="4B8176B0" w14:textId="77777777" w:rsidR="00045C83" w:rsidRDefault="00045C83">
            <w:pPr>
              <w:spacing w:line="200" w:lineRule="exact"/>
            </w:pPr>
          </w:p>
          <w:p w14:paraId="40B323FD" w14:textId="77777777" w:rsidR="00045C83" w:rsidRDefault="00B0063D">
            <w:pPr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</w:tr>
      <w:tr w:rsidR="00045C83" w14:paraId="4D3B63DB" w14:textId="77777777" w:rsidTr="0023263F">
        <w:trPr>
          <w:trHeight w:hRule="exact" w:val="2002"/>
        </w:trPr>
        <w:tc>
          <w:tcPr>
            <w:tcW w:w="33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4E8F4D" w14:textId="77777777" w:rsidR="00045C83" w:rsidRDefault="00045C83"/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DC3B8B" w14:textId="77777777" w:rsidR="00045C83" w:rsidRDefault="00045C83"/>
        </w:tc>
        <w:tc>
          <w:tcPr>
            <w:tcW w:w="1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4EA4F" w14:textId="77777777" w:rsidR="00045C83" w:rsidRDefault="00045C83"/>
        </w:tc>
        <w:tc>
          <w:tcPr>
            <w:tcW w:w="11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FDB5FD" w14:textId="77777777" w:rsidR="00045C83" w:rsidRDefault="00045C83"/>
        </w:tc>
      </w:tr>
      <w:tr w:rsidR="00045C83" w14:paraId="42A2F29C" w14:textId="77777777" w:rsidTr="0023263F">
        <w:trPr>
          <w:trHeight w:hRule="exact" w:val="792"/>
        </w:trPr>
        <w:tc>
          <w:tcPr>
            <w:tcW w:w="33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72A431" w14:textId="77777777" w:rsidR="00045C83" w:rsidRDefault="00045C83"/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1F1A0" w14:textId="77777777" w:rsidR="00045C83" w:rsidRDefault="00045C83"/>
        </w:tc>
        <w:tc>
          <w:tcPr>
            <w:tcW w:w="1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6F4A7D" w14:textId="77777777" w:rsidR="00045C83" w:rsidRDefault="00045C83"/>
        </w:tc>
        <w:tc>
          <w:tcPr>
            <w:tcW w:w="11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895C33" w14:textId="77777777" w:rsidR="00045C83" w:rsidRDefault="00045C83"/>
        </w:tc>
      </w:tr>
    </w:tbl>
    <w:p w14:paraId="3AF9E1B6" w14:textId="77777777" w:rsidR="00045C83" w:rsidRDefault="00045C83"/>
    <w:p w14:paraId="4062BFE6" w14:textId="77777777" w:rsidR="0023263F" w:rsidRDefault="0023263F">
      <w:pPr>
        <w:spacing w:before="21" w:line="300" w:lineRule="exact"/>
        <w:ind w:left="112"/>
        <w:rPr>
          <w:rFonts w:ascii="Cambria" w:eastAsia="Cambria" w:hAnsi="Cambria" w:cs="Cambria"/>
          <w:b/>
          <w:color w:val="365F91"/>
          <w:spacing w:val="-1"/>
          <w:position w:val="-1"/>
          <w:sz w:val="28"/>
          <w:szCs w:val="28"/>
        </w:rPr>
      </w:pPr>
    </w:p>
    <w:p w14:paraId="59C91E4E" w14:textId="77777777" w:rsidR="0023263F" w:rsidRDefault="0023263F" w:rsidP="0023263F">
      <w:pPr>
        <w:tabs>
          <w:tab w:val="left" w:pos="7755"/>
        </w:tabs>
        <w:spacing w:before="21" w:line="300" w:lineRule="exact"/>
        <w:ind w:left="112"/>
        <w:rPr>
          <w:rFonts w:ascii="Cambria" w:eastAsia="Cambria" w:hAnsi="Cambria" w:cs="Cambria"/>
          <w:b/>
          <w:color w:val="365F91"/>
          <w:spacing w:val="-1"/>
          <w:position w:val="-1"/>
          <w:sz w:val="28"/>
          <w:szCs w:val="28"/>
        </w:rPr>
      </w:pPr>
    </w:p>
    <w:p w14:paraId="0B80B0AC" w14:textId="77777777" w:rsidR="0023263F" w:rsidRDefault="0023263F">
      <w:pPr>
        <w:spacing w:before="21" w:line="300" w:lineRule="exact"/>
        <w:ind w:left="112"/>
        <w:rPr>
          <w:rFonts w:ascii="Cambria" w:eastAsia="Cambria" w:hAnsi="Cambria" w:cs="Cambria"/>
          <w:b/>
          <w:color w:val="365F91"/>
          <w:spacing w:val="-1"/>
          <w:position w:val="-1"/>
          <w:sz w:val="32"/>
          <w:szCs w:val="32"/>
        </w:rPr>
      </w:pPr>
    </w:p>
    <w:p w14:paraId="30153F80" w14:textId="5CBAF61D" w:rsidR="00045C83" w:rsidRPr="0023263F" w:rsidRDefault="003F2FC4">
      <w:pPr>
        <w:spacing w:before="21" w:line="300" w:lineRule="exact"/>
        <w:ind w:left="112"/>
        <w:rPr>
          <w:rFonts w:asciiTheme="minorHAnsi" w:hAnsiTheme="minorHAnsi" w:cstheme="minorHAnsi"/>
          <w:sz w:val="32"/>
          <w:szCs w:val="32"/>
        </w:rPr>
      </w:pPr>
      <w:r w:rsidRPr="0023263F">
        <w:rPr>
          <w:rFonts w:asciiTheme="minorHAnsi" w:hAnsiTheme="minorHAnsi" w:cstheme="minorHAnsi"/>
          <w:sz w:val="32"/>
          <w:szCs w:val="32"/>
        </w:rPr>
        <w:pict w14:anchorId="029537CB">
          <v:group id="_x0000_s1037" style="position:absolute;left:0;text-align:left;margin-left:93.8pt;margin-top:-40.3pt;width:352.5pt;height:31.65pt;z-index:-1383;mso-position-horizontal-relative:page" coordorigin="1876,-806" coordsize="7050,633">
            <v:group id="_x0000_s1038" style="position:absolute;left:1887;top:-795;width:3257;height:0" coordorigin="1887,-795" coordsize="3257,0">
              <v:shape id="_x0000_s1063" style="position:absolute;left:1887;top:-795;width:3257;height:0" coordorigin="1887,-795" coordsize="3257,0" path="m1887,-795r3257,e" filled="f" strokeweight=".58pt">
                <v:path arrowok="t"/>
              </v:shape>
              <v:group id="_x0000_s1039" style="position:absolute;left:5154;top:-795;width:1253;height:0" coordorigin="5154,-795" coordsize="1253,0">
                <v:shape id="_x0000_s1062" style="position:absolute;left:5154;top:-795;width:1253;height:0" coordorigin="5154,-795" coordsize="1253,0" path="m5154,-795r1253,e" filled="f" strokeweight=".58pt">
                  <v:path arrowok="t"/>
                </v:shape>
                <v:group id="_x0000_s1040" style="position:absolute;left:6417;top:-795;width:1406;height:0" coordorigin="6417,-795" coordsize="1406,0">
                  <v:shape id="_x0000_s1061" style="position:absolute;left:6417;top:-795;width:1406;height:0" coordorigin="6417,-795" coordsize="1406,0" path="m6417,-795r1406,e" filled="f" strokeweight=".58pt">
                    <v:path arrowok="t"/>
                  </v:shape>
                  <v:group id="_x0000_s1041" style="position:absolute;left:7833;top:-795;width:1083;height:0" coordorigin="7833,-795" coordsize="1083,0">
                    <v:shape id="_x0000_s1060" style="position:absolute;left:7833;top:-795;width:1083;height:0" coordorigin="7833,-795" coordsize="1083,0" path="m7833,-795r1082,e" filled="f" strokeweight=".58pt">
                      <v:path arrowok="t"/>
                    </v:shape>
                    <v:group id="_x0000_s1042" style="position:absolute;left:1882;top:-800;width:0;height:622" coordorigin="1882,-800" coordsize="0,622">
                      <v:shape id="_x0000_s1059" style="position:absolute;left:1882;top:-800;width:0;height:622" coordorigin="1882,-800" coordsize="0,622" path="m1882,-800r,621e" filled="f" strokeweight=".58pt">
                        <v:path arrowok="t"/>
                      </v:shape>
                      <v:group id="_x0000_s1043" style="position:absolute;left:1887;top:-183;width:3257;height:0" coordorigin="1887,-183" coordsize="3257,0">
                        <v:shape id="_x0000_s1058" style="position:absolute;left:1887;top:-183;width:3257;height:0" coordorigin="1887,-183" coordsize="3257,0" path="m1887,-183r3257,e" filled="f" strokeweight=".58pt">
                          <v:path arrowok="t"/>
                        </v:shape>
                        <v:group id="_x0000_s1044" style="position:absolute;left:5149;top:-800;width:0;height:622" coordorigin="5149,-800" coordsize="0,622">
                          <v:shape id="_x0000_s1057" style="position:absolute;left:5149;top:-800;width:0;height:622" coordorigin="5149,-800" coordsize="0,622" path="m5149,-800r,621e" filled="f" strokeweight=".58pt">
                            <v:path arrowok="t"/>
                          </v:shape>
                          <v:group id="_x0000_s1045" style="position:absolute;left:5154;top:-183;width:1253;height:0" coordorigin="5154,-183" coordsize="1253,0">
                            <v:shape id="_x0000_s1056" style="position:absolute;left:5154;top:-183;width:1253;height:0" coordorigin="5154,-183" coordsize="1253,0" path="m5154,-183r1253,e" filled="f" strokeweight=".58pt">
                              <v:path arrowok="t"/>
                            </v:shape>
                            <v:group id="_x0000_s1046" style="position:absolute;left:6412;top:-800;width:0;height:622" coordorigin="6412,-800" coordsize="0,622">
                              <v:shape id="_x0000_s1055" style="position:absolute;left:6412;top:-800;width:0;height:622" coordorigin="6412,-800" coordsize="0,622" path="m6412,-800r,621e" filled="f" strokeweight=".58pt">
                                <v:path arrowok="t"/>
                              </v:shape>
                              <v:group id="_x0000_s1047" style="position:absolute;left:6417;top:-183;width:1406;height:0" coordorigin="6417,-183" coordsize="1406,0">
                                <v:shape id="_x0000_s1054" style="position:absolute;left:6417;top:-183;width:1406;height:0" coordorigin="6417,-183" coordsize="1406,0" path="m6417,-183r1406,e" filled="f" strokeweight=".58pt">
                                  <v:path arrowok="t"/>
                                </v:shape>
                                <v:group id="_x0000_s1048" style="position:absolute;left:7828;top:-800;width:0;height:622" coordorigin="7828,-800" coordsize="0,622">
                                  <v:shape id="_x0000_s1053" style="position:absolute;left:7828;top:-800;width:0;height:622" coordorigin="7828,-800" coordsize="0,622" path="m7828,-800r,621e" filled="f" strokeweight=".58pt">
                                    <v:path arrowok="t"/>
                                  </v:shape>
                                  <v:group id="_x0000_s1049" style="position:absolute;left:7833;top:-183;width:1083;height:0" coordorigin="7833,-183" coordsize="1083,0">
                                    <v:shape id="_x0000_s1052" style="position:absolute;left:7833;top:-183;width:1083;height:0" coordorigin="7833,-183" coordsize="1083,0" path="m7833,-183r1082,e" filled="f" strokeweight=".58pt">
                                      <v:path arrowok="t"/>
                                    </v:shape>
                                    <v:group id="_x0000_s1050" style="position:absolute;left:8920;top:-800;width:0;height:622" coordorigin="8920,-800" coordsize="0,622">
                                      <v:shape id="_x0000_s1051" style="position:absolute;left:8920;top:-800;width:0;height:622" coordorigin="8920,-800" coordsize="0,622" path="m8920,-800r,621e" filled="f" strokeweight=".58pt">
                                        <v:path arrowok="t"/>
                                      </v:shape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  <w10:wrap anchorx="page"/>
          </v:group>
        </w:pict>
      </w:r>
      <w:r w:rsidR="00B0063D" w:rsidRPr="0023263F">
        <w:rPr>
          <w:rFonts w:asciiTheme="minorHAnsi" w:eastAsia="Cambria" w:hAnsiTheme="minorHAnsi" w:cstheme="minorHAnsi"/>
          <w:b/>
          <w:color w:val="365F91"/>
          <w:spacing w:val="-1"/>
          <w:position w:val="-1"/>
          <w:sz w:val="32"/>
          <w:szCs w:val="32"/>
        </w:rPr>
        <w:t>13</w:t>
      </w:r>
      <w:r w:rsidR="00B0063D" w:rsidRPr="0023263F">
        <w:rPr>
          <w:rFonts w:asciiTheme="minorHAnsi" w:eastAsia="Cambria" w:hAnsiTheme="minorHAnsi" w:cstheme="minorHAnsi"/>
          <w:b/>
          <w:color w:val="365F91"/>
          <w:position w:val="-1"/>
          <w:sz w:val="32"/>
          <w:szCs w:val="32"/>
        </w:rPr>
        <w:t xml:space="preserve">.      </w:t>
      </w:r>
      <w:r w:rsidR="00B0063D" w:rsidRPr="0023263F">
        <w:rPr>
          <w:rFonts w:asciiTheme="minorHAnsi" w:eastAsia="Cambria" w:hAnsiTheme="minorHAnsi" w:cstheme="minorHAnsi"/>
          <w:b/>
          <w:color w:val="365F91"/>
          <w:spacing w:val="12"/>
          <w:position w:val="-1"/>
          <w:sz w:val="32"/>
          <w:szCs w:val="32"/>
        </w:rPr>
        <w:t xml:space="preserve"> </w:t>
      </w:r>
      <w:r w:rsidR="00B0063D" w:rsidRPr="0023263F">
        <w:rPr>
          <w:rFonts w:asciiTheme="minorHAnsi" w:hAnsiTheme="minorHAnsi" w:cstheme="minorHAnsi"/>
          <w:b/>
          <w:color w:val="4F81BC"/>
          <w:position w:val="-1"/>
          <w:sz w:val="32"/>
          <w:szCs w:val="32"/>
        </w:rPr>
        <w:t>S</w:t>
      </w:r>
      <w:r w:rsidR="00B0063D" w:rsidRPr="0023263F">
        <w:rPr>
          <w:rFonts w:asciiTheme="minorHAnsi" w:hAnsiTheme="minorHAnsi" w:cstheme="minorHAnsi"/>
          <w:b/>
          <w:color w:val="4F81BC"/>
          <w:spacing w:val="2"/>
          <w:position w:val="-1"/>
          <w:sz w:val="32"/>
          <w:szCs w:val="32"/>
        </w:rPr>
        <w:t>y</w:t>
      </w:r>
      <w:r w:rsidR="00B0063D" w:rsidRPr="0023263F">
        <w:rPr>
          <w:rFonts w:asciiTheme="minorHAnsi" w:hAnsiTheme="minorHAnsi" w:cstheme="minorHAnsi"/>
          <w:b/>
          <w:color w:val="4F81BC"/>
          <w:position w:val="-1"/>
          <w:sz w:val="32"/>
          <w:szCs w:val="32"/>
        </w:rPr>
        <w:t>stem</w:t>
      </w:r>
      <w:r w:rsidR="00B0063D" w:rsidRPr="0023263F">
        <w:rPr>
          <w:rFonts w:asciiTheme="minorHAnsi" w:hAnsiTheme="minorHAnsi" w:cstheme="minorHAnsi"/>
          <w:b/>
          <w:color w:val="4F81BC"/>
          <w:spacing w:val="-10"/>
          <w:position w:val="-1"/>
          <w:sz w:val="32"/>
          <w:szCs w:val="32"/>
        </w:rPr>
        <w:t xml:space="preserve"> </w:t>
      </w:r>
      <w:r w:rsidR="00B0063D" w:rsidRPr="0023263F">
        <w:rPr>
          <w:rFonts w:asciiTheme="minorHAnsi" w:hAnsiTheme="minorHAnsi" w:cstheme="minorHAnsi"/>
          <w:b/>
          <w:color w:val="4F81BC"/>
          <w:spacing w:val="2"/>
          <w:position w:val="-1"/>
          <w:sz w:val="32"/>
          <w:szCs w:val="32"/>
        </w:rPr>
        <w:t>a</w:t>
      </w:r>
      <w:r w:rsidR="00B0063D" w:rsidRPr="0023263F">
        <w:rPr>
          <w:rFonts w:asciiTheme="minorHAnsi" w:hAnsiTheme="minorHAnsi" w:cstheme="minorHAnsi"/>
          <w:b/>
          <w:color w:val="4F81BC"/>
          <w:position w:val="-1"/>
          <w:sz w:val="32"/>
          <w:szCs w:val="32"/>
        </w:rPr>
        <w:t>nd</w:t>
      </w:r>
      <w:r w:rsidR="00B0063D" w:rsidRPr="0023263F">
        <w:rPr>
          <w:rFonts w:asciiTheme="minorHAnsi" w:hAnsiTheme="minorHAnsi" w:cstheme="minorHAnsi"/>
          <w:b/>
          <w:color w:val="4F81BC"/>
          <w:spacing w:val="-4"/>
          <w:position w:val="-1"/>
          <w:sz w:val="32"/>
          <w:szCs w:val="32"/>
        </w:rPr>
        <w:t xml:space="preserve"> </w:t>
      </w:r>
      <w:r w:rsidR="00B0063D" w:rsidRPr="0023263F">
        <w:rPr>
          <w:rFonts w:asciiTheme="minorHAnsi" w:hAnsiTheme="minorHAnsi" w:cstheme="minorHAnsi"/>
          <w:b/>
          <w:color w:val="4F81BC"/>
          <w:position w:val="-1"/>
          <w:sz w:val="32"/>
          <w:szCs w:val="32"/>
        </w:rPr>
        <w:t>Pa</w:t>
      </w:r>
      <w:r w:rsidR="00B0063D" w:rsidRPr="0023263F">
        <w:rPr>
          <w:rFonts w:asciiTheme="minorHAnsi" w:hAnsiTheme="minorHAnsi" w:cstheme="minorHAnsi"/>
          <w:b/>
          <w:color w:val="4F81BC"/>
          <w:spacing w:val="2"/>
          <w:position w:val="-1"/>
          <w:sz w:val="32"/>
          <w:szCs w:val="32"/>
        </w:rPr>
        <w:t>s</w:t>
      </w:r>
      <w:r w:rsidR="00B0063D" w:rsidRPr="0023263F">
        <w:rPr>
          <w:rFonts w:asciiTheme="minorHAnsi" w:hAnsiTheme="minorHAnsi" w:cstheme="minorHAnsi"/>
          <w:b/>
          <w:color w:val="4F81BC"/>
          <w:position w:val="-1"/>
          <w:sz w:val="32"/>
          <w:szCs w:val="32"/>
        </w:rPr>
        <w:t>s</w:t>
      </w:r>
      <w:r w:rsidR="00B0063D" w:rsidRPr="0023263F">
        <w:rPr>
          <w:rFonts w:asciiTheme="minorHAnsi" w:hAnsiTheme="minorHAnsi" w:cstheme="minorHAnsi"/>
          <w:b/>
          <w:color w:val="4F81BC"/>
          <w:spacing w:val="5"/>
          <w:position w:val="-1"/>
          <w:sz w:val="32"/>
          <w:szCs w:val="32"/>
        </w:rPr>
        <w:t>w</w:t>
      </w:r>
      <w:r w:rsidR="00B0063D" w:rsidRPr="0023263F">
        <w:rPr>
          <w:rFonts w:asciiTheme="minorHAnsi" w:hAnsiTheme="minorHAnsi" w:cstheme="minorHAnsi"/>
          <w:b/>
          <w:color w:val="4F81BC"/>
          <w:position w:val="-1"/>
          <w:sz w:val="32"/>
          <w:szCs w:val="32"/>
        </w:rPr>
        <w:t>o</w:t>
      </w:r>
      <w:r w:rsidR="00B0063D" w:rsidRPr="0023263F">
        <w:rPr>
          <w:rFonts w:asciiTheme="minorHAnsi" w:hAnsiTheme="minorHAnsi" w:cstheme="minorHAnsi"/>
          <w:b/>
          <w:color w:val="4F81BC"/>
          <w:spacing w:val="-2"/>
          <w:position w:val="-1"/>
          <w:sz w:val="32"/>
          <w:szCs w:val="32"/>
        </w:rPr>
        <w:t>r</w:t>
      </w:r>
      <w:r w:rsidR="00B0063D" w:rsidRPr="0023263F">
        <w:rPr>
          <w:rFonts w:asciiTheme="minorHAnsi" w:hAnsiTheme="minorHAnsi" w:cstheme="minorHAnsi"/>
          <w:b/>
          <w:color w:val="4F81BC"/>
          <w:position w:val="-1"/>
          <w:sz w:val="32"/>
          <w:szCs w:val="32"/>
        </w:rPr>
        <w:t>d</w:t>
      </w:r>
      <w:r w:rsidR="00B0063D" w:rsidRPr="0023263F">
        <w:rPr>
          <w:rFonts w:asciiTheme="minorHAnsi" w:hAnsiTheme="minorHAnsi" w:cstheme="minorHAnsi"/>
          <w:b/>
          <w:color w:val="4F81BC"/>
          <w:spacing w:val="-12"/>
          <w:position w:val="-1"/>
          <w:sz w:val="32"/>
          <w:szCs w:val="32"/>
        </w:rPr>
        <w:t xml:space="preserve"> </w:t>
      </w:r>
      <w:r w:rsidR="00B0063D" w:rsidRPr="0023263F">
        <w:rPr>
          <w:rFonts w:asciiTheme="minorHAnsi" w:hAnsiTheme="minorHAnsi" w:cstheme="minorHAnsi"/>
          <w:b/>
          <w:color w:val="4F81BC"/>
          <w:position w:val="-1"/>
          <w:sz w:val="32"/>
          <w:szCs w:val="32"/>
        </w:rPr>
        <w:t>Policy</w:t>
      </w:r>
    </w:p>
    <w:p w14:paraId="3A31D456" w14:textId="77777777" w:rsidR="00045C83" w:rsidRDefault="00045C83">
      <w:pPr>
        <w:spacing w:before="9" w:line="280" w:lineRule="exact"/>
        <w:rPr>
          <w:sz w:val="28"/>
          <w:szCs w:val="28"/>
        </w:rPr>
      </w:pPr>
    </w:p>
    <w:p w14:paraId="24ABC1FB" w14:textId="0BBD066D" w:rsidR="00045C83" w:rsidRPr="0023263F" w:rsidRDefault="00B0063D">
      <w:pPr>
        <w:spacing w:before="32"/>
        <w:ind w:left="112" w:right="285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>l us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s,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23263F">
        <w:rPr>
          <w:rFonts w:asciiTheme="minorHAnsi" w:eastAsia="Arial" w:hAnsiTheme="minorHAnsi" w:cstheme="minorHAnsi"/>
          <w:sz w:val="24"/>
          <w:szCs w:val="24"/>
        </w:rPr>
        <w:t>ng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acto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 access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925691" w:rsidRPr="0023263F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ems, are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ns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or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z w:val="24"/>
          <w:szCs w:val="24"/>
        </w:rPr>
        <w:t>pro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ate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,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d be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 se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sec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ords.</w:t>
      </w:r>
    </w:p>
    <w:p w14:paraId="6C3D92BF" w14:textId="77777777" w:rsidR="00045C83" w:rsidRPr="0023263F" w:rsidRDefault="00045C83">
      <w:pPr>
        <w:spacing w:before="12" w:line="240" w:lineRule="exact"/>
        <w:rPr>
          <w:rFonts w:asciiTheme="minorHAnsi" w:hAnsiTheme="minorHAnsi" w:cstheme="minorHAnsi"/>
          <w:sz w:val="24"/>
          <w:szCs w:val="24"/>
        </w:rPr>
      </w:pPr>
    </w:p>
    <w:p w14:paraId="11339E0E" w14:textId="0A344FFB" w:rsidR="00045C83" w:rsidRPr="0023263F" w:rsidRDefault="00B0063D" w:rsidP="00B42FBC">
      <w:pPr>
        <w:pStyle w:val="ListParagraph"/>
        <w:numPr>
          <w:ilvl w:val="0"/>
          <w:numId w:val="12"/>
        </w:numPr>
        <w:tabs>
          <w:tab w:val="left" w:pos="460"/>
        </w:tabs>
        <w:ind w:right="69"/>
        <w:rPr>
          <w:rFonts w:asciiTheme="minorHAnsi" w:eastAsia="Arial" w:hAnsiTheme="minorHAnsi" w:cstheme="minorHAnsi"/>
          <w:sz w:val="24"/>
          <w:szCs w:val="24"/>
        </w:rPr>
      </w:pPr>
      <w:proofErr w:type="gramStart"/>
      <w:r w:rsidRPr="0023263F">
        <w:rPr>
          <w:rFonts w:asciiTheme="minorHAnsi" w:eastAsia="Arial" w:hAnsiTheme="minorHAnsi" w:cstheme="minorHAnsi"/>
          <w:sz w:val="24"/>
          <w:szCs w:val="24"/>
        </w:rPr>
        <w:t xml:space="preserve">A 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em</w:t>
      </w:r>
      <w:proofErr w:type="gramEnd"/>
      <w:r w:rsidRPr="0023263F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ur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on 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ust </w:t>
      </w:r>
      <w:r w:rsidRPr="0023263F">
        <w:rPr>
          <w:rFonts w:asciiTheme="minorHAnsi" w:eastAsia="Arial" w:hAnsiTheme="minorHAnsi" w:cstheme="minorHAnsi"/>
          <w:spacing w:val="16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be 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ed 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g </w:t>
      </w:r>
      <w:r w:rsidRPr="0023263F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z w:val="24"/>
          <w:szCs w:val="24"/>
        </w:rPr>
        <w:t>ust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y 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acc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ptab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3263F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g 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ds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SANS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T,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SO</w:t>
      </w:r>
      <w:r w:rsidRPr="0023263F">
        <w:rPr>
          <w:rFonts w:asciiTheme="minorHAnsi" w:eastAsia="Arial" w:hAnsiTheme="minorHAnsi" w:cstheme="minorHAnsi"/>
          <w:sz w:val="24"/>
          <w:szCs w:val="24"/>
        </w:rPr>
        <w:t>)</w:t>
      </w:r>
    </w:p>
    <w:p w14:paraId="1FE95C25" w14:textId="26B94AE7" w:rsidR="00045C83" w:rsidRPr="0023263F" w:rsidRDefault="00B0063D" w:rsidP="00B42FBC">
      <w:pPr>
        <w:pStyle w:val="ListParagraph"/>
        <w:numPr>
          <w:ilvl w:val="0"/>
          <w:numId w:val="12"/>
        </w:numPr>
        <w:spacing w:line="280" w:lineRule="exact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em</w:t>
      </w:r>
      <w:r w:rsidRPr="0023263F">
        <w:rPr>
          <w:rFonts w:asciiTheme="minorHAnsi" w:eastAsia="Arial" w:hAnsiTheme="minorHAnsi" w:cstheme="minorHAnsi"/>
          <w:spacing w:val="2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ati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ns</w:t>
      </w:r>
      <w:r w:rsidRPr="0023263F">
        <w:rPr>
          <w:rFonts w:asciiTheme="minorHAnsi" w:eastAsia="Arial" w:hAnsiTheme="minorHAnsi" w:cstheme="minorHAnsi"/>
          <w:spacing w:val="20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ul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20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20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20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as</w:t>
      </w:r>
      <w:r w:rsidRPr="0023263F">
        <w:rPr>
          <w:rFonts w:asciiTheme="minorHAnsi" w:eastAsia="Arial" w:hAnsiTheme="minorHAnsi" w:cstheme="minorHAnsi"/>
          <w:spacing w:val="20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19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ssu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2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are</w:t>
      </w:r>
      <w:r w:rsidRPr="0023263F">
        <w:rPr>
          <w:rFonts w:asciiTheme="minorHAnsi" w:eastAsia="Arial" w:hAnsiTheme="minorHAnsi" w:cstheme="minorHAnsi"/>
          <w:spacing w:val="2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nti</w:t>
      </w:r>
      <w:r w:rsidRPr="0023263F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20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(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as</w:t>
      </w:r>
      <w:r w:rsidRPr="0023263F">
        <w:rPr>
          <w:rFonts w:asciiTheme="minorHAnsi" w:eastAsia="Arial" w:hAnsiTheme="minorHAnsi" w:cstheme="minorHAnsi"/>
          <w:spacing w:val="20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20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20"/>
          <w:position w:val="-1"/>
          <w:sz w:val="24"/>
          <w:szCs w:val="24"/>
        </w:rPr>
        <w:t xml:space="preserve"> </w:t>
      </w:r>
      <w:r w:rsidR="00245E24" w:rsidRPr="0023263F">
        <w:rPr>
          <w:rFonts w:asciiTheme="minorHAnsi" w:eastAsia="Arial" w:hAnsiTheme="minorHAnsi" w:cstheme="minorHAnsi"/>
          <w:spacing w:val="20"/>
          <w:position w:val="-1"/>
          <w:sz w:val="24"/>
          <w:szCs w:val="24"/>
        </w:rPr>
        <w:t xml:space="preserve">most </w:t>
      </w:r>
      <w:proofErr w:type="spellStart"/>
      <w:r w:rsidR="00245E24" w:rsidRPr="0023263F">
        <w:rPr>
          <w:rFonts w:asciiTheme="minorHAnsi" w:eastAsia="Arial" w:hAnsiTheme="minorHAnsi" w:cstheme="minorHAnsi"/>
          <w:spacing w:val="20"/>
          <w:position w:val="-1"/>
          <w:sz w:val="24"/>
          <w:szCs w:val="24"/>
        </w:rPr>
        <w:t>wellknown</w:t>
      </w:r>
      <w:proofErr w:type="spellEnd"/>
      <w:r w:rsidR="00245E24" w:rsidRPr="0023263F">
        <w:rPr>
          <w:rFonts w:asciiTheme="minorHAnsi" w:eastAsia="Arial" w:hAnsiTheme="minorHAnsi" w:cstheme="minorHAnsi"/>
          <w:spacing w:val="20"/>
          <w:position w:val="-1"/>
          <w:sz w:val="24"/>
          <w:szCs w:val="24"/>
        </w:rPr>
        <w:t xml:space="preserve"> Compliances like ISO-27001, GDPR, 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PC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2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DS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="00245E24" w:rsidRPr="0023263F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,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eme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6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23263F">
        <w:rPr>
          <w:rFonts w:asciiTheme="minorHAnsi" w:eastAsia="Arial" w:hAnsiTheme="minorHAnsi" w:cstheme="minorHAnsi"/>
          <w:sz w:val="24"/>
          <w:szCs w:val="24"/>
        </w:rPr>
        <w:t>1)</w:t>
      </w:r>
    </w:p>
    <w:p w14:paraId="5680AE37" w14:textId="4CD3AB5C" w:rsidR="00045C83" w:rsidRPr="0023263F" w:rsidRDefault="00B0063D" w:rsidP="00B42FBC">
      <w:pPr>
        <w:pStyle w:val="ListParagraph"/>
        <w:numPr>
          <w:ilvl w:val="0"/>
          <w:numId w:val="12"/>
        </w:numPr>
        <w:spacing w:line="280" w:lineRule="exact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em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ati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ns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m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ust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nc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 c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om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on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urity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et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tt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</w:p>
    <w:p w14:paraId="21A8455B" w14:textId="5D562259" w:rsidR="00045C83" w:rsidRPr="0023263F" w:rsidRDefault="00B0063D" w:rsidP="00B42FBC">
      <w:pPr>
        <w:pStyle w:val="ListParagraph"/>
        <w:numPr>
          <w:ilvl w:val="0"/>
          <w:numId w:val="12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ems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ati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n s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d 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ul</w:t>
      </w:r>
      <w:r w:rsidRPr="0023263F">
        <w:rPr>
          <w:rFonts w:asciiTheme="minorHAnsi" w:eastAsia="Arial" w:hAnsiTheme="minorHAnsi" w:cstheme="minorHAnsi"/>
          <w:sz w:val="24"/>
          <w:szCs w:val="24"/>
        </w:rPr>
        <w:t>d be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23263F">
        <w:rPr>
          <w:rFonts w:asciiTheme="minorHAnsi" w:eastAsia="Arial" w:hAnsiTheme="minorHAnsi" w:cstheme="minorHAnsi"/>
          <w:sz w:val="24"/>
          <w:szCs w:val="24"/>
        </w:rPr>
        <w:t>o any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ems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ure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4F797193" w14:textId="17FDE2CB" w:rsidR="00045C83" w:rsidRPr="0023263F" w:rsidRDefault="00B0063D" w:rsidP="00B42FBC">
      <w:pPr>
        <w:pStyle w:val="ListParagraph"/>
        <w:numPr>
          <w:ilvl w:val="0"/>
          <w:numId w:val="12"/>
        </w:numPr>
        <w:tabs>
          <w:tab w:val="left" w:pos="460"/>
        </w:tabs>
        <w:spacing w:before="1"/>
        <w:ind w:right="69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2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nts</w:t>
      </w:r>
      <w:r w:rsidRPr="0023263F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ords</w:t>
      </w:r>
      <w:r w:rsidRPr="0023263F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or</w:t>
      </w:r>
      <w:r w:rsidRPr="0023263F">
        <w:rPr>
          <w:rFonts w:asciiTheme="minorHAnsi" w:eastAsia="Arial" w:hAnsiTheme="minorHAnsi" w:cstheme="minorHAnsi"/>
          <w:spacing w:val="2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2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ems</w:t>
      </w:r>
      <w:r w:rsidRPr="0023263F">
        <w:rPr>
          <w:rFonts w:asciiTheme="minorHAnsi" w:eastAsia="Arial" w:hAnsiTheme="minorHAnsi" w:cstheme="minorHAnsi"/>
          <w:spacing w:val="2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1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2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20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2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f pro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23263F">
        <w:rPr>
          <w:rFonts w:asciiTheme="minorHAnsi" w:eastAsia="Arial" w:hAnsiTheme="minorHAnsi" w:cstheme="minorHAnsi"/>
          <w:sz w:val="24"/>
          <w:szCs w:val="24"/>
        </w:rPr>
        <w:t>ng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/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ce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nto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="00925691" w:rsidRPr="0023263F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ork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cess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y ser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ces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and us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r/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cco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nts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 be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0106F31E" w14:textId="44C94E89" w:rsidR="00045C83" w:rsidRPr="0023263F" w:rsidRDefault="00B0063D" w:rsidP="00B42FBC">
      <w:pPr>
        <w:pStyle w:val="ListParagraph"/>
        <w:numPr>
          <w:ilvl w:val="0"/>
          <w:numId w:val="12"/>
        </w:numPr>
        <w:tabs>
          <w:tab w:val="left" w:pos="460"/>
        </w:tabs>
        <w:spacing w:before="34" w:line="240" w:lineRule="exact"/>
        <w:ind w:right="157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>l 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cess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ul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acc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emo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 i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lli</w:t>
      </w:r>
      <w:r w:rsidRPr="0023263F">
        <w:rPr>
          <w:rFonts w:asciiTheme="minorHAnsi" w:eastAsia="Arial" w:hAnsiTheme="minorHAnsi" w:cstheme="minorHAnsi"/>
          <w:sz w:val="24"/>
          <w:szCs w:val="24"/>
        </w:rPr>
        <w:t>ng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 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ork.</w:t>
      </w:r>
    </w:p>
    <w:p w14:paraId="02A969CB" w14:textId="7BBD624A" w:rsidR="00045C83" w:rsidRPr="0023263F" w:rsidRDefault="00B0063D" w:rsidP="00B42FBC">
      <w:pPr>
        <w:pStyle w:val="ListParagraph"/>
        <w:numPr>
          <w:ilvl w:val="0"/>
          <w:numId w:val="12"/>
        </w:numPr>
        <w:spacing w:line="280" w:lineRule="exact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ec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et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tt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st 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set a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ate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on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em compo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</w:p>
    <w:p w14:paraId="384C4473" w14:textId="1B4C8181" w:rsidR="00045C83" w:rsidRPr="0023263F" w:rsidRDefault="00B0063D" w:rsidP="00B42FBC">
      <w:pPr>
        <w:pStyle w:val="ListParagraph"/>
        <w:numPr>
          <w:ilvl w:val="0"/>
          <w:numId w:val="12"/>
        </w:numPr>
        <w:tabs>
          <w:tab w:val="left" w:pos="460"/>
        </w:tabs>
        <w:spacing w:before="36" w:line="240" w:lineRule="exact"/>
        <w:ind w:right="382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>l 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cess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23263F">
        <w:rPr>
          <w:rFonts w:asciiTheme="minorHAnsi" w:eastAsia="Arial" w:hAnsiTheme="minorHAnsi" w:cstheme="minorHAnsi"/>
          <w:sz w:val="24"/>
          <w:szCs w:val="24"/>
        </w:rPr>
        <w:t>sc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pt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,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ers,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at</w:t>
      </w:r>
      <w:r w:rsidRPr="0023263F">
        <w:rPr>
          <w:rFonts w:asciiTheme="minorHAnsi" w:eastAsia="Arial" w:hAnsiTheme="minorHAnsi" w:cstheme="minorHAnsi"/>
          <w:sz w:val="24"/>
          <w:szCs w:val="24"/>
        </w:rPr>
        <w:t>ures, su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s,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23263F">
        <w:rPr>
          <w:rFonts w:asciiTheme="minorHAnsi" w:eastAsia="Arial" w:hAnsiTheme="minorHAnsi" w:cstheme="minorHAnsi"/>
          <w:sz w:val="24"/>
          <w:szCs w:val="24"/>
        </w:rPr>
        <w:t>e 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s,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eb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ser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ers etc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,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)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st be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emo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60EABB7D" w14:textId="60AB273B" w:rsidR="00045C83" w:rsidRPr="0023263F" w:rsidRDefault="00B0063D" w:rsidP="00B42FBC">
      <w:pPr>
        <w:pStyle w:val="ListParagraph"/>
        <w:numPr>
          <w:ilvl w:val="0"/>
          <w:numId w:val="12"/>
        </w:numPr>
        <w:tabs>
          <w:tab w:val="left" w:pos="460"/>
        </w:tabs>
        <w:spacing w:before="34" w:line="240" w:lineRule="exact"/>
        <w:ind w:right="805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>l 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cess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ser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ces,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otoco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,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et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23263F">
        <w:rPr>
          <w:rFonts w:asciiTheme="minorHAnsi" w:eastAsia="Arial" w:hAnsiTheme="minorHAnsi" w:cstheme="minorHAnsi"/>
          <w:sz w:val="24"/>
          <w:szCs w:val="24"/>
        </w:rPr>
        <w:t>, sh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d be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ot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 use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by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 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em.</w:t>
      </w:r>
    </w:p>
    <w:p w14:paraId="2827957C" w14:textId="4D031EB2" w:rsidR="00045C83" w:rsidRPr="0023263F" w:rsidRDefault="00B0063D" w:rsidP="00B42FBC">
      <w:pPr>
        <w:pStyle w:val="ListParagraph"/>
        <w:numPr>
          <w:ilvl w:val="0"/>
          <w:numId w:val="12"/>
        </w:numPr>
        <w:spacing w:line="280" w:lineRule="exact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ny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ns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cure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pr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oc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ol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s,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emons, s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ces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n u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e 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nd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j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.</w:t>
      </w:r>
    </w:p>
    <w:p w14:paraId="0881C5FB" w14:textId="1841E419" w:rsidR="00045C83" w:rsidRPr="0023263F" w:rsidRDefault="00B0063D" w:rsidP="00B42FBC">
      <w:pPr>
        <w:pStyle w:val="ListParagraph"/>
        <w:numPr>
          <w:ilvl w:val="0"/>
          <w:numId w:val="12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>l us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st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use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23263F">
        <w:rPr>
          <w:rFonts w:asciiTheme="minorHAnsi" w:eastAsia="Arial" w:hAnsiTheme="minorHAnsi" w:cstheme="minorHAnsi"/>
          <w:sz w:val="24"/>
          <w:szCs w:val="24"/>
        </w:rPr>
        <w:t>o acce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925691" w:rsidRPr="0023263F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ork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r 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ect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ces</w:t>
      </w:r>
    </w:p>
    <w:p w14:paraId="7594DF7C" w14:textId="1003D03B" w:rsidR="00045C83" w:rsidRPr="0023263F" w:rsidRDefault="00B0063D" w:rsidP="00B42FBC">
      <w:pPr>
        <w:pStyle w:val="ListParagraph"/>
        <w:numPr>
          <w:ilvl w:val="0"/>
          <w:numId w:val="12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>l us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D’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at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ust be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ated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emo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ate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6B4E85D1" w14:textId="3B9C6552" w:rsidR="00045C83" w:rsidRPr="0023263F" w:rsidRDefault="00B0063D" w:rsidP="00B42FBC">
      <w:pPr>
        <w:pStyle w:val="ListParagraph"/>
        <w:numPr>
          <w:ilvl w:val="0"/>
          <w:numId w:val="12"/>
        </w:numPr>
        <w:tabs>
          <w:tab w:val="left" w:pos="460"/>
        </w:tabs>
        <w:spacing w:before="1"/>
        <w:ind w:right="72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4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ser</w:t>
      </w:r>
      <w:r w:rsidRPr="0023263F">
        <w:rPr>
          <w:rFonts w:asciiTheme="minorHAnsi" w:eastAsia="Arial" w:hAnsiTheme="minorHAnsi" w:cstheme="minorHAnsi"/>
          <w:spacing w:val="40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4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4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4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ck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4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4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4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4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are</w:t>
      </w:r>
      <w:r w:rsidRPr="0023263F">
        <w:rPr>
          <w:rFonts w:asciiTheme="minorHAnsi" w:eastAsia="Arial" w:hAnsiTheme="minorHAnsi" w:cstheme="minorHAnsi"/>
          <w:spacing w:val="40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4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4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5</w:t>
      </w:r>
      <w:r w:rsidRPr="0023263F">
        <w:rPr>
          <w:rFonts w:asciiTheme="minorHAnsi" w:eastAsia="Arial" w:hAnsiTheme="minorHAnsi" w:cstheme="minorHAnsi"/>
          <w:spacing w:val="4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succ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ul</w:t>
      </w:r>
      <w:r w:rsidRPr="0023263F">
        <w:rPr>
          <w:rFonts w:asciiTheme="minorHAnsi" w:eastAsia="Arial" w:hAnsiTheme="minorHAnsi" w:cstheme="minorHAnsi"/>
          <w:spacing w:val="3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pt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  <w:r w:rsidRPr="0023263F">
        <w:rPr>
          <w:rFonts w:asciiTheme="minorHAnsi" w:eastAsia="Arial" w:hAnsiTheme="minorHAnsi" w:cstheme="minorHAnsi"/>
          <w:spacing w:val="4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4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z w:val="24"/>
          <w:szCs w:val="24"/>
        </w:rPr>
        <w:t>ed acc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can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nl</w:t>
      </w:r>
      <w:r w:rsidRPr="0023263F">
        <w:rPr>
          <w:rFonts w:asciiTheme="minorHAnsi" w:eastAsia="Arial" w:hAnsiTheme="minorHAnsi" w:cstheme="minorHAnsi"/>
          <w:sz w:val="24"/>
          <w:szCs w:val="24"/>
        </w:rPr>
        <w:t>y be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by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em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  <w:r w:rsidRPr="0023263F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Lo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out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acc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23263F">
        <w:rPr>
          <w:rFonts w:asciiTheme="minorHAnsi" w:eastAsia="Arial" w:hAnsiTheme="minorHAnsi" w:cstheme="minorHAnsi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be 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or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um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od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30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ntil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at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es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cco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3E7080D0" w14:textId="2CE935E3" w:rsidR="00045C83" w:rsidRPr="0023263F" w:rsidRDefault="00B0063D" w:rsidP="00B42FBC">
      <w:pPr>
        <w:pStyle w:val="ListParagraph"/>
        <w:numPr>
          <w:ilvl w:val="0"/>
          <w:numId w:val="12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>l 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em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ser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el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ords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ust be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ha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s.</w:t>
      </w:r>
    </w:p>
    <w:p w14:paraId="7D0A75F7" w14:textId="6AB78F9E" w:rsidR="00045C83" w:rsidRPr="0023263F" w:rsidRDefault="00B0063D" w:rsidP="00B42FBC">
      <w:pPr>
        <w:pStyle w:val="ListParagraph"/>
        <w:numPr>
          <w:ilvl w:val="0"/>
          <w:numId w:val="12"/>
        </w:numPr>
        <w:spacing w:before="2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z w:val="24"/>
          <w:szCs w:val="24"/>
        </w:rPr>
        <w:t xml:space="preserve">A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ory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emen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155C6CBC" w14:textId="6641E35C" w:rsidR="00045C83" w:rsidRPr="0023263F" w:rsidRDefault="00B0063D" w:rsidP="00B42FBC">
      <w:pPr>
        <w:pStyle w:val="ListParagraph"/>
        <w:numPr>
          <w:ilvl w:val="0"/>
          <w:numId w:val="12"/>
        </w:numPr>
        <w:tabs>
          <w:tab w:val="left" w:pos="460"/>
        </w:tabs>
        <w:spacing w:before="1"/>
        <w:ind w:right="73"/>
        <w:rPr>
          <w:rFonts w:asciiTheme="minorHAnsi" w:eastAsia="Arial" w:hAnsiTheme="minorHAnsi" w:cstheme="minorHAnsi"/>
          <w:sz w:val="24"/>
          <w:szCs w:val="24"/>
        </w:rPr>
      </w:pPr>
      <w:proofErr w:type="gramStart"/>
      <w:r w:rsidRPr="0023263F">
        <w:rPr>
          <w:rFonts w:asciiTheme="minorHAnsi" w:eastAsia="Arial" w:hAnsiTheme="minorHAnsi" w:cstheme="minorHAnsi"/>
          <w:sz w:val="24"/>
          <w:szCs w:val="24"/>
        </w:rPr>
        <w:t xml:space="preserve">A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23263F">
        <w:rPr>
          <w:rFonts w:asciiTheme="minorHAnsi" w:eastAsia="Arial" w:hAnsiTheme="minorHAnsi" w:cstheme="minorHAnsi"/>
          <w:sz w:val="24"/>
          <w:szCs w:val="24"/>
        </w:rPr>
        <w:t>ue</w:t>
      </w:r>
      <w:proofErr w:type="gramEnd"/>
      <w:r w:rsidRPr="0023263F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ord</w:t>
      </w:r>
      <w:r w:rsidRPr="0023263F">
        <w:rPr>
          <w:rFonts w:asciiTheme="minorHAnsi" w:eastAsia="Arial" w:hAnsiTheme="minorHAnsi" w:cstheme="minorHAnsi"/>
          <w:spacing w:val="6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st 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be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up</w:t>
      </w:r>
      <w:r w:rsidRPr="0023263F">
        <w:rPr>
          <w:rFonts w:asciiTheme="minorHAnsi" w:eastAsia="Arial" w:hAnsiTheme="minorHAnsi" w:cstheme="minorHAnsi"/>
          <w:spacing w:val="6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or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60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he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pted 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 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st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n.</w:t>
      </w:r>
    </w:p>
    <w:p w14:paraId="15C42045" w14:textId="37479FF9" w:rsidR="00045C83" w:rsidRPr="0023263F" w:rsidRDefault="00B0063D" w:rsidP="00B42FBC">
      <w:pPr>
        <w:pStyle w:val="ListParagraph"/>
        <w:numPr>
          <w:ilvl w:val="0"/>
          <w:numId w:val="12"/>
        </w:numPr>
        <w:tabs>
          <w:tab w:val="left" w:pos="460"/>
        </w:tabs>
        <w:spacing w:before="34" w:line="240" w:lineRule="exact"/>
        <w:ind w:right="67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lastRenderedPageBreak/>
        <w:t>Gr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z w:val="24"/>
          <w:szCs w:val="24"/>
        </w:rPr>
        <w:t>,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or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acc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other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ntic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on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ethods </w:t>
      </w:r>
      <w:r w:rsidRPr="0023263F">
        <w:rPr>
          <w:rFonts w:asciiTheme="minorHAnsi" w:eastAsia="Arial" w:hAnsiTheme="minorHAnsi" w:cstheme="minorHAnsi"/>
          <w:spacing w:val="6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st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z w:val="24"/>
          <w:szCs w:val="24"/>
        </w:rPr>
        <w:t>e us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ny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em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s.</w:t>
      </w:r>
    </w:p>
    <w:p w14:paraId="2016C4D8" w14:textId="3D5848A3" w:rsidR="00045C83" w:rsidRPr="0023263F" w:rsidRDefault="00B0063D" w:rsidP="00B42FBC">
      <w:pPr>
        <w:pStyle w:val="ListParagraph"/>
        <w:numPr>
          <w:ilvl w:val="0"/>
          <w:numId w:val="12"/>
        </w:numPr>
        <w:spacing w:line="280" w:lineRule="exact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5"/>
          <w:position w:val="-1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SN</w:t>
      </w:r>
      <w:r w:rsidRPr="0023263F">
        <w:rPr>
          <w:rFonts w:asciiTheme="minorHAnsi" w:eastAsia="Arial" w:hAnsiTheme="minorHAnsi" w:cstheme="minorHAnsi"/>
          <w:spacing w:val="-4"/>
          <w:position w:val="-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P 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us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d,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 co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ni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tr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eth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g o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r 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</w:p>
    <w:p w14:paraId="248A5AC7" w14:textId="77777777" w:rsidR="00045C83" w:rsidRPr="0023263F" w:rsidRDefault="00B0063D" w:rsidP="00B42FBC">
      <w:pPr>
        <w:pStyle w:val="ListParagraph"/>
        <w:numPr>
          <w:ilvl w:val="0"/>
          <w:numId w:val="12"/>
        </w:numPr>
        <w:spacing w:before="2" w:line="240" w:lineRule="exact"/>
        <w:ind w:right="73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20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2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2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"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,</w:t>
      </w:r>
      <w:r w:rsidRPr="0023263F">
        <w:rPr>
          <w:rFonts w:asciiTheme="minorHAnsi" w:eastAsia="Arial" w:hAnsiTheme="minorHAnsi" w:cstheme="minorHAnsi"/>
          <w:sz w:val="24"/>
          <w:szCs w:val="24"/>
        </w:rPr>
        <w:t>"</w:t>
      </w:r>
      <w:r w:rsidRPr="0023263F">
        <w:rPr>
          <w:rFonts w:asciiTheme="minorHAnsi" w:eastAsia="Arial" w:hAnsiTheme="minorHAnsi" w:cstheme="minorHAnsi"/>
          <w:spacing w:val="2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"</w:t>
      </w:r>
      <w:r w:rsidRPr="0023263F">
        <w:rPr>
          <w:rFonts w:asciiTheme="minorHAnsi" w:eastAsia="Arial" w:hAnsiTheme="minorHAnsi" w:cstheme="minorHAnsi"/>
          <w:sz w:val="24"/>
          <w:szCs w:val="24"/>
        </w:rPr>
        <w:t>pri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ate"</w:t>
      </w:r>
      <w:r w:rsidRPr="0023263F">
        <w:rPr>
          <w:rFonts w:asciiTheme="minorHAnsi" w:eastAsia="Arial" w:hAnsiTheme="minorHAnsi" w:cstheme="minorHAnsi"/>
          <w:spacing w:val="2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20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"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em"</w:t>
      </w:r>
      <w:r w:rsidRPr="0023263F">
        <w:rPr>
          <w:rFonts w:asciiTheme="minorHAnsi" w:eastAsia="Arial" w:hAnsiTheme="minorHAnsi" w:cstheme="minorHAnsi"/>
          <w:spacing w:val="2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8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ust</w:t>
      </w:r>
      <w:r w:rsidRPr="0023263F">
        <w:rPr>
          <w:rFonts w:asciiTheme="minorHAnsi" w:eastAsia="Arial" w:hAnsiTheme="minorHAnsi" w:cstheme="minorHAnsi"/>
          <w:spacing w:val="2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be</w:t>
      </w:r>
      <w:r w:rsidRPr="0023263F">
        <w:rPr>
          <w:rFonts w:asciiTheme="minorHAnsi" w:eastAsia="Arial" w:hAnsiTheme="minorHAnsi" w:cstheme="minorHAnsi"/>
          <w:spacing w:val="20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ff</w:t>
      </w:r>
      <w:r w:rsidRPr="0023263F">
        <w:rPr>
          <w:rFonts w:asciiTheme="minorHAnsi" w:eastAsia="Arial" w:hAnsiTheme="minorHAnsi" w:cstheme="minorHAnsi"/>
          <w:sz w:val="24"/>
          <w:szCs w:val="24"/>
        </w:rPr>
        <w:t>er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nt</w:t>
      </w:r>
      <w:r w:rsidRPr="0023263F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19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20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ords us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og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 i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6AC942A2" w14:textId="0FAD7CFC" w:rsidR="00045C83" w:rsidRPr="0023263F" w:rsidRDefault="00B0063D" w:rsidP="00B42FBC">
      <w:pPr>
        <w:pStyle w:val="ListParagraph"/>
        <w:numPr>
          <w:ilvl w:val="0"/>
          <w:numId w:val="12"/>
        </w:numPr>
        <w:tabs>
          <w:tab w:val="left" w:pos="460"/>
        </w:tabs>
        <w:spacing w:before="12" w:line="240" w:lineRule="exact"/>
        <w:ind w:right="413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23263F">
        <w:rPr>
          <w:rFonts w:asciiTheme="minorHAnsi" w:eastAsia="Arial" w:hAnsiTheme="minorHAnsi" w:cstheme="minorHAnsi"/>
          <w:sz w:val="24"/>
          <w:szCs w:val="24"/>
        </w:rPr>
        <w:t>l non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-</w:t>
      </w:r>
      <w:r w:rsidRPr="0023263F">
        <w:rPr>
          <w:rFonts w:asciiTheme="minorHAnsi" w:eastAsia="Arial" w:hAnsiTheme="minorHAnsi" w:cstheme="minorHAnsi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so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ati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acc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l use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z w:val="24"/>
          <w:szCs w:val="24"/>
        </w:rPr>
        <w:t>propri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es l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ke </w:t>
      </w:r>
      <w:proofErr w:type="spellStart"/>
      <w:proofErr w:type="gramStart"/>
      <w:r w:rsidRPr="0023263F">
        <w:rPr>
          <w:rFonts w:asciiTheme="minorHAnsi" w:eastAsia="Arial" w:hAnsiTheme="minorHAnsi" w:cstheme="minorHAnsi"/>
          <w:sz w:val="24"/>
          <w:szCs w:val="24"/>
        </w:rPr>
        <w:t>ssh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,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proofErr w:type="gramEnd"/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,</w:t>
      </w:r>
      <w:r w:rsidRPr="0023263F">
        <w:rPr>
          <w:rFonts w:asciiTheme="minorHAnsi" w:eastAsia="Arial" w:hAnsiTheme="minorHAnsi" w:cstheme="minorHAnsi"/>
          <w:sz w:val="24"/>
          <w:szCs w:val="24"/>
        </w:rPr>
        <w:t>ssl</w:t>
      </w:r>
      <w:proofErr w:type="spellEnd"/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23263F">
        <w:rPr>
          <w:rFonts w:asciiTheme="minorHAnsi" w:eastAsia="Arial" w:hAnsiTheme="minorHAnsi" w:cstheme="minorHAnsi"/>
          <w:sz w:val="24"/>
          <w:szCs w:val="24"/>
        </w:rPr>
        <w:t>etc</w:t>
      </w:r>
      <w:proofErr w:type="spellEnd"/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or 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g enc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pti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n is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ok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ator 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ed</w:t>
      </w:r>
    </w:p>
    <w:p w14:paraId="460E1F7C" w14:textId="63C93817" w:rsidR="00045C83" w:rsidRPr="0023263F" w:rsidRDefault="00B0063D" w:rsidP="00B42FBC">
      <w:pPr>
        <w:pStyle w:val="ListParagraph"/>
        <w:numPr>
          <w:ilvl w:val="0"/>
          <w:numId w:val="12"/>
        </w:numPr>
        <w:tabs>
          <w:tab w:val="left" w:pos="460"/>
        </w:tabs>
        <w:spacing w:before="12" w:line="240" w:lineRule="exact"/>
        <w:ind w:right="266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em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ces and pa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ame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23263F">
        <w:rPr>
          <w:rFonts w:asciiTheme="minorHAnsi" w:eastAsia="Arial" w:hAnsiTheme="minorHAnsi" w:cstheme="minorHAnsi"/>
          <w:sz w:val="24"/>
          <w:szCs w:val="24"/>
        </w:rPr>
        <w:t>l be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ur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pre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se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sec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es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oth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cure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em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 l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 c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omm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ds</w:t>
      </w:r>
    </w:p>
    <w:p w14:paraId="26DAC1C6" w14:textId="0B159E68" w:rsidR="00045C83" w:rsidRPr="0023263F" w:rsidRDefault="00B0063D" w:rsidP="00B42FBC">
      <w:pPr>
        <w:pStyle w:val="ListParagraph"/>
        <w:numPr>
          <w:ilvl w:val="0"/>
          <w:numId w:val="12"/>
        </w:numPr>
        <w:tabs>
          <w:tab w:val="left" w:pos="460"/>
        </w:tabs>
        <w:spacing w:before="12" w:line="240" w:lineRule="exact"/>
        <w:ind w:right="1215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dmi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acc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proofErr w:type="gramStart"/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eb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sed</w:t>
      </w:r>
      <w:proofErr w:type="gramEnd"/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eme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nte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ac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pted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ng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g 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ptog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3ED96FE6" w14:textId="77777777" w:rsidR="00045C83" w:rsidRPr="0023263F" w:rsidRDefault="00B0063D" w:rsidP="00B42FBC">
      <w:pPr>
        <w:pStyle w:val="ListParagraph"/>
        <w:numPr>
          <w:ilvl w:val="0"/>
          <w:numId w:val="12"/>
        </w:numPr>
        <w:tabs>
          <w:tab w:val="left" w:pos="460"/>
        </w:tabs>
        <w:spacing w:before="12" w:line="240" w:lineRule="exact"/>
        <w:ind w:right="184"/>
        <w:rPr>
          <w:rFonts w:ascii="Arial" w:eastAsia="Arial" w:hAnsi="Arial" w:cs="Arial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ili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ng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 p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s. 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g 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:</w:t>
      </w:r>
      <w:r w:rsidR="0023263F">
        <w:rPr>
          <w:rFonts w:asciiTheme="minorHAnsi" w:eastAsia="Arial" w:hAnsiTheme="minorHAnsi" w:cstheme="minorHAnsi"/>
          <w:sz w:val="24"/>
          <w:szCs w:val="24"/>
        </w:rPr>
        <w:t xml:space="preserve"> </w:t>
      </w:r>
    </w:p>
    <w:p w14:paraId="63D7D807" w14:textId="645B5B7B" w:rsidR="00045C83" w:rsidRPr="0023263F" w:rsidRDefault="00B0063D" w:rsidP="0023263F">
      <w:pPr>
        <w:spacing w:before="32"/>
        <w:ind w:left="720" w:right="3964"/>
        <w:rPr>
          <w:rFonts w:asciiTheme="minorHAnsi" w:eastAsia="Arial" w:hAnsiTheme="minorHAnsi" w:cstheme="minorHAnsi"/>
          <w:sz w:val="22"/>
          <w:szCs w:val="22"/>
        </w:rPr>
      </w:pPr>
      <w:r w:rsidRPr="0023263F">
        <w:rPr>
          <w:rFonts w:asciiTheme="minorHAnsi" w:eastAsia="Arial" w:hAnsiTheme="minorHAnsi" w:cstheme="minorHAnsi"/>
          <w:sz w:val="22"/>
          <w:szCs w:val="22"/>
        </w:rPr>
        <w:t xml:space="preserve">a) 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B</w:t>
      </w:r>
      <w:r w:rsidRPr="0023263F">
        <w:rPr>
          <w:rFonts w:asciiTheme="minorHAnsi" w:eastAsia="Arial" w:hAnsiTheme="minorHAnsi" w:cstheme="minorHAnsi"/>
          <w:sz w:val="22"/>
          <w:szCs w:val="22"/>
        </w:rPr>
        <w:t>e as</w:t>
      </w:r>
      <w:r w:rsidRPr="0023263F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23263F">
        <w:rPr>
          <w:rFonts w:asciiTheme="minorHAnsi" w:eastAsia="Arial" w:hAnsiTheme="minorHAnsi" w:cstheme="minorHAnsi"/>
          <w:sz w:val="22"/>
          <w:szCs w:val="22"/>
        </w:rPr>
        <w:t>o</w:t>
      </w:r>
      <w:r w:rsidRPr="0023263F">
        <w:rPr>
          <w:rFonts w:asciiTheme="minorHAnsi" w:eastAsia="Arial" w:hAnsiTheme="minorHAnsi" w:cstheme="minorHAnsi"/>
          <w:spacing w:val="-3"/>
          <w:sz w:val="22"/>
          <w:szCs w:val="22"/>
        </w:rPr>
        <w:t>n</w:t>
      </w:r>
      <w:r w:rsidRPr="0023263F">
        <w:rPr>
          <w:rFonts w:asciiTheme="minorHAnsi" w:eastAsia="Arial" w:hAnsiTheme="minorHAnsi" w:cstheme="minorHAnsi"/>
          <w:sz w:val="22"/>
          <w:szCs w:val="22"/>
        </w:rPr>
        <w:t>g</w:t>
      </w:r>
      <w:r w:rsidRPr="0023263F">
        <w:rPr>
          <w:rFonts w:asciiTheme="minorHAnsi" w:eastAsia="Arial" w:hAnsiTheme="minorHAnsi" w:cstheme="minorHAnsi"/>
          <w:spacing w:val="3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as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p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23263F">
        <w:rPr>
          <w:rFonts w:asciiTheme="minorHAnsi" w:eastAsia="Arial" w:hAnsiTheme="minorHAnsi" w:cstheme="minorHAnsi"/>
          <w:sz w:val="22"/>
          <w:szCs w:val="22"/>
        </w:rPr>
        <w:t>ss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3263F">
        <w:rPr>
          <w:rFonts w:asciiTheme="minorHAnsi" w:eastAsia="Arial" w:hAnsiTheme="minorHAnsi" w:cstheme="minorHAnsi"/>
          <w:sz w:val="22"/>
          <w:szCs w:val="22"/>
        </w:rPr>
        <w:t>b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23263F">
        <w:rPr>
          <w:rFonts w:asciiTheme="minorHAnsi" w:eastAsia="Arial" w:hAnsiTheme="minorHAnsi" w:cstheme="minorHAnsi"/>
          <w:sz w:val="22"/>
          <w:szCs w:val="22"/>
        </w:rPr>
        <w:t>e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>(</w:t>
      </w:r>
      <w:r w:rsidRPr="0023263F">
        <w:rPr>
          <w:rFonts w:asciiTheme="minorHAnsi" w:eastAsia="Arial" w:hAnsiTheme="minorHAnsi" w:cstheme="minorHAnsi"/>
          <w:sz w:val="22"/>
          <w:szCs w:val="22"/>
        </w:rPr>
        <w:t>n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23263F">
        <w:rPr>
          <w:rFonts w:asciiTheme="minorHAnsi" w:eastAsia="Arial" w:hAnsiTheme="minorHAnsi" w:cstheme="minorHAnsi"/>
          <w:sz w:val="22"/>
          <w:szCs w:val="22"/>
        </w:rPr>
        <w:t>er</w:t>
      </w:r>
      <w:r w:rsidRPr="0023263F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sh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>rt</w:t>
      </w:r>
      <w:r w:rsidRPr="0023263F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23263F">
        <w:rPr>
          <w:rFonts w:asciiTheme="minorHAnsi" w:eastAsia="Arial" w:hAnsiTheme="minorHAnsi" w:cstheme="minorHAnsi"/>
          <w:sz w:val="22"/>
          <w:szCs w:val="22"/>
        </w:rPr>
        <w:t xml:space="preserve">r 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3263F">
        <w:rPr>
          <w:rFonts w:asciiTheme="minorHAnsi" w:eastAsia="Arial" w:hAnsiTheme="minorHAnsi" w:cstheme="minorHAnsi"/>
          <w:sz w:val="22"/>
          <w:szCs w:val="22"/>
        </w:rPr>
        <w:t>h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23263F">
        <w:rPr>
          <w:rFonts w:asciiTheme="minorHAnsi" w:eastAsia="Arial" w:hAnsiTheme="minorHAnsi" w:cstheme="minorHAnsi"/>
          <w:sz w:val="22"/>
          <w:szCs w:val="22"/>
        </w:rPr>
        <w:t>n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6 ch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>a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23263F">
        <w:rPr>
          <w:rFonts w:asciiTheme="minorHAnsi" w:eastAsia="Arial" w:hAnsiTheme="minorHAnsi" w:cstheme="minorHAnsi"/>
          <w:sz w:val="22"/>
          <w:szCs w:val="22"/>
        </w:rPr>
        <w:t>act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>e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23263F">
        <w:rPr>
          <w:rFonts w:asciiTheme="minorHAnsi" w:eastAsia="Arial" w:hAnsiTheme="minorHAnsi" w:cstheme="minorHAnsi"/>
          <w:sz w:val="22"/>
          <w:szCs w:val="22"/>
        </w:rPr>
        <w:t>s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>)</w:t>
      </w:r>
      <w:r w:rsidRPr="0023263F">
        <w:rPr>
          <w:rFonts w:asciiTheme="minorHAnsi" w:eastAsia="Arial" w:hAnsiTheme="minorHAnsi" w:cstheme="minorHAnsi"/>
          <w:sz w:val="22"/>
          <w:szCs w:val="22"/>
        </w:rPr>
        <w:t xml:space="preserve">. </w:t>
      </w:r>
      <w:r w:rsidR="00B42FBC" w:rsidRPr="0023263F">
        <w:rPr>
          <w:rFonts w:asciiTheme="minorHAnsi" w:eastAsia="Arial" w:hAnsiTheme="minorHAnsi" w:cstheme="minorHAnsi"/>
          <w:sz w:val="22"/>
          <w:szCs w:val="22"/>
        </w:rPr>
        <w:t xml:space="preserve">                             </w:t>
      </w:r>
      <w:r w:rsidRPr="0023263F">
        <w:rPr>
          <w:rFonts w:asciiTheme="minorHAnsi" w:eastAsia="Arial" w:hAnsiTheme="minorHAnsi" w:cstheme="minorHAnsi"/>
          <w:sz w:val="22"/>
          <w:szCs w:val="22"/>
        </w:rPr>
        <w:t xml:space="preserve">b) 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>I</w:t>
      </w:r>
      <w:r w:rsidRPr="0023263F">
        <w:rPr>
          <w:rFonts w:asciiTheme="minorHAnsi" w:eastAsia="Arial" w:hAnsiTheme="minorHAnsi" w:cstheme="minorHAnsi"/>
          <w:sz w:val="22"/>
          <w:szCs w:val="22"/>
        </w:rPr>
        <w:t>nc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23263F">
        <w:rPr>
          <w:rFonts w:asciiTheme="minorHAnsi" w:eastAsia="Arial" w:hAnsiTheme="minorHAnsi" w:cstheme="minorHAnsi"/>
          <w:sz w:val="22"/>
          <w:szCs w:val="22"/>
        </w:rPr>
        <w:t>u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23263F">
        <w:rPr>
          <w:rFonts w:asciiTheme="minorHAnsi" w:eastAsia="Arial" w:hAnsiTheme="minorHAnsi" w:cstheme="minorHAnsi"/>
          <w:sz w:val="22"/>
          <w:szCs w:val="22"/>
        </w:rPr>
        <w:t>e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>x</w:t>
      </w:r>
      <w:r w:rsidRPr="0023263F">
        <w:rPr>
          <w:rFonts w:asciiTheme="minorHAnsi" w:eastAsia="Arial" w:hAnsiTheme="minorHAnsi" w:cstheme="minorHAnsi"/>
          <w:sz w:val="22"/>
          <w:szCs w:val="22"/>
        </w:rPr>
        <w:t>ed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>-</w:t>
      </w:r>
      <w:r w:rsidRPr="0023263F">
        <w:rPr>
          <w:rFonts w:asciiTheme="minorHAnsi" w:eastAsia="Arial" w:hAnsiTheme="minorHAnsi" w:cstheme="minorHAnsi"/>
          <w:sz w:val="22"/>
          <w:szCs w:val="22"/>
        </w:rPr>
        <w:t>case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23263F">
        <w:rPr>
          <w:rFonts w:asciiTheme="minorHAnsi" w:eastAsia="Arial" w:hAnsiTheme="minorHAnsi" w:cstheme="minorHAnsi"/>
          <w:sz w:val="22"/>
          <w:szCs w:val="22"/>
        </w:rPr>
        <w:t>et</w:t>
      </w:r>
      <w:r w:rsidRPr="0023263F">
        <w:rPr>
          <w:rFonts w:asciiTheme="minorHAnsi" w:eastAsia="Arial" w:hAnsiTheme="minorHAnsi" w:cstheme="minorHAnsi"/>
          <w:spacing w:val="2"/>
          <w:sz w:val="22"/>
          <w:szCs w:val="22"/>
        </w:rPr>
        <w:t>t</w:t>
      </w:r>
      <w:r w:rsidRPr="0023263F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23263F">
        <w:rPr>
          <w:rFonts w:asciiTheme="minorHAnsi" w:eastAsia="Arial" w:hAnsiTheme="minorHAnsi" w:cstheme="minorHAnsi"/>
          <w:sz w:val="22"/>
          <w:szCs w:val="22"/>
        </w:rPr>
        <w:t>s,</w:t>
      </w:r>
      <w:r w:rsidRPr="0023263F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23263F">
        <w:rPr>
          <w:rFonts w:asciiTheme="minorHAnsi" w:eastAsia="Arial" w:hAnsiTheme="minorHAnsi" w:cstheme="minorHAnsi"/>
          <w:sz w:val="22"/>
          <w:szCs w:val="22"/>
        </w:rPr>
        <w:t>f</w:t>
      </w:r>
      <w:r w:rsidRPr="0023263F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p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23263F">
        <w:rPr>
          <w:rFonts w:asciiTheme="minorHAnsi" w:eastAsia="Arial" w:hAnsiTheme="minorHAnsi" w:cstheme="minorHAnsi"/>
          <w:sz w:val="22"/>
          <w:szCs w:val="22"/>
        </w:rPr>
        <w:t>ss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3263F">
        <w:rPr>
          <w:rFonts w:asciiTheme="minorHAnsi" w:eastAsia="Arial" w:hAnsiTheme="minorHAnsi" w:cstheme="minorHAnsi"/>
          <w:sz w:val="22"/>
          <w:szCs w:val="22"/>
        </w:rPr>
        <w:t>b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23263F">
        <w:rPr>
          <w:rFonts w:asciiTheme="minorHAnsi" w:eastAsia="Arial" w:hAnsiTheme="minorHAnsi" w:cstheme="minorHAnsi"/>
          <w:sz w:val="22"/>
          <w:szCs w:val="22"/>
        </w:rPr>
        <w:t>e.</w:t>
      </w:r>
    </w:p>
    <w:p w14:paraId="6A876FC3" w14:textId="3FE34126" w:rsidR="00045C83" w:rsidRPr="0023263F" w:rsidRDefault="00B0063D" w:rsidP="0023263F">
      <w:pPr>
        <w:spacing w:line="240" w:lineRule="exact"/>
        <w:ind w:left="720" w:right="4758"/>
        <w:rPr>
          <w:rFonts w:asciiTheme="minorHAnsi" w:eastAsia="Arial" w:hAnsiTheme="minorHAnsi" w:cstheme="minorHAnsi"/>
          <w:sz w:val="22"/>
          <w:szCs w:val="22"/>
        </w:rPr>
      </w:pPr>
      <w:r w:rsidRPr="0023263F">
        <w:rPr>
          <w:rFonts w:asciiTheme="minorHAnsi" w:eastAsia="Arial" w:hAnsiTheme="minorHAnsi" w:cstheme="minorHAnsi"/>
          <w:sz w:val="22"/>
          <w:szCs w:val="22"/>
        </w:rPr>
        <w:t xml:space="preserve">c) 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>I</w:t>
      </w:r>
      <w:r w:rsidRPr="0023263F">
        <w:rPr>
          <w:rFonts w:asciiTheme="minorHAnsi" w:eastAsia="Arial" w:hAnsiTheme="minorHAnsi" w:cstheme="minorHAnsi"/>
          <w:sz w:val="22"/>
          <w:szCs w:val="22"/>
        </w:rPr>
        <w:t>nc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23263F">
        <w:rPr>
          <w:rFonts w:asciiTheme="minorHAnsi" w:eastAsia="Arial" w:hAnsiTheme="minorHAnsi" w:cstheme="minorHAnsi"/>
          <w:sz w:val="22"/>
          <w:szCs w:val="22"/>
        </w:rPr>
        <w:t>u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23263F">
        <w:rPr>
          <w:rFonts w:asciiTheme="minorHAnsi" w:eastAsia="Arial" w:hAnsiTheme="minorHAnsi" w:cstheme="minorHAnsi"/>
          <w:sz w:val="22"/>
          <w:szCs w:val="22"/>
        </w:rPr>
        <w:t>e d</w:t>
      </w:r>
      <w:r w:rsidRPr="0023263F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23263F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 xml:space="preserve">t </w:t>
      </w:r>
      <w:r w:rsidR="0023263F" w:rsidRPr="0023263F">
        <w:rPr>
          <w:rFonts w:asciiTheme="minorHAnsi" w:eastAsia="Arial" w:hAnsiTheme="minorHAnsi" w:cstheme="minorHAnsi"/>
          <w:sz w:val="22"/>
          <w:szCs w:val="22"/>
        </w:rPr>
        <w:t>&amp;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p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u</w:t>
      </w:r>
      <w:r w:rsidRPr="0023263F">
        <w:rPr>
          <w:rFonts w:asciiTheme="minorHAnsi" w:eastAsia="Arial" w:hAnsiTheme="minorHAnsi" w:cstheme="minorHAnsi"/>
          <w:sz w:val="22"/>
          <w:szCs w:val="22"/>
        </w:rPr>
        <w:t>n</w:t>
      </w:r>
      <w:r w:rsidRPr="0023263F">
        <w:rPr>
          <w:rFonts w:asciiTheme="minorHAnsi" w:eastAsia="Arial" w:hAnsiTheme="minorHAnsi" w:cstheme="minorHAnsi"/>
          <w:spacing w:val="-3"/>
          <w:sz w:val="22"/>
          <w:szCs w:val="22"/>
        </w:rPr>
        <w:t>c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3263F">
        <w:rPr>
          <w:rFonts w:asciiTheme="minorHAnsi" w:eastAsia="Arial" w:hAnsiTheme="minorHAnsi" w:cstheme="minorHAnsi"/>
          <w:spacing w:val="-3"/>
          <w:sz w:val="22"/>
          <w:szCs w:val="22"/>
        </w:rPr>
        <w:t>u</w:t>
      </w:r>
      <w:r w:rsidRPr="0023263F">
        <w:rPr>
          <w:rFonts w:asciiTheme="minorHAnsi" w:eastAsia="Arial" w:hAnsiTheme="minorHAnsi" w:cstheme="minorHAnsi"/>
          <w:sz w:val="22"/>
          <w:szCs w:val="22"/>
        </w:rPr>
        <w:t>ati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23263F">
        <w:rPr>
          <w:rFonts w:asciiTheme="minorHAnsi" w:eastAsia="Arial" w:hAnsiTheme="minorHAnsi" w:cstheme="minorHAnsi"/>
          <w:sz w:val="22"/>
          <w:szCs w:val="22"/>
        </w:rPr>
        <w:t xml:space="preserve">n 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23263F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23263F">
        <w:rPr>
          <w:rFonts w:asciiTheme="minorHAnsi" w:eastAsia="Arial" w:hAnsiTheme="minorHAnsi" w:cstheme="minorHAnsi"/>
          <w:spacing w:val="2"/>
          <w:sz w:val="22"/>
          <w:szCs w:val="22"/>
        </w:rPr>
        <w:t>k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>s</w:t>
      </w:r>
      <w:r w:rsidRPr="0023263F">
        <w:rPr>
          <w:rFonts w:asciiTheme="minorHAnsi" w:eastAsia="Arial" w:hAnsiTheme="minorHAnsi" w:cstheme="minorHAnsi"/>
          <w:sz w:val="22"/>
          <w:szCs w:val="22"/>
        </w:rPr>
        <w:t>,</w:t>
      </w:r>
      <w:r w:rsidRPr="0023263F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23263F">
        <w:rPr>
          <w:rFonts w:asciiTheme="minorHAnsi" w:eastAsia="Arial" w:hAnsiTheme="minorHAnsi" w:cstheme="minorHAnsi"/>
          <w:sz w:val="22"/>
          <w:szCs w:val="22"/>
        </w:rPr>
        <w:t>f</w:t>
      </w:r>
      <w:r w:rsidRPr="0023263F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="0023263F" w:rsidRPr="0023263F">
        <w:rPr>
          <w:rFonts w:asciiTheme="minorHAnsi" w:eastAsia="Arial" w:hAnsiTheme="minorHAnsi" w:cstheme="minorHAnsi"/>
          <w:spacing w:val="2"/>
          <w:sz w:val="22"/>
          <w:szCs w:val="22"/>
        </w:rPr>
        <w:t>po</w:t>
      </w:r>
      <w:r w:rsidRPr="0023263F">
        <w:rPr>
          <w:rFonts w:asciiTheme="minorHAnsi" w:eastAsia="Arial" w:hAnsiTheme="minorHAnsi" w:cstheme="minorHAnsi"/>
          <w:sz w:val="22"/>
          <w:szCs w:val="22"/>
        </w:rPr>
        <w:t>ss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3263F">
        <w:rPr>
          <w:rFonts w:asciiTheme="minorHAnsi" w:eastAsia="Arial" w:hAnsiTheme="minorHAnsi" w:cstheme="minorHAnsi"/>
          <w:sz w:val="22"/>
          <w:szCs w:val="22"/>
        </w:rPr>
        <w:t>b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23263F">
        <w:rPr>
          <w:rFonts w:asciiTheme="minorHAnsi" w:eastAsia="Arial" w:hAnsiTheme="minorHAnsi" w:cstheme="minorHAnsi"/>
          <w:sz w:val="22"/>
          <w:szCs w:val="22"/>
        </w:rPr>
        <w:t xml:space="preserve">e. </w:t>
      </w:r>
      <w:r w:rsidR="00B42FBC" w:rsidRPr="0023263F">
        <w:rPr>
          <w:rFonts w:asciiTheme="minorHAnsi" w:eastAsia="Arial" w:hAnsiTheme="minorHAnsi" w:cstheme="minorHAnsi"/>
          <w:sz w:val="22"/>
          <w:szCs w:val="22"/>
        </w:rPr>
        <w:t xml:space="preserve">                 </w:t>
      </w:r>
      <w:r w:rsidRPr="0023263F">
        <w:rPr>
          <w:rFonts w:asciiTheme="minorHAnsi" w:eastAsia="Arial" w:hAnsiTheme="minorHAnsi" w:cstheme="minorHAnsi"/>
          <w:sz w:val="22"/>
          <w:szCs w:val="22"/>
        </w:rPr>
        <w:t xml:space="preserve">d) 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23263F">
        <w:rPr>
          <w:rFonts w:asciiTheme="minorHAnsi" w:eastAsia="Arial" w:hAnsiTheme="minorHAnsi" w:cstheme="minorHAnsi"/>
          <w:sz w:val="22"/>
          <w:szCs w:val="22"/>
        </w:rPr>
        <w:t>ot</w:t>
      </w:r>
      <w:r w:rsidRPr="0023263F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be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b</w:t>
      </w:r>
      <w:r w:rsidRPr="0023263F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23263F">
        <w:rPr>
          <w:rFonts w:asciiTheme="minorHAnsi" w:eastAsia="Arial" w:hAnsiTheme="minorHAnsi" w:cstheme="minorHAnsi"/>
          <w:sz w:val="22"/>
          <w:szCs w:val="22"/>
        </w:rPr>
        <w:t>sed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on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a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23263F">
        <w:rPr>
          <w:rFonts w:asciiTheme="minorHAnsi" w:eastAsia="Arial" w:hAnsiTheme="minorHAnsi" w:cstheme="minorHAnsi"/>
          <w:sz w:val="22"/>
          <w:szCs w:val="22"/>
        </w:rPr>
        <w:t>y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p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23263F">
        <w:rPr>
          <w:rFonts w:asciiTheme="minorHAnsi" w:eastAsia="Arial" w:hAnsiTheme="minorHAnsi" w:cstheme="minorHAnsi"/>
          <w:sz w:val="22"/>
          <w:szCs w:val="22"/>
        </w:rPr>
        <w:t>so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23263F">
        <w:rPr>
          <w:rFonts w:asciiTheme="minorHAnsi" w:eastAsia="Arial" w:hAnsiTheme="minorHAnsi" w:cstheme="minorHAnsi"/>
          <w:sz w:val="22"/>
          <w:szCs w:val="22"/>
        </w:rPr>
        <w:t xml:space="preserve">al 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3263F">
        <w:rPr>
          <w:rFonts w:asciiTheme="minorHAnsi" w:eastAsia="Arial" w:hAnsiTheme="minorHAnsi" w:cstheme="minorHAnsi"/>
          <w:spacing w:val="-3"/>
          <w:sz w:val="22"/>
          <w:szCs w:val="22"/>
        </w:rPr>
        <w:t>n</w:t>
      </w:r>
      <w:r w:rsidRPr="0023263F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23263F">
        <w:rPr>
          <w:rFonts w:asciiTheme="minorHAnsi" w:eastAsia="Arial" w:hAnsiTheme="minorHAnsi" w:cstheme="minorHAnsi"/>
          <w:sz w:val="22"/>
          <w:szCs w:val="22"/>
        </w:rPr>
        <w:t>o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23263F">
        <w:rPr>
          <w:rFonts w:asciiTheme="minorHAnsi" w:eastAsia="Arial" w:hAnsiTheme="minorHAnsi" w:cstheme="minorHAnsi"/>
          <w:sz w:val="22"/>
          <w:szCs w:val="22"/>
        </w:rPr>
        <w:t>ati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23263F">
        <w:rPr>
          <w:rFonts w:asciiTheme="minorHAnsi" w:eastAsia="Arial" w:hAnsiTheme="minorHAnsi" w:cstheme="minorHAnsi"/>
          <w:sz w:val="22"/>
          <w:szCs w:val="22"/>
        </w:rPr>
        <w:t>n.</w:t>
      </w:r>
    </w:p>
    <w:p w14:paraId="68D78945" w14:textId="0C4731DD" w:rsidR="00045C83" w:rsidRPr="0023263F" w:rsidRDefault="00B0063D" w:rsidP="0023263F">
      <w:pPr>
        <w:spacing w:line="240" w:lineRule="exact"/>
        <w:ind w:left="112" w:firstLine="608"/>
        <w:rPr>
          <w:rFonts w:asciiTheme="minorHAnsi" w:eastAsia="Arial" w:hAnsiTheme="minorHAnsi" w:cstheme="minorHAnsi"/>
          <w:sz w:val="22"/>
          <w:szCs w:val="22"/>
        </w:rPr>
      </w:pPr>
      <w:r w:rsidRPr="0023263F">
        <w:rPr>
          <w:rFonts w:asciiTheme="minorHAnsi" w:eastAsia="Arial" w:hAnsiTheme="minorHAnsi" w:cstheme="minorHAnsi"/>
          <w:sz w:val="22"/>
          <w:szCs w:val="22"/>
        </w:rPr>
        <w:t xml:space="preserve">e) 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23263F">
        <w:rPr>
          <w:rFonts w:asciiTheme="minorHAnsi" w:eastAsia="Arial" w:hAnsiTheme="minorHAnsi" w:cstheme="minorHAnsi"/>
          <w:sz w:val="22"/>
          <w:szCs w:val="22"/>
        </w:rPr>
        <w:t>ot</w:t>
      </w:r>
      <w:r w:rsidRPr="0023263F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be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b</w:t>
      </w:r>
      <w:r w:rsidRPr="0023263F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23263F">
        <w:rPr>
          <w:rFonts w:asciiTheme="minorHAnsi" w:eastAsia="Arial" w:hAnsiTheme="minorHAnsi" w:cstheme="minorHAnsi"/>
          <w:sz w:val="22"/>
          <w:szCs w:val="22"/>
        </w:rPr>
        <w:t>sed</w:t>
      </w:r>
      <w:r w:rsidRPr="0023263F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on</w:t>
      </w:r>
      <w:r w:rsidRPr="0023263F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a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23263F">
        <w:rPr>
          <w:rFonts w:asciiTheme="minorHAnsi" w:eastAsia="Arial" w:hAnsiTheme="minorHAnsi" w:cstheme="minorHAnsi"/>
          <w:sz w:val="22"/>
          <w:szCs w:val="22"/>
        </w:rPr>
        <w:t>y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z w:val="22"/>
          <w:szCs w:val="22"/>
        </w:rPr>
        <w:t>d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3263F">
        <w:rPr>
          <w:rFonts w:asciiTheme="minorHAnsi" w:eastAsia="Arial" w:hAnsiTheme="minorHAnsi" w:cstheme="minorHAnsi"/>
          <w:sz w:val="22"/>
          <w:szCs w:val="22"/>
        </w:rPr>
        <w:t>c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ti</w:t>
      </w:r>
      <w:r w:rsidRPr="0023263F">
        <w:rPr>
          <w:rFonts w:asciiTheme="minorHAnsi" w:eastAsia="Arial" w:hAnsiTheme="minorHAnsi" w:cstheme="minorHAnsi"/>
          <w:sz w:val="22"/>
          <w:szCs w:val="22"/>
        </w:rPr>
        <w:t>o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23263F">
        <w:rPr>
          <w:rFonts w:asciiTheme="minorHAnsi" w:eastAsia="Arial" w:hAnsiTheme="minorHAnsi" w:cstheme="minorHAnsi"/>
          <w:sz w:val="22"/>
          <w:szCs w:val="22"/>
        </w:rPr>
        <w:t>ary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2"/>
          <w:szCs w:val="22"/>
        </w:rPr>
        <w:t>w</w:t>
      </w:r>
      <w:r w:rsidRPr="0023263F">
        <w:rPr>
          <w:rFonts w:asciiTheme="minorHAnsi" w:eastAsia="Arial" w:hAnsiTheme="minorHAnsi" w:cstheme="minorHAnsi"/>
          <w:sz w:val="22"/>
          <w:szCs w:val="22"/>
        </w:rPr>
        <w:t>ord,</w:t>
      </w:r>
      <w:r w:rsidRPr="0023263F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3263F">
        <w:rPr>
          <w:rFonts w:asciiTheme="minorHAnsi" w:eastAsia="Arial" w:hAnsiTheme="minorHAnsi" w:cstheme="minorHAnsi"/>
          <w:sz w:val="22"/>
          <w:szCs w:val="22"/>
        </w:rPr>
        <w:t>n any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l</w:t>
      </w:r>
      <w:r w:rsidRPr="0023263F">
        <w:rPr>
          <w:rFonts w:asciiTheme="minorHAnsi" w:eastAsia="Arial" w:hAnsiTheme="minorHAnsi" w:cstheme="minorHAnsi"/>
          <w:sz w:val="22"/>
          <w:szCs w:val="22"/>
        </w:rPr>
        <w:t>a</w:t>
      </w:r>
      <w:r w:rsidRPr="0023263F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23263F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23263F">
        <w:rPr>
          <w:rFonts w:asciiTheme="minorHAnsi" w:eastAsia="Arial" w:hAnsiTheme="minorHAnsi" w:cstheme="minorHAnsi"/>
          <w:spacing w:val="-3"/>
          <w:sz w:val="22"/>
          <w:szCs w:val="22"/>
        </w:rPr>
        <w:t>u</w:t>
      </w:r>
      <w:r w:rsidRPr="0023263F">
        <w:rPr>
          <w:rFonts w:asciiTheme="minorHAnsi" w:eastAsia="Arial" w:hAnsiTheme="minorHAnsi" w:cstheme="minorHAnsi"/>
          <w:sz w:val="22"/>
          <w:szCs w:val="22"/>
        </w:rPr>
        <w:t>a</w:t>
      </w:r>
      <w:r w:rsidRPr="0023263F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23263F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23263F">
        <w:rPr>
          <w:rFonts w:asciiTheme="minorHAnsi" w:eastAsia="Arial" w:hAnsiTheme="minorHAnsi" w:cstheme="minorHAnsi"/>
          <w:sz w:val="22"/>
          <w:szCs w:val="22"/>
        </w:rPr>
        <w:t>.</w:t>
      </w:r>
    </w:p>
    <w:p w14:paraId="2FB9F874" w14:textId="77777777" w:rsidR="00045C83" w:rsidRPr="0023263F" w:rsidRDefault="00045C83">
      <w:pPr>
        <w:spacing w:before="14" w:line="240" w:lineRule="exact"/>
        <w:rPr>
          <w:sz w:val="22"/>
          <w:szCs w:val="22"/>
        </w:rPr>
      </w:pPr>
    </w:p>
    <w:p w14:paraId="0C7D528F" w14:textId="3124E7BA" w:rsidR="00045C83" w:rsidRPr="0023263F" w:rsidRDefault="00B0063D" w:rsidP="00B922B6">
      <w:pPr>
        <w:pStyle w:val="ListParagraph"/>
        <w:numPr>
          <w:ilvl w:val="0"/>
          <w:numId w:val="13"/>
        </w:numPr>
        <w:tabs>
          <w:tab w:val="left" w:pos="460"/>
        </w:tabs>
        <w:ind w:right="159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ati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it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ut sec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us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z w:val="24"/>
          <w:szCs w:val="24"/>
        </w:rPr>
        <w:t>ch as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D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,</w:t>
      </w:r>
      <w:r w:rsidRPr="0023263F">
        <w:rPr>
          <w:rFonts w:asciiTheme="minorHAnsi" w:eastAsia="Arial" w:hAnsiTheme="minorHAnsi" w:cstheme="minorHAnsi"/>
          <w:spacing w:val="-5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7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acOS),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n an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23263F">
        <w:rPr>
          <w:rFonts w:asciiTheme="minorHAnsi" w:eastAsia="Arial" w:hAnsiTheme="minorHAnsi" w:cstheme="minorHAnsi"/>
          <w:sz w:val="24"/>
          <w:szCs w:val="24"/>
        </w:rPr>
        <w:t>nt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nl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ds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cal acc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ss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so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t 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ard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or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gra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.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on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t 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sec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z w:val="24"/>
          <w:szCs w:val="24"/>
        </w:rPr>
        <w:t>er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can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z w:val="24"/>
          <w:szCs w:val="24"/>
        </w:rPr>
        <w:t>en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 sec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 op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ati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g s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est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or</w:t>
      </w:r>
      <w:r w:rsidRPr="0023263F">
        <w:rPr>
          <w:rFonts w:asciiTheme="minorHAnsi" w:eastAsia="Arial" w:hAnsiTheme="minorHAnsi" w:cstheme="minorHAnsi"/>
          <w:spacing w:val="3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on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23263F">
        <w:rPr>
          <w:rFonts w:asciiTheme="minorHAnsi" w:eastAsia="Arial" w:hAnsiTheme="minorHAnsi" w:cstheme="minorHAnsi"/>
          <w:sz w:val="24"/>
          <w:szCs w:val="24"/>
        </w:rPr>
        <w:t>om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23263F">
        <w:rPr>
          <w:rFonts w:asciiTheme="minorHAnsi" w:eastAsia="Arial" w:hAnsiTheme="minorHAnsi" w:cstheme="minorHAnsi"/>
          <w:sz w:val="24"/>
          <w:szCs w:val="24"/>
        </w:rPr>
        <w:t>a, 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ff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g pr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3ED4F850" w14:textId="31D0E298" w:rsidR="00045C83" w:rsidRPr="0023263F" w:rsidRDefault="00B0063D" w:rsidP="00B922B6">
      <w:pPr>
        <w:pStyle w:val="ListParagraph"/>
        <w:numPr>
          <w:ilvl w:val="0"/>
          <w:numId w:val="13"/>
        </w:numPr>
        <w:tabs>
          <w:tab w:val="left" w:pos="460"/>
        </w:tabs>
        <w:spacing w:before="16" w:line="240" w:lineRule="exact"/>
        <w:ind w:right="431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pr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ect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nst 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,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b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on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ser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3263F">
        <w:rPr>
          <w:rFonts w:asciiTheme="minorHAnsi" w:eastAsia="Arial" w:hAnsiTheme="minorHAnsi" w:cstheme="minorHAnsi"/>
          <w:spacing w:val="5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d be 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ptog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23263F">
        <w:rPr>
          <w:rFonts w:asciiTheme="minorHAnsi" w:eastAsia="Arial" w:hAnsiTheme="minorHAnsi" w:cstheme="minorHAnsi"/>
          <w:sz w:val="24"/>
          <w:szCs w:val="24"/>
        </w:rPr>
        <w:t>h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ca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23263F">
        <w:rPr>
          <w:rFonts w:asciiTheme="minorHAnsi" w:eastAsia="Arial" w:hAnsiTheme="minorHAnsi" w:cstheme="minorHAnsi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sec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d.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x</w:t>
      </w:r>
      <w:r w:rsidRPr="0023263F">
        <w:rPr>
          <w:rFonts w:asciiTheme="minorHAnsi" w:eastAsia="Arial" w:hAnsiTheme="minorHAnsi" w:cstheme="minorHAnsi"/>
          <w:sz w:val="24"/>
          <w:szCs w:val="24"/>
        </w:rPr>
        <w:t>amp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 xml:space="preserve">es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z w:val="24"/>
          <w:szCs w:val="24"/>
        </w:rPr>
        <w:t>f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g p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otoco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z w:val="24"/>
          <w:szCs w:val="24"/>
        </w:rPr>
        <w:t>he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3263F">
        <w:rPr>
          <w:rFonts w:asciiTheme="minorHAnsi" w:eastAsia="Arial" w:hAnsiTheme="minorHAnsi" w:cstheme="minorHAnsi"/>
          <w:sz w:val="24"/>
          <w:szCs w:val="24"/>
        </w:rPr>
        <w:t>pt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z w:val="24"/>
          <w:szCs w:val="24"/>
        </w:rPr>
        <w:t>d N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3263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3263F">
        <w:rPr>
          <w:rFonts w:asciiTheme="minorHAnsi" w:eastAsia="Arial" w:hAnsiTheme="minorHAnsi" w:cstheme="minorHAnsi"/>
          <w:sz w:val="24"/>
          <w:szCs w:val="24"/>
        </w:rPr>
        <w:t>are</w:t>
      </w:r>
      <w:r w:rsidRPr="0023263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3263F">
        <w:rPr>
          <w:rFonts w:asciiTheme="minorHAnsi" w:eastAsia="Arial" w:hAnsiTheme="minorHAnsi" w:cstheme="minorHAnsi"/>
          <w:sz w:val="24"/>
          <w:szCs w:val="24"/>
        </w:rPr>
        <w:t>o</w:t>
      </w:r>
      <w:r w:rsidRPr="0023263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3263F">
        <w:rPr>
          <w:rFonts w:asciiTheme="minorHAnsi" w:eastAsia="Arial" w:hAnsiTheme="minorHAnsi" w:cstheme="minorHAnsi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3263F">
        <w:rPr>
          <w:rFonts w:asciiTheme="minorHAnsi" w:eastAsia="Arial" w:hAnsiTheme="minorHAnsi" w:cstheme="minorHAnsi"/>
          <w:sz w:val="24"/>
          <w:szCs w:val="24"/>
        </w:rPr>
        <w:t>a</w:t>
      </w: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3263F">
        <w:rPr>
          <w:rFonts w:asciiTheme="minorHAnsi" w:eastAsia="Arial" w:hAnsiTheme="minorHAnsi" w:cstheme="minorHAnsi"/>
          <w:sz w:val="24"/>
          <w:szCs w:val="24"/>
        </w:rPr>
        <w:t>d</w:t>
      </w:r>
    </w:p>
    <w:p w14:paraId="0B46F007" w14:textId="77777777" w:rsidR="00045C83" w:rsidRPr="0023263F" w:rsidRDefault="00B0063D" w:rsidP="00B922B6">
      <w:pPr>
        <w:pStyle w:val="ListParagraph"/>
        <w:spacing w:line="240" w:lineRule="exact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23263F">
        <w:rPr>
          <w:rFonts w:asciiTheme="minorHAnsi" w:eastAsia="Arial" w:hAnsiTheme="minorHAnsi" w:cstheme="minorHAnsi"/>
          <w:spacing w:val="-1"/>
          <w:sz w:val="24"/>
          <w:szCs w:val="24"/>
        </w:rPr>
        <w:t>K</w:t>
      </w:r>
      <w:r w:rsidRPr="0023263F">
        <w:rPr>
          <w:rFonts w:asciiTheme="minorHAnsi" w:eastAsia="Arial" w:hAnsiTheme="minorHAnsi" w:cstheme="minorHAnsi"/>
          <w:sz w:val="24"/>
          <w:szCs w:val="24"/>
        </w:rPr>
        <w:t>erbero</w:t>
      </w:r>
      <w:r w:rsidRPr="0023263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3263F">
        <w:rPr>
          <w:rFonts w:asciiTheme="minorHAnsi" w:eastAsia="Arial" w:hAnsiTheme="minorHAnsi" w:cstheme="minorHAnsi"/>
          <w:sz w:val="24"/>
          <w:szCs w:val="24"/>
        </w:rPr>
        <w:t>.</w:t>
      </w:r>
    </w:p>
    <w:p w14:paraId="3B7303A7" w14:textId="77777777" w:rsidR="00045C83" w:rsidRDefault="00045C83">
      <w:pPr>
        <w:spacing w:line="100" w:lineRule="exact"/>
        <w:rPr>
          <w:sz w:val="11"/>
          <w:szCs w:val="11"/>
        </w:rPr>
      </w:pPr>
    </w:p>
    <w:p w14:paraId="465FDF9B" w14:textId="77777777" w:rsidR="00045C83" w:rsidRDefault="00045C83">
      <w:pPr>
        <w:spacing w:line="200" w:lineRule="exact"/>
      </w:pPr>
    </w:p>
    <w:p w14:paraId="67121127" w14:textId="77777777" w:rsidR="00045C83" w:rsidRDefault="00045C83">
      <w:pPr>
        <w:spacing w:line="200" w:lineRule="exact"/>
      </w:pPr>
    </w:p>
    <w:p w14:paraId="3B28E8D3" w14:textId="77777777" w:rsidR="00045C83" w:rsidRPr="00C37BE1" w:rsidRDefault="00B0063D">
      <w:pPr>
        <w:spacing w:line="280" w:lineRule="exact"/>
        <w:ind w:left="112"/>
        <w:rPr>
          <w:rFonts w:ascii="Cambria" w:eastAsia="Cambria" w:hAnsi="Cambria" w:cs="Cambria"/>
          <w:sz w:val="32"/>
          <w:szCs w:val="32"/>
        </w:rPr>
      </w:pPr>
      <w:r w:rsidRPr="00C37BE1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 xml:space="preserve">14.      </w:t>
      </w:r>
      <w:r w:rsidRPr="00C37BE1">
        <w:rPr>
          <w:rFonts w:ascii="Cambria" w:eastAsia="Cambria" w:hAnsi="Cambria" w:cs="Cambria"/>
          <w:b/>
          <w:color w:val="4F81BC"/>
          <w:spacing w:val="3"/>
          <w:position w:val="-1"/>
          <w:sz w:val="32"/>
          <w:szCs w:val="32"/>
        </w:rPr>
        <w:t xml:space="preserve"> </w:t>
      </w:r>
      <w:r w:rsidRPr="00C37BE1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A</w:t>
      </w:r>
      <w:r w:rsidRPr="00C37BE1">
        <w:rPr>
          <w:rFonts w:ascii="Cambria" w:eastAsia="Cambria" w:hAnsi="Cambria" w:cs="Cambria"/>
          <w:b/>
          <w:color w:val="4F81BC"/>
          <w:spacing w:val="2"/>
          <w:position w:val="-1"/>
          <w:sz w:val="32"/>
          <w:szCs w:val="32"/>
        </w:rPr>
        <w:t>n</w:t>
      </w:r>
      <w:r w:rsidRPr="00C37BE1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t</w:t>
      </w:r>
      <w:r w:rsidRPr="00C37BE1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i</w:t>
      </w:r>
      <w:r w:rsidRPr="00C37BE1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-</w:t>
      </w:r>
      <w:r w:rsidRPr="00C37BE1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v</w:t>
      </w:r>
      <w:r w:rsidRPr="00C37BE1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irus</w:t>
      </w:r>
      <w:r w:rsidRPr="00C37BE1">
        <w:rPr>
          <w:rFonts w:ascii="Cambria" w:eastAsia="Cambria" w:hAnsi="Cambria" w:cs="Cambria"/>
          <w:b/>
          <w:color w:val="4F81BC"/>
          <w:spacing w:val="-9"/>
          <w:position w:val="-1"/>
          <w:sz w:val="32"/>
          <w:szCs w:val="32"/>
        </w:rPr>
        <w:t xml:space="preserve"> </w:t>
      </w:r>
      <w:r w:rsidRPr="00C37BE1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p</w:t>
      </w:r>
      <w:r w:rsidRPr="00C37BE1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o</w:t>
      </w:r>
      <w:r w:rsidRPr="00C37BE1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licy</w:t>
      </w:r>
    </w:p>
    <w:p w14:paraId="2B78B075" w14:textId="77777777" w:rsidR="00045C83" w:rsidRDefault="00045C83">
      <w:pPr>
        <w:spacing w:before="3" w:line="100" w:lineRule="exact"/>
        <w:rPr>
          <w:sz w:val="11"/>
          <w:szCs w:val="11"/>
        </w:rPr>
      </w:pPr>
    </w:p>
    <w:p w14:paraId="50164F1F" w14:textId="77777777" w:rsidR="00045C83" w:rsidRDefault="00045C83">
      <w:pPr>
        <w:spacing w:line="200" w:lineRule="exact"/>
      </w:pPr>
    </w:p>
    <w:p w14:paraId="02E63135" w14:textId="550ABF4B" w:rsidR="00045C83" w:rsidRPr="00C37BE1" w:rsidRDefault="00B0063D" w:rsidP="006C7B5D">
      <w:pPr>
        <w:pStyle w:val="ListParagraph"/>
        <w:numPr>
          <w:ilvl w:val="0"/>
          <w:numId w:val="14"/>
        </w:numPr>
        <w:tabs>
          <w:tab w:val="left" w:pos="460"/>
        </w:tabs>
        <w:spacing w:before="17"/>
        <w:ind w:right="65"/>
        <w:jc w:val="both"/>
        <w:rPr>
          <w:rFonts w:asciiTheme="minorHAnsi" w:eastAsia="Arial" w:hAnsiTheme="minorHAnsi" w:cstheme="minorHAnsi"/>
          <w:sz w:val="24"/>
          <w:szCs w:val="24"/>
        </w:rPr>
      </w:pPr>
      <w:proofErr w:type="gramStart"/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z w:val="24"/>
          <w:szCs w:val="24"/>
        </w:rPr>
        <w:t>ac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hi</w:t>
      </w:r>
      <w:r w:rsidRPr="00C37BE1">
        <w:rPr>
          <w:rFonts w:asciiTheme="minorHAnsi" w:eastAsia="Arial" w:hAnsiTheme="minorHAnsi" w:cstheme="minorHAnsi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proofErr w:type="gramEnd"/>
      <w:r w:rsidRPr="00C37BE1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C37BE1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be</w:t>
      </w:r>
      <w:r w:rsidRPr="00C37BE1">
        <w:rPr>
          <w:rFonts w:asciiTheme="minorHAnsi" w:eastAsia="Arial" w:hAnsiTheme="minorHAnsi" w:cstheme="minorHAnsi"/>
          <w:spacing w:val="6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co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ed</w:t>
      </w:r>
      <w:r w:rsidRPr="00C37BE1">
        <w:rPr>
          <w:rFonts w:asciiTheme="minorHAnsi" w:eastAsia="Arial" w:hAnsiTheme="minorHAnsi" w:cstheme="minorHAnsi"/>
          <w:spacing w:val="6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un</w:t>
      </w:r>
      <w:r w:rsidRPr="00C37BE1">
        <w:rPr>
          <w:rFonts w:asciiTheme="minorHAnsi" w:eastAsia="Arial" w:hAnsiTheme="minorHAnsi" w:cstheme="minorHAnsi"/>
          <w:spacing w:val="6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he 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atest </w:t>
      </w:r>
      <w:r w:rsidRPr="00C37BE1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4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-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us 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ft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are 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as 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C37BE1">
        <w:rPr>
          <w:rFonts w:asciiTheme="minorHAnsi" w:eastAsia="Arial" w:hAnsiTheme="minorHAnsi" w:cstheme="minorHAnsi"/>
          <w:sz w:val="24"/>
          <w:szCs w:val="24"/>
        </w:rPr>
        <w:t>pro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ed 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by 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925691" w:rsidRPr="00C37BE1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C37BE1">
        <w:rPr>
          <w:rFonts w:asciiTheme="minorHAnsi" w:eastAsia="Arial" w:hAnsiTheme="minorHAnsi" w:cstheme="minorHAnsi"/>
          <w:sz w:val="24"/>
          <w:szCs w:val="24"/>
        </w:rPr>
        <w:t>.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T</w:t>
      </w:r>
      <w:r w:rsidRPr="00C37BE1">
        <w:rPr>
          <w:rFonts w:asciiTheme="minorHAnsi" w:eastAsia="Arial" w:hAnsiTheme="minorHAnsi" w:cstheme="minorHAnsi"/>
          <w:sz w:val="24"/>
          <w:szCs w:val="24"/>
        </w:rPr>
        <w:t>he pr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C37BE1">
        <w:rPr>
          <w:rFonts w:asciiTheme="minorHAnsi" w:eastAsia="Arial" w:hAnsiTheme="minorHAnsi" w:cstheme="minorHAnsi"/>
          <w:sz w:val="24"/>
          <w:szCs w:val="24"/>
        </w:rPr>
        <w:t>p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C37BE1">
        <w:rPr>
          <w:rFonts w:asciiTheme="minorHAnsi" w:eastAsia="Arial" w:hAnsiTheme="minorHAnsi" w:cstheme="minorHAnsi"/>
          <w:sz w:val="24"/>
          <w:szCs w:val="24"/>
        </w:rPr>
        <w:t>cati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use 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X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  <w:highlight w:val="red"/>
        </w:rPr>
        <w:t>XX</w:t>
      </w:r>
      <w:r w:rsidRPr="00C37BE1">
        <w:rPr>
          <w:rFonts w:asciiTheme="minorHAnsi" w:eastAsia="Arial" w:hAnsiTheme="minorHAnsi" w:cstheme="minorHAnsi"/>
          <w:sz w:val="24"/>
          <w:szCs w:val="24"/>
          <w:highlight w:val="red"/>
        </w:rPr>
        <w:t>X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z w:val="24"/>
          <w:szCs w:val="24"/>
        </w:rPr>
        <w:t>nti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-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Vi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us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BE1">
        <w:rPr>
          <w:rFonts w:asciiTheme="minorHAnsi" w:eastAsia="Arial" w:hAnsiTheme="minorHAnsi" w:cstheme="minorHAnsi"/>
          <w:sz w:val="24"/>
          <w:szCs w:val="24"/>
        </w:rPr>
        <w:t>are,</w:t>
      </w:r>
      <w:r w:rsidRPr="00C37BE1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BE1">
        <w:rPr>
          <w:rFonts w:asciiTheme="minorHAnsi" w:eastAsia="Arial" w:hAnsiTheme="minorHAnsi" w:cstheme="minorHAnsi"/>
          <w:sz w:val="24"/>
          <w:szCs w:val="24"/>
        </w:rPr>
        <w:t>h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ch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C37BE1">
        <w:rPr>
          <w:rFonts w:asciiTheme="minorHAnsi" w:eastAsia="Arial" w:hAnsiTheme="minorHAnsi" w:cstheme="minorHAnsi"/>
          <w:sz w:val="24"/>
          <w:szCs w:val="24"/>
        </w:rPr>
        <w:t>ust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be co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ed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atest</w:t>
      </w:r>
      <w:r w:rsidRPr="00C37BE1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es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he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z w:val="24"/>
          <w:szCs w:val="24"/>
        </w:rPr>
        <w:t>nti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al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pro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ca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y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on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y</w:t>
      </w:r>
      <w:r w:rsidRPr="00C37BE1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b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s. 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he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us shou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d ha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BE1">
        <w:rPr>
          <w:rFonts w:asciiTheme="minorHAnsi" w:eastAsia="Arial" w:hAnsiTheme="minorHAnsi" w:cstheme="minorHAnsi"/>
          <w:sz w:val="24"/>
          <w:szCs w:val="24"/>
        </w:rPr>
        <w:t>e pe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C37BE1">
        <w:rPr>
          <w:rFonts w:asciiTheme="minorHAnsi" w:eastAsia="Arial" w:hAnsiTheme="minorHAnsi" w:cstheme="minorHAnsi"/>
          <w:sz w:val="24"/>
          <w:szCs w:val="24"/>
        </w:rPr>
        <w:t>c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sca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g ena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b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ed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z w:val="24"/>
          <w:szCs w:val="24"/>
        </w:rPr>
        <w:t>or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he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em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z w:val="24"/>
          <w:szCs w:val="24"/>
        </w:rPr>
        <w:t>.</w:t>
      </w:r>
    </w:p>
    <w:p w14:paraId="53FA62AB" w14:textId="1B8BE743" w:rsidR="00045C83" w:rsidRPr="00C37BE1" w:rsidRDefault="00B0063D" w:rsidP="006C7B5D">
      <w:pPr>
        <w:pStyle w:val="ListParagraph"/>
        <w:numPr>
          <w:ilvl w:val="0"/>
          <w:numId w:val="14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he</w:t>
      </w:r>
      <w:r w:rsidRPr="00C37BE1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an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us</w:t>
      </w:r>
      <w:r w:rsidRPr="00C37BE1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BE1">
        <w:rPr>
          <w:rFonts w:asciiTheme="minorHAnsi" w:eastAsia="Arial" w:hAnsiTheme="minorHAnsi" w:cstheme="minorHAnsi"/>
          <w:sz w:val="24"/>
          <w:szCs w:val="24"/>
        </w:rPr>
        <w:t>are</w:t>
      </w:r>
      <w:r w:rsidRPr="00C37BE1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use</w:t>
      </w:r>
      <w:r w:rsidRPr="00C37BE1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sh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be</w:t>
      </w:r>
      <w:r w:rsidRPr="00C37BE1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ca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of</w:t>
      </w:r>
      <w:r w:rsidRPr="00C37BE1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ecti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g</w:t>
      </w:r>
      <w:r w:rsidRPr="00C37BE1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C37BE1">
        <w:rPr>
          <w:rFonts w:asciiTheme="minorHAnsi" w:eastAsia="Arial" w:hAnsiTheme="minorHAnsi" w:cstheme="minorHAnsi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BE1">
        <w:rPr>
          <w:rFonts w:asciiTheme="minorHAnsi" w:eastAsia="Arial" w:hAnsiTheme="minorHAnsi" w:cstheme="minorHAnsi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C37BE1">
        <w:rPr>
          <w:rFonts w:asciiTheme="minorHAnsi" w:eastAsia="Arial" w:hAnsiTheme="minorHAnsi" w:cstheme="minorHAnsi"/>
          <w:sz w:val="24"/>
          <w:szCs w:val="24"/>
        </w:rPr>
        <w:t>p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of</w:t>
      </w:r>
      <w:r w:rsidRPr="00C37BE1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C37BE1">
        <w:rPr>
          <w:rFonts w:asciiTheme="minorHAnsi" w:eastAsia="Arial" w:hAnsiTheme="minorHAnsi" w:cstheme="minorHAnsi"/>
          <w:sz w:val="24"/>
          <w:szCs w:val="24"/>
        </w:rPr>
        <w:t>c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sof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BE1">
        <w:rPr>
          <w:rFonts w:asciiTheme="minorHAnsi" w:eastAsia="Arial" w:hAnsiTheme="minorHAnsi" w:cstheme="minorHAnsi"/>
          <w:sz w:val="24"/>
          <w:szCs w:val="24"/>
        </w:rPr>
        <w:t>are</w:t>
      </w:r>
    </w:p>
    <w:p w14:paraId="47A81E9A" w14:textId="77777777" w:rsidR="00045C83" w:rsidRPr="00C37BE1" w:rsidRDefault="00B0063D" w:rsidP="006C7B5D">
      <w:pPr>
        <w:pStyle w:val="ListParagraph"/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Vi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us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z w:val="24"/>
          <w:szCs w:val="24"/>
        </w:rPr>
        <w:t>s,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z w:val="24"/>
          <w:szCs w:val="24"/>
        </w:rPr>
        <w:t>,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e,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sp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yw</w:t>
      </w:r>
      <w:r w:rsidRPr="00C37BE1">
        <w:rPr>
          <w:rFonts w:asciiTheme="minorHAnsi" w:eastAsia="Arial" w:hAnsiTheme="minorHAnsi" w:cstheme="minorHAnsi"/>
          <w:sz w:val="24"/>
          <w:szCs w:val="24"/>
        </w:rPr>
        <w:t>are,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BE1">
        <w:rPr>
          <w:rFonts w:asciiTheme="minorHAnsi" w:eastAsia="Arial" w:hAnsiTheme="minorHAnsi" w:cstheme="minorHAnsi"/>
          <w:sz w:val="24"/>
          <w:szCs w:val="24"/>
        </w:rPr>
        <w:t>or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r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ot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z w:val="24"/>
          <w:szCs w:val="24"/>
        </w:rPr>
        <w:t>)</w:t>
      </w:r>
    </w:p>
    <w:p w14:paraId="17AADAAE" w14:textId="1641E734" w:rsidR="00045C83" w:rsidRPr="00C37BE1" w:rsidRDefault="00B0063D" w:rsidP="006C7B5D">
      <w:pPr>
        <w:pStyle w:val="ListParagraph"/>
        <w:numPr>
          <w:ilvl w:val="0"/>
          <w:numId w:val="14"/>
        </w:numPr>
        <w:tabs>
          <w:tab w:val="left" w:pos="460"/>
        </w:tabs>
        <w:spacing w:before="99"/>
        <w:ind w:right="76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C37BE1">
        <w:rPr>
          <w:rFonts w:asciiTheme="minorHAnsi" w:eastAsia="Arial" w:hAnsiTheme="minorHAnsi" w:cstheme="minorHAnsi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emo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C37BE1">
        <w:rPr>
          <w:rFonts w:asciiTheme="minorHAnsi" w:eastAsia="Arial" w:hAnsiTheme="minorHAnsi" w:cstheme="minorHAnsi"/>
          <w:sz w:val="24"/>
          <w:szCs w:val="24"/>
        </w:rPr>
        <w:t>amp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f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C37BE1">
        <w:rPr>
          <w:rFonts w:asciiTheme="minorHAnsi" w:eastAsia="Arial" w:hAnsiTheme="minorHAnsi" w:cstheme="minorHAnsi"/>
          <w:sz w:val="24"/>
          <w:szCs w:val="24"/>
        </w:rPr>
        <w:t>py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othe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s)</w:t>
      </w:r>
      <w:r w:rsidRPr="00C37BE1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sh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be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sca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z w:val="24"/>
          <w:szCs w:val="24"/>
        </w:rPr>
        <w:t>or</w:t>
      </w:r>
      <w:r w:rsidRPr="00C37BE1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us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b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z w:val="24"/>
          <w:szCs w:val="24"/>
        </w:rPr>
        <w:t>ore</w:t>
      </w:r>
      <w:r w:rsidRPr="00C37BE1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b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g us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z w:val="24"/>
          <w:szCs w:val="24"/>
        </w:rPr>
        <w:t>d.</w:t>
      </w:r>
    </w:p>
    <w:p w14:paraId="10940BCC" w14:textId="78787693" w:rsidR="00045C83" w:rsidRPr="00C37BE1" w:rsidRDefault="00B0063D" w:rsidP="006C7B5D">
      <w:pPr>
        <w:pStyle w:val="ListParagraph"/>
        <w:numPr>
          <w:ilvl w:val="0"/>
          <w:numId w:val="14"/>
        </w:numPr>
        <w:tabs>
          <w:tab w:val="left" w:pos="460"/>
        </w:tabs>
        <w:ind w:right="72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l  </w:t>
      </w:r>
      <w:r w:rsidRPr="00C37BE1">
        <w:rPr>
          <w:rFonts w:asciiTheme="minorHAnsi" w:eastAsia="Arial" w:hAnsiTheme="minorHAnsi" w:cstheme="minorHAnsi"/>
          <w:spacing w:val="29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he  </w:t>
      </w:r>
      <w:r w:rsidRPr="00C37BE1">
        <w:rPr>
          <w:rFonts w:asciiTheme="minorHAnsi" w:eastAsia="Arial" w:hAnsiTheme="minorHAnsi" w:cstheme="minorHAnsi"/>
          <w:spacing w:val="3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s  </w:t>
      </w:r>
      <w:r w:rsidRPr="00C37BE1">
        <w:rPr>
          <w:rFonts w:asciiTheme="minorHAnsi" w:eastAsia="Arial" w:hAnsiTheme="minorHAnsi" w:cstheme="minorHAnsi"/>
          <w:spacing w:val="3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ed  </w:t>
      </w:r>
      <w:r w:rsidRPr="00C37BE1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om  </w:t>
      </w:r>
      <w:r w:rsidRPr="00C37BE1">
        <w:rPr>
          <w:rFonts w:asciiTheme="minorHAnsi" w:eastAsia="Arial" w:hAnsiTheme="minorHAnsi" w:cstheme="minorHAnsi"/>
          <w:spacing w:val="3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he  </w:t>
      </w:r>
      <w:r w:rsidRPr="00C37BE1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us  </w:t>
      </w:r>
      <w:r w:rsidRPr="00C37BE1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so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uti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ns  </w:t>
      </w:r>
      <w:r w:rsidRPr="00C37BE1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h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e  </w:t>
      </w:r>
      <w:r w:rsidRPr="00C37BE1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o  </w:t>
      </w:r>
      <w:r w:rsidRPr="00C37BE1">
        <w:rPr>
          <w:rFonts w:asciiTheme="minorHAnsi" w:eastAsia="Arial" w:hAnsiTheme="minorHAnsi" w:cstheme="minorHAnsi"/>
          <w:spacing w:val="3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be  </w:t>
      </w:r>
      <w:r w:rsidRPr="00C37BE1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eta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d  </w:t>
      </w:r>
      <w:r w:rsidRPr="00C37BE1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as  </w:t>
      </w:r>
      <w:r w:rsidRPr="00C37BE1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p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/r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C37BE1">
        <w:rPr>
          <w:rFonts w:asciiTheme="minorHAnsi" w:eastAsia="Arial" w:hAnsiTheme="minorHAnsi" w:cstheme="minorHAnsi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or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/</w:t>
      </w:r>
      <w:r w:rsidRPr="00C37BE1">
        <w:rPr>
          <w:rFonts w:asciiTheme="minorHAnsi" w:eastAsia="Arial" w:hAnsiTheme="minorHAnsi" w:cstheme="minorHAnsi"/>
          <w:sz w:val="24"/>
          <w:szCs w:val="24"/>
        </w:rPr>
        <w:t>co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C37BE1">
        <w:rPr>
          <w:rFonts w:asciiTheme="minorHAnsi" w:eastAsia="Arial" w:hAnsiTheme="minorHAnsi" w:cstheme="minorHAnsi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or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z w:val="24"/>
          <w:szCs w:val="24"/>
        </w:rPr>
        <w:t>um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PC</w:t>
      </w:r>
      <w:r w:rsidRPr="00C37BE1">
        <w:rPr>
          <w:rFonts w:asciiTheme="minorHAnsi" w:eastAsia="Arial" w:hAnsiTheme="minorHAnsi" w:cstheme="minorHAnsi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DS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C37BE1">
        <w:rPr>
          <w:rFonts w:asciiTheme="minorHAnsi" w:eastAsia="Arial" w:hAnsiTheme="minorHAnsi" w:cstheme="minorHAnsi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1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0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C37BE1">
        <w:rPr>
          <w:rFonts w:asciiTheme="minorHAnsi" w:eastAsia="Arial" w:hAnsiTheme="minorHAnsi" w:cstheme="minorHAnsi"/>
          <w:sz w:val="24"/>
          <w:szCs w:val="24"/>
        </w:rPr>
        <w:t>7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3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hs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nli</w:t>
      </w:r>
      <w:r w:rsidRPr="00C37BE1">
        <w:rPr>
          <w:rFonts w:asciiTheme="minorHAnsi" w:eastAsia="Arial" w:hAnsiTheme="minorHAnsi" w:cstheme="minorHAnsi"/>
          <w:sz w:val="24"/>
          <w:szCs w:val="24"/>
        </w:rPr>
        <w:t>ne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d 1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ff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C37BE1">
        <w:rPr>
          <w:rFonts w:asciiTheme="minorHAnsi" w:eastAsia="Arial" w:hAnsiTheme="minorHAnsi" w:cstheme="minorHAnsi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z w:val="24"/>
          <w:szCs w:val="24"/>
        </w:rPr>
        <w:t>.</w:t>
      </w:r>
    </w:p>
    <w:p w14:paraId="1A9548A2" w14:textId="36D15D21" w:rsidR="00045C83" w:rsidRPr="00C37BE1" w:rsidRDefault="00B0063D" w:rsidP="006C7B5D">
      <w:pPr>
        <w:pStyle w:val="ListParagraph"/>
        <w:numPr>
          <w:ilvl w:val="0"/>
          <w:numId w:val="14"/>
        </w:numPr>
        <w:tabs>
          <w:tab w:val="left" w:pos="460"/>
        </w:tabs>
        <w:spacing w:before="35" w:line="240" w:lineRule="exact"/>
        <w:ind w:right="72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BE1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z w:val="24"/>
          <w:szCs w:val="24"/>
        </w:rPr>
        <w:t>aster</w:t>
      </w:r>
      <w:r w:rsidRPr="00C37BE1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C37BE1">
        <w:rPr>
          <w:rFonts w:asciiTheme="minorHAnsi" w:eastAsia="Arial" w:hAnsiTheme="minorHAnsi" w:cstheme="minorHAnsi"/>
          <w:sz w:val="24"/>
          <w:szCs w:val="24"/>
        </w:rPr>
        <w:t>ati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ns</w:t>
      </w:r>
      <w:r w:rsidRPr="00C37BE1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z w:val="24"/>
          <w:szCs w:val="24"/>
        </w:rPr>
        <w:t>nti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us</w:t>
      </w:r>
      <w:r w:rsidRPr="00C37BE1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ft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BE1">
        <w:rPr>
          <w:rFonts w:asciiTheme="minorHAnsi" w:eastAsia="Arial" w:hAnsiTheme="minorHAnsi" w:cstheme="minorHAnsi"/>
          <w:sz w:val="24"/>
          <w:szCs w:val="24"/>
        </w:rPr>
        <w:t>are</w:t>
      </w:r>
      <w:r w:rsidRPr="00C37BE1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sh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be</w:t>
      </w:r>
      <w:r w:rsidRPr="00C37BE1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setup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om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c</w:t>
      </w:r>
      <w:r w:rsidRPr="00C37BE1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es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p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C37BE1">
        <w:rPr>
          <w:rFonts w:asciiTheme="minorHAnsi" w:eastAsia="Arial" w:hAnsiTheme="minorHAnsi" w:cstheme="minorHAnsi"/>
          <w:sz w:val="24"/>
          <w:szCs w:val="24"/>
        </w:rPr>
        <w:t>c sca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</w:p>
    <w:p w14:paraId="6C10392E" w14:textId="75CB9975" w:rsidR="00045C83" w:rsidRPr="00C37BE1" w:rsidRDefault="00B0063D" w:rsidP="006C7B5D">
      <w:pPr>
        <w:pStyle w:val="ListParagraph"/>
        <w:numPr>
          <w:ilvl w:val="0"/>
          <w:numId w:val="14"/>
        </w:numPr>
        <w:spacing w:line="280" w:lineRule="exact"/>
        <w:rPr>
          <w:rFonts w:asciiTheme="minorHAnsi" w:eastAsia="Arial" w:hAnsiTheme="minorHAnsi" w:cstheme="minorHAnsi"/>
          <w:sz w:val="24"/>
          <w:szCs w:val="24"/>
        </w:rPr>
      </w:pP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nd</w:t>
      </w:r>
      <w:r w:rsidRPr="00C37BE1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us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st n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t be</w:t>
      </w:r>
      <w:r w:rsidRPr="00C37BE1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b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e </w:t>
      </w:r>
      <w:r w:rsidRPr="00C37BE1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y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d any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g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or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r </w:t>
      </w:r>
      <w:r w:rsidRPr="00C37BE1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  <w:r w:rsidRPr="00C37BE1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Pr="00C37BE1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us s</w:t>
      </w:r>
      <w:r w:rsidRPr="00C37BE1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ft</w:t>
      </w:r>
      <w:r w:rsidRPr="00C37BE1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w</w:t>
      </w:r>
      <w:r w:rsidRPr="00C37BE1">
        <w:rPr>
          <w:rFonts w:asciiTheme="minorHAnsi" w:eastAsia="Arial" w:hAnsiTheme="minorHAnsi" w:cstheme="minorHAnsi"/>
          <w:position w:val="-1"/>
          <w:sz w:val="24"/>
          <w:szCs w:val="24"/>
        </w:rPr>
        <w:t>are</w:t>
      </w:r>
    </w:p>
    <w:p w14:paraId="456E7ABE" w14:textId="78B2A4C7" w:rsidR="00045C83" w:rsidRDefault="00B0063D" w:rsidP="006C7B5D">
      <w:pPr>
        <w:pStyle w:val="ListParagraph"/>
        <w:numPr>
          <w:ilvl w:val="0"/>
          <w:numId w:val="14"/>
        </w:numPr>
        <w:tabs>
          <w:tab w:val="left" w:pos="460"/>
        </w:tabs>
        <w:spacing w:before="2"/>
        <w:ind w:right="72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-m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wi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h</w:t>
      </w:r>
      <w:r w:rsidRPr="00C37BE1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at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ac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comi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g</w:t>
      </w:r>
      <w:r w:rsidRPr="00C37BE1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sus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pi</w:t>
      </w:r>
      <w:r w:rsidRPr="00C37BE1">
        <w:rPr>
          <w:rFonts w:asciiTheme="minorHAnsi" w:eastAsia="Arial" w:hAnsiTheme="minorHAnsi" w:cstheme="minorHAnsi"/>
          <w:sz w:val="24"/>
          <w:szCs w:val="24"/>
        </w:rPr>
        <w:t>c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or</w:t>
      </w:r>
      <w:r w:rsidRPr="00C37BE1">
        <w:rPr>
          <w:rFonts w:asciiTheme="minorHAnsi" w:eastAsia="Arial" w:hAnsiTheme="minorHAnsi" w:cstheme="minorHAnsi"/>
          <w:spacing w:val="1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C37BE1">
        <w:rPr>
          <w:rFonts w:asciiTheme="minorHAnsi" w:eastAsia="Arial" w:hAnsiTheme="minorHAnsi" w:cstheme="minorHAnsi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BE1">
        <w:rPr>
          <w:rFonts w:asciiTheme="minorHAnsi" w:eastAsia="Arial" w:hAnsiTheme="minorHAnsi" w:cstheme="minorHAnsi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so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ces</w:t>
      </w:r>
      <w:r w:rsidRPr="00C37BE1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sh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be</w:t>
      </w:r>
      <w:r w:rsidRPr="00C37BE1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z w:val="24"/>
          <w:szCs w:val="24"/>
        </w:rPr>
        <w:t>.</w:t>
      </w:r>
      <w:r w:rsidRPr="00C37BE1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C37BE1">
        <w:rPr>
          <w:rFonts w:asciiTheme="minorHAnsi" w:eastAsia="Arial" w:hAnsiTheme="minorHAnsi" w:cstheme="minorHAnsi"/>
          <w:sz w:val="24"/>
          <w:szCs w:val="24"/>
        </w:rPr>
        <w:t>l such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-m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h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Pr="00C37BE1">
        <w:rPr>
          <w:rFonts w:asciiTheme="minorHAnsi" w:eastAsia="Arial" w:hAnsiTheme="minorHAnsi" w:cstheme="minorHAnsi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ac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sh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be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el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eted 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he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C37BE1">
        <w:rPr>
          <w:rFonts w:asciiTheme="minorHAnsi" w:eastAsia="Arial" w:hAnsiTheme="minorHAnsi" w:cstheme="minorHAnsi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em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as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as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om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he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C37BE1">
        <w:rPr>
          <w:rFonts w:asciiTheme="minorHAnsi" w:eastAsia="Arial" w:hAnsiTheme="minorHAnsi" w:cstheme="minorHAnsi"/>
          <w:sz w:val="24"/>
          <w:szCs w:val="24"/>
        </w:rPr>
        <w:t>ash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b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>n.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sh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C37BE1">
        <w:rPr>
          <w:rFonts w:asciiTheme="minorHAnsi" w:eastAsia="Arial" w:hAnsiTheme="minorHAnsi" w:cstheme="minorHAnsi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C37BE1">
        <w:rPr>
          <w:rFonts w:asciiTheme="minorHAnsi" w:eastAsia="Arial" w:hAnsiTheme="minorHAnsi" w:cstheme="minorHAnsi"/>
          <w:sz w:val="24"/>
          <w:szCs w:val="24"/>
        </w:rPr>
        <w:t>d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C37BE1">
        <w:rPr>
          <w:rFonts w:asciiTheme="minorHAnsi" w:eastAsia="Arial" w:hAnsiTheme="minorHAnsi" w:cstheme="minorHAnsi"/>
          <w:sz w:val="24"/>
          <w:szCs w:val="24"/>
        </w:rPr>
        <w:t>or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BE1">
        <w:rPr>
          <w:rFonts w:asciiTheme="minorHAnsi" w:eastAsia="Arial" w:hAnsiTheme="minorHAnsi" w:cstheme="minorHAnsi"/>
          <w:sz w:val="24"/>
          <w:szCs w:val="24"/>
        </w:rPr>
        <w:t>ard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C37BE1">
        <w:rPr>
          <w:rFonts w:asciiTheme="minorHAnsi" w:eastAsia="Arial" w:hAnsiTheme="minorHAnsi" w:cstheme="minorHAnsi"/>
          <w:sz w:val="24"/>
          <w:szCs w:val="24"/>
        </w:rPr>
        <w:t>y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-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C37BE1">
        <w:rPr>
          <w:rFonts w:asciiTheme="minorHAnsi" w:eastAsia="Arial" w:hAnsiTheme="minorHAnsi" w:cstheme="minorHAnsi"/>
          <w:sz w:val="24"/>
          <w:szCs w:val="24"/>
        </w:rPr>
        <w:t>,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C37BE1">
        <w:rPr>
          <w:rFonts w:asciiTheme="minorHAnsi" w:eastAsia="Arial" w:hAnsiTheme="minorHAnsi" w:cstheme="minorHAnsi"/>
          <w:sz w:val="24"/>
          <w:szCs w:val="24"/>
        </w:rPr>
        <w:t>h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ch 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C37BE1">
        <w:rPr>
          <w:rFonts w:asciiTheme="minorHAnsi" w:eastAsia="Arial" w:hAnsiTheme="minorHAnsi" w:cstheme="minorHAnsi"/>
          <w:sz w:val="24"/>
          <w:szCs w:val="24"/>
        </w:rPr>
        <w:t>h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z w:val="24"/>
          <w:szCs w:val="24"/>
        </w:rPr>
        <w:t>y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sus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C37BE1">
        <w:rPr>
          <w:rFonts w:asciiTheme="minorHAnsi" w:eastAsia="Arial" w:hAnsiTheme="minorHAnsi" w:cstheme="minorHAnsi"/>
          <w:sz w:val="24"/>
          <w:szCs w:val="24"/>
        </w:rPr>
        <w:t>e</w:t>
      </w:r>
      <w:r w:rsidRPr="00C37BE1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C37BE1">
        <w:rPr>
          <w:rFonts w:asciiTheme="minorHAnsi" w:eastAsia="Arial" w:hAnsiTheme="minorHAnsi" w:cstheme="minorHAnsi"/>
          <w:sz w:val="24"/>
          <w:szCs w:val="24"/>
        </w:rPr>
        <w:t>ay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C37BE1">
        <w:rPr>
          <w:rFonts w:asciiTheme="minorHAnsi" w:eastAsia="Arial" w:hAnsiTheme="minorHAnsi" w:cstheme="minorHAnsi"/>
          <w:sz w:val="24"/>
          <w:szCs w:val="24"/>
        </w:rPr>
        <w:t>co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C37BE1">
        <w:rPr>
          <w:rFonts w:asciiTheme="minorHAnsi" w:eastAsia="Arial" w:hAnsiTheme="minorHAnsi" w:cstheme="minorHAnsi"/>
          <w:sz w:val="24"/>
          <w:szCs w:val="24"/>
        </w:rPr>
        <w:t>a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C37BE1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C37BE1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C37BE1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C37BE1">
        <w:rPr>
          <w:rFonts w:asciiTheme="minorHAnsi" w:eastAsia="Arial" w:hAnsiTheme="minorHAnsi" w:cstheme="minorHAnsi"/>
          <w:sz w:val="24"/>
          <w:szCs w:val="24"/>
        </w:rPr>
        <w:t>u</w:t>
      </w:r>
      <w:r w:rsidRPr="00C37BE1">
        <w:rPr>
          <w:rFonts w:asciiTheme="minorHAnsi" w:eastAsia="Arial" w:hAnsiTheme="minorHAnsi" w:cstheme="minorHAnsi"/>
          <w:spacing w:val="2"/>
          <w:sz w:val="24"/>
          <w:szCs w:val="24"/>
        </w:rPr>
        <w:t>s</w:t>
      </w:r>
      <w:r w:rsidRPr="00C37BE1">
        <w:rPr>
          <w:rFonts w:asciiTheme="minorHAnsi" w:eastAsia="Arial" w:hAnsiTheme="minorHAnsi" w:cstheme="minorHAnsi"/>
          <w:sz w:val="24"/>
          <w:szCs w:val="24"/>
        </w:rPr>
        <w:t>.</w:t>
      </w:r>
    </w:p>
    <w:p w14:paraId="7868527C" w14:textId="5D43A8C7" w:rsidR="005A0428" w:rsidRDefault="005A0428" w:rsidP="005A0428">
      <w:pPr>
        <w:tabs>
          <w:tab w:val="left" w:pos="460"/>
        </w:tabs>
        <w:spacing w:before="2"/>
        <w:ind w:right="72"/>
        <w:jc w:val="both"/>
        <w:rPr>
          <w:rFonts w:asciiTheme="minorHAnsi" w:eastAsia="Arial" w:hAnsiTheme="minorHAnsi" w:cstheme="minorHAnsi"/>
          <w:sz w:val="24"/>
          <w:szCs w:val="24"/>
        </w:rPr>
      </w:pPr>
    </w:p>
    <w:p w14:paraId="07AEAF57" w14:textId="5389564D" w:rsidR="005A0428" w:rsidRDefault="005A0428" w:rsidP="005A0428">
      <w:pPr>
        <w:tabs>
          <w:tab w:val="left" w:pos="460"/>
        </w:tabs>
        <w:spacing w:before="2"/>
        <w:ind w:right="72"/>
        <w:jc w:val="both"/>
        <w:rPr>
          <w:rFonts w:asciiTheme="minorHAnsi" w:eastAsia="Arial" w:hAnsiTheme="minorHAnsi" w:cstheme="minorHAnsi"/>
          <w:sz w:val="24"/>
          <w:szCs w:val="24"/>
        </w:rPr>
      </w:pPr>
    </w:p>
    <w:p w14:paraId="56C09C91" w14:textId="3643434A" w:rsidR="005A0428" w:rsidRDefault="005A0428" w:rsidP="005A0428">
      <w:pPr>
        <w:tabs>
          <w:tab w:val="left" w:pos="460"/>
        </w:tabs>
        <w:spacing w:before="2"/>
        <w:ind w:right="72"/>
        <w:jc w:val="both"/>
        <w:rPr>
          <w:rFonts w:asciiTheme="minorHAnsi" w:eastAsia="Arial" w:hAnsiTheme="minorHAnsi" w:cstheme="minorHAnsi"/>
          <w:sz w:val="24"/>
          <w:szCs w:val="24"/>
        </w:rPr>
      </w:pPr>
    </w:p>
    <w:p w14:paraId="4D7934D7" w14:textId="77777777" w:rsidR="005A0428" w:rsidRPr="005A0428" w:rsidRDefault="005A0428" w:rsidP="005A0428">
      <w:pPr>
        <w:tabs>
          <w:tab w:val="left" w:pos="460"/>
        </w:tabs>
        <w:spacing w:before="2"/>
        <w:ind w:right="72"/>
        <w:jc w:val="both"/>
        <w:rPr>
          <w:rFonts w:asciiTheme="minorHAnsi" w:eastAsia="Arial" w:hAnsiTheme="minorHAnsi" w:cstheme="minorHAnsi"/>
          <w:sz w:val="24"/>
          <w:szCs w:val="24"/>
        </w:rPr>
      </w:pPr>
    </w:p>
    <w:p w14:paraId="3A67AD8E" w14:textId="77777777" w:rsidR="00045C83" w:rsidRPr="00C37BE1" w:rsidRDefault="00045C83">
      <w:pPr>
        <w:spacing w:line="200" w:lineRule="exact"/>
        <w:rPr>
          <w:sz w:val="24"/>
          <w:szCs w:val="24"/>
        </w:rPr>
      </w:pPr>
    </w:p>
    <w:p w14:paraId="3679F4F5" w14:textId="77777777" w:rsidR="00045C83" w:rsidRPr="00C37BE1" w:rsidRDefault="00045C83">
      <w:pPr>
        <w:spacing w:before="16" w:line="260" w:lineRule="exact"/>
        <w:rPr>
          <w:sz w:val="24"/>
          <w:szCs w:val="24"/>
        </w:rPr>
      </w:pPr>
    </w:p>
    <w:p w14:paraId="46B835AE" w14:textId="77777777" w:rsidR="005A0428" w:rsidRDefault="005A0428">
      <w:pPr>
        <w:spacing w:line="280" w:lineRule="exact"/>
        <w:ind w:left="112"/>
        <w:rPr>
          <w:rFonts w:ascii="Cambria" w:eastAsia="Cambria" w:hAnsi="Cambria" w:cs="Cambria"/>
          <w:b/>
          <w:color w:val="4F81BC"/>
          <w:position w:val="-1"/>
          <w:sz w:val="26"/>
          <w:szCs w:val="26"/>
        </w:rPr>
      </w:pPr>
    </w:p>
    <w:p w14:paraId="7FB722B5" w14:textId="3DECF678" w:rsidR="00045C83" w:rsidRPr="005A0428" w:rsidRDefault="00B0063D">
      <w:pPr>
        <w:spacing w:line="280" w:lineRule="exact"/>
        <w:ind w:left="112"/>
        <w:rPr>
          <w:rFonts w:ascii="Cambria" w:eastAsia="Cambria" w:hAnsi="Cambria" w:cs="Cambria"/>
          <w:sz w:val="32"/>
          <w:szCs w:val="32"/>
        </w:rPr>
      </w:pPr>
      <w:r w:rsidRPr="005A0428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 xml:space="preserve">15.      </w:t>
      </w:r>
      <w:r w:rsidRPr="005A0428">
        <w:rPr>
          <w:rFonts w:ascii="Cambria" w:eastAsia="Cambria" w:hAnsi="Cambria" w:cs="Cambria"/>
          <w:b/>
          <w:color w:val="4F81BC"/>
          <w:spacing w:val="3"/>
          <w:position w:val="-1"/>
          <w:sz w:val="32"/>
          <w:szCs w:val="32"/>
        </w:rPr>
        <w:t xml:space="preserve"> </w:t>
      </w:r>
      <w:r w:rsidRPr="005A0428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Pa</w:t>
      </w:r>
      <w:r w:rsidRPr="005A0428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t</w:t>
      </w:r>
      <w:r w:rsidRPr="005A0428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c</w:t>
      </w:r>
      <w:r w:rsidRPr="005A0428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h</w:t>
      </w:r>
      <w:r w:rsidRPr="005A0428">
        <w:rPr>
          <w:rFonts w:ascii="Cambria" w:eastAsia="Cambria" w:hAnsi="Cambria" w:cs="Cambria"/>
          <w:b/>
          <w:color w:val="4F81BC"/>
          <w:spacing w:val="-6"/>
          <w:position w:val="-1"/>
          <w:sz w:val="32"/>
          <w:szCs w:val="32"/>
        </w:rPr>
        <w:t xml:space="preserve"> </w:t>
      </w:r>
      <w:r w:rsidRPr="005A0428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M</w:t>
      </w:r>
      <w:r w:rsidRPr="005A0428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an</w:t>
      </w:r>
      <w:r w:rsidRPr="005A0428">
        <w:rPr>
          <w:rFonts w:ascii="Cambria" w:eastAsia="Cambria" w:hAnsi="Cambria" w:cs="Cambria"/>
          <w:b/>
          <w:color w:val="4F81BC"/>
          <w:spacing w:val="3"/>
          <w:position w:val="-1"/>
          <w:sz w:val="32"/>
          <w:szCs w:val="32"/>
        </w:rPr>
        <w:t>a</w:t>
      </w:r>
      <w:r w:rsidRPr="005A0428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g</w:t>
      </w:r>
      <w:r w:rsidRPr="005A0428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e</w:t>
      </w:r>
      <w:r w:rsidRPr="005A0428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m</w:t>
      </w:r>
      <w:r w:rsidRPr="005A0428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e</w:t>
      </w:r>
      <w:r w:rsidRPr="005A0428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nt</w:t>
      </w:r>
      <w:r w:rsidRPr="005A0428">
        <w:rPr>
          <w:rFonts w:ascii="Cambria" w:eastAsia="Cambria" w:hAnsi="Cambria" w:cs="Cambria"/>
          <w:b/>
          <w:color w:val="4F81BC"/>
          <w:spacing w:val="-14"/>
          <w:position w:val="-1"/>
          <w:sz w:val="32"/>
          <w:szCs w:val="32"/>
        </w:rPr>
        <w:t xml:space="preserve"> </w:t>
      </w:r>
      <w:r w:rsidRPr="005A0428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Poli</w:t>
      </w:r>
      <w:r w:rsidRPr="005A0428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c</w:t>
      </w:r>
      <w:r w:rsidRPr="005A0428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y</w:t>
      </w:r>
    </w:p>
    <w:p w14:paraId="2FBB7370" w14:textId="77777777" w:rsidR="00045C83" w:rsidRPr="005A0428" w:rsidRDefault="00045C83">
      <w:pPr>
        <w:spacing w:line="200" w:lineRule="exact"/>
        <w:rPr>
          <w:sz w:val="32"/>
          <w:szCs w:val="32"/>
        </w:rPr>
      </w:pPr>
    </w:p>
    <w:p w14:paraId="454868ED" w14:textId="77777777" w:rsidR="00045C83" w:rsidRDefault="00045C83">
      <w:pPr>
        <w:spacing w:before="14" w:line="200" w:lineRule="exact"/>
      </w:pPr>
    </w:p>
    <w:p w14:paraId="05EE32C1" w14:textId="621339B4" w:rsidR="00045C83" w:rsidRPr="005A0428" w:rsidRDefault="00B0063D" w:rsidP="006C7B5D">
      <w:pPr>
        <w:pStyle w:val="ListParagraph"/>
        <w:numPr>
          <w:ilvl w:val="0"/>
          <w:numId w:val="15"/>
        </w:numPr>
        <w:tabs>
          <w:tab w:val="left" w:pos="460"/>
        </w:tabs>
        <w:spacing w:before="17"/>
        <w:ind w:right="66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5A0428">
        <w:rPr>
          <w:rFonts w:asciiTheme="minorHAnsi" w:eastAsia="Arial" w:hAnsiTheme="minorHAnsi" w:cstheme="minorHAnsi"/>
          <w:sz w:val="24"/>
          <w:szCs w:val="24"/>
        </w:rPr>
        <w:t>l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7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ati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z w:val="24"/>
          <w:szCs w:val="24"/>
        </w:rPr>
        <w:t>,</w:t>
      </w:r>
      <w:r w:rsidRPr="005A0428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ser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z w:val="24"/>
          <w:szCs w:val="24"/>
        </w:rPr>
        <w:t>er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z w:val="24"/>
          <w:szCs w:val="24"/>
        </w:rPr>
        <w:t>,</w:t>
      </w:r>
      <w:r w:rsidRPr="005A0428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ft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z w:val="24"/>
          <w:szCs w:val="24"/>
        </w:rPr>
        <w:t>are,</w:t>
      </w:r>
      <w:r w:rsidRPr="005A0428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em</w:t>
      </w:r>
      <w:r w:rsidRPr="005A0428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c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et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5A0428">
        <w:rPr>
          <w:rFonts w:asciiTheme="minorHAnsi" w:eastAsia="Arial" w:hAnsiTheme="minorHAnsi" w:cstheme="minorHAnsi"/>
          <w:sz w:val="24"/>
          <w:szCs w:val="24"/>
        </w:rPr>
        <w:t>.</w:t>
      </w:r>
      <w:r w:rsidRPr="005A0428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by</w:t>
      </w:r>
      <w:r w:rsidRPr="005A0428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="00925691" w:rsidRPr="005A0428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5A0428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5A0428">
        <w:rPr>
          <w:rFonts w:asciiTheme="minorHAnsi" w:eastAsia="Arial" w:hAnsiTheme="minorHAnsi" w:cstheme="minorHAnsi"/>
          <w:sz w:val="24"/>
          <w:szCs w:val="24"/>
        </w:rPr>
        <w:t>ust</w:t>
      </w:r>
      <w:r w:rsidRPr="005A0428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z w:val="24"/>
          <w:szCs w:val="24"/>
        </w:rPr>
        <w:t>e up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-t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-</w:t>
      </w:r>
      <w:r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em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sec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y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p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ch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5A0428">
        <w:rPr>
          <w:rFonts w:asciiTheme="minorHAnsi" w:eastAsia="Arial" w:hAnsiTheme="minorHAnsi" w:cstheme="minorHAnsi"/>
          <w:sz w:val="24"/>
          <w:szCs w:val="24"/>
        </w:rPr>
        <w:t>nsta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5A0428">
        <w:rPr>
          <w:rFonts w:asciiTheme="minorHAnsi" w:eastAsia="Arial" w:hAnsiTheme="minorHAnsi" w:cstheme="minorHAnsi"/>
          <w:sz w:val="24"/>
          <w:szCs w:val="24"/>
        </w:rPr>
        <w:t>ed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p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otect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he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ass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z w:val="24"/>
          <w:szCs w:val="24"/>
        </w:rPr>
        <w:t>m kn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ow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bili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es.</w:t>
      </w:r>
    </w:p>
    <w:p w14:paraId="1E1DC3BF" w14:textId="1EFFE396" w:rsidR="00045C83" w:rsidRPr="005A0428" w:rsidRDefault="00B0063D" w:rsidP="006C7B5D">
      <w:pPr>
        <w:pStyle w:val="ListParagraph"/>
        <w:numPr>
          <w:ilvl w:val="0"/>
          <w:numId w:val="15"/>
        </w:numPr>
        <w:tabs>
          <w:tab w:val="left" w:pos="460"/>
        </w:tabs>
        <w:spacing w:before="34" w:line="240" w:lineRule="exact"/>
        <w:ind w:right="7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5A0428">
        <w:rPr>
          <w:rFonts w:asciiTheme="minorHAnsi" w:eastAsia="Arial" w:hAnsiTheme="minorHAnsi" w:cstheme="minorHAnsi"/>
          <w:spacing w:val="5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he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z w:val="24"/>
          <w:szCs w:val="24"/>
        </w:rPr>
        <w:t>er</w:t>
      </w:r>
      <w:r w:rsidRPr="005A0428">
        <w:rPr>
          <w:rFonts w:asciiTheme="minorHAnsi" w:eastAsia="Arial" w:hAnsiTheme="minorHAnsi" w:cstheme="minorHAnsi"/>
          <w:spacing w:val="38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p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z w:val="24"/>
          <w:szCs w:val="24"/>
        </w:rPr>
        <w:t>ss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b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Arial" w:hAnsiTheme="minorHAnsi" w:cstheme="minorHAnsi"/>
          <w:sz w:val="24"/>
          <w:szCs w:val="24"/>
        </w:rPr>
        <w:t>l</w:t>
      </w:r>
      <w:r w:rsidRPr="005A0428">
        <w:rPr>
          <w:rFonts w:asciiTheme="minorHAnsi" w:eastAsia="Arial" w:hAnsiTheme="minorHAnsi" w:cstheme="minorHAnsi"/>
          <w:spacing w:val="38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ems,</w:t>
      </w:r>
      <w:r w:rsidRPr="005A0428">
        <w:rPr>
          <w:rFonts w:asciiTheme="minorHAnsi" w:eastAsia="Arial" w:hAnsiTheme="minorHAnsi" w:cstheme="minorHAnsi"/>
          <w:spacing w:val="39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ft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z w:val="24"/>
          <w:szCs w:val="24"/>
        </w:rPr>
        <w:t>are</w:t>
      </w:r>
      <w:r w:rsidRPr="005A0428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5A0428">
        <w:rPr>
          <w:rFonts w:asciiTheme="minorHAnsi" w:eastAsia="Arial" w:hAnsiTheme="minorHAnsi" w:cstheme="minorHAnsi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38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oma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c</w:t>
      </w:r>
      <w:r w:rsidRPr="005A0428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at</w:t>
      </w:r>
      <w:r w:rsidRPr="005A0428">
        <w:rPr>
          <w:rFonts w:asciiTheme="minorHAnsi" w:eastAsia="Arial" w:hAnsiTheme="minorHAnsi" w:cstheme="minorHAnsi"/>
          <w:sz w:val="24"/>
          <w:szCs w:val="24"/>
        </w:rPr>
        <w:t>es</w:t>
      </w:r>
      <w:r w:rsidRPr="005A0428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5A0428">
        <w:rPr>
          <w:rFonts w:asciiTheme="minorHAnsi" w:eastAsia="Arial" w:hAnsiTheme="minorHAnsi" w:cstheme="minorHAnsi"/>
          <w:sz w:val="24"/>
          <w:szCs w:val="24"/>
        </w:rPr>
        <w:t>ed</w:t>
      </w:r>
      <w:r w:rsidRPr="005A0428">
        <w:rPr>
          <w:rFonts w:asciiTheme="minorHAnsi" w:eastAsia="Arial" w:hAnsiTheme="minorHAnsi" w:cstheme="minorHAnsi"/>
          <w:spacing w:val="37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5A0428">
        <w:rPr>
          <w:rFonts w:asciiTheme="minorHAnsi" w:eastAsia="Arial" w:hAnsiTheme="minorHAnsi" w:cstheme="minorHAnsi"/>
          <w:sz w:val="24"/>
          <w:szCs w:val="24"/>
        </w:rPr>
        <w:t>or</w:t>
      </w:r>
      <w:r w:rsidRPr="005A0428">
        <w:rPr>
          <w:rFonts w:asciiTheme="minorHAnsi" w:eastAsia="Arial" w:hAnsiTheme="minorHAnsi" w:cstheme="minorHAnsi"/>
          <w:spacing w:val="38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m p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ch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sed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5A0428">
        <w:rPr>
          <w:rFonts w:asciiTheme="minorHAnsi" w:eastAsia="Arial" w:hAnsiTheme="minorHAnsi" w:cstheme="minorHAnsi"/>
          <w:sz w:val="24"/>
          <w:szCs w:val="24"/>
        </w:rPr>
        <w:t>om</w:t>
      </w:r>
      <w:r w:rsidRPr="005A0428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5A0428">
        <w:rPr>
          <w:rFonts w:asciiTheme="minorHAnsi" w:eastAsia="Arial" w:hAnsiTheme="minorHAnsi" w:cstheme="minorHAnsi"/>
          <w:sz w:val="24"/>
          <w:szCs w:val="24"/>
        </w:rPr>
        <w:t>ecti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s.</w:t>
      </w:r>
      <w:r w:rsidRPr="005A0428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z w:val="24"/>
          <w:szCs w:val="24"/>
        </w:rPr>
        <w:t>ec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y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p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ch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4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be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nsta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5A0428">
        <w:rPr>
          <w:rFonts w:asciiTheme="minorHAnsi" w:eastAsia="Arial" w:hAnsiTheme="minorHAnsi" w:cstheme="minorHAnsi"/>
          <w:sz w:val="24"/>
          <w:szCs w:val="24"/>
        </w:rPr>
        <w:t>ed</w:t>
      </w:r>
      <w:r w:rsidRPr="005A0428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wi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z w:val="24"/>
          <w:szCs w:val="24"/>
        </w:rPr>
        <w:t>f</w:t>
      </w:r>
      <w:r w:rsidRPr="005A0428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ele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z w:val="24"/>
          <w:szCs w:val="24"/>
        </w:rPr>
        <w:t>se</w:t>
      </w:r>
      <w:r w:rsidRPr="005A0428">
        <w:rPr>
          <w:rFonts w:asciiTheme="minorHAnsi" w:eastAsia="Arial" w:hAnsiTheme="minorHAnsi" w:cstheme="minorHAnsi"/>
          <w:spacing w:val="10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z w:val="24"/>
          <w:szCs w:val="24"/>
        </w:rPr>
        <w:t>m</w:t>
      </w:r>
      <w:r w:rsidRPr="005A0428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5A0428">
        <w:rPr>
          <w:rFonts w:asciiTheme="minorHAnsi" w:eastAsia="Arial" w:hAnsiTheme="minorHAnsi" w:cstheme="minorHAnsi"/>
          <w:sz w:val="24"/>
          <w:szCs w:val="24"/>
        </w:rPr>
        <w:t>ecti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14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5A0428">
        <w:rPr>
          <w:rFonts w:asciiTheme="minorHAnsi" w:eastAsia="Arial" w:hAnsiTheme="minorHAnsi" w:cstheme="minorHAnsi"/>
          <w:sz w:val="24"/>
          <w:szCs w:val="24"/>
        </w:rPr>
        <w:t>ow</w:t>
      </w:r>
      <w:r w:rsidRPr="005A0428">
        <w:rPr>
          <w:rFonts w:asciiTheme="minorHAnsi" w:eastAsia="Arial" w:hAnsiTheme="minorHAnsi" w:cstheme="minorHAnsi"/>
          <w:spacing w:val="9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he</w:t>
      </w:r>
      <w:r w:rsidRPr="005A0428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proc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ss</w:t>
      </w:r>
      <w:r w:rsidRPr="005A0428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acc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z w:val="24"/>
          <w:szCs w:val="24"/>
        </w:rPr>
        <w:t>nce</w:t>
      </w:r>
      <w:r w:rsidRPr="005A0428">
        <w:rPr>
          <w:rFonts w:asciiTheme="minorHAnsi" w:eastAsia="Arial" w:hAnsiTheme="minorHAnsi" w:cstheme="minorHAnsi"/>
          <w:spacing w:val="13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h</w:t>
      </w:r>
    </w:p>
    <w:p w14:paraId="76EB419D" w14:textId="77777777" w:rsidR="00045C83" w:rsidRPr="005A0428" w:rsidRDefault="00B0063D" w:rsidP="006C7B5D">
      <w:pPr>
        <w:pStyle w:val="ListParagraph"/>
        <w:numPr>
          <w:ilvl w:val="0"/>
          <w:numId w:val="15"/>
        </w:numPr>
        <w:spacing w:line="240" w:lineRule="exact"/>
        <w:rPr>
          <w:rFonts w:asciiTheme="minorHAnsi" w:eastAsia="Arial" w:hAnsiTheme="minorHAnsi" w:cstheme="minorHAnsi"/>
          <w:sz w:val="24"/>
          <w:szCs w:val="24"/>
        </w:rPr>
      </w:pPr>
      <w:r w:rsidRPr="005A0428">
        <w:rPr>
          <w:rFonts w:asciiTheme="minorHAnsi" w:eastAsia="Arial" w:hAnsiTheme="minorHAnsi" w:cstheme="minorHAnsi"/>
          <w:sz w:val="24"/>
          <w:szCs w:val="24"/>
        </w:rPr>
        <w:t>ch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co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ol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oc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z w:val="24"/>
          <w:szCs w:val="24"/>
        </w:rPr>
        <w:t>.</w:t>
      </w:r>
    </w:p>
    <w:p w14:paraId="00C2B32C" w14:textId="77777777" w:rsidR="00045C83" w:rsidRPr="005A0428" w:rsidRDefault="00B0063D" w:rsidP="006C7B5D">
      <w:pPr>
        <w:pStyle w:val="ListParagraph"/>
        <w:numPr>
          <w:ilvl w:val="0"/>
          <w:numId w:val="15"/>
        </w:numPr>
        <w:spacing w:line="280" w:lineRule="exact"/>
        <w:rPr>
          <w:rFonts w:asciiTheme="minorHAnsi" w:eastAsia="Arial" w:hAnsiTheme="minorHAnsi" w:cstheme="minorHAnsi"/>
          <w:sz w:val="22"/>
          <w:szCs w:val="22"/>
        </w:rPr>
      </w:pP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ny</w:t>
      </w:r>
      <w:r w:rsidRPr="005A0428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x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ce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p</w:t>
      </w:r>
      <w:r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t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o </w:t>
      </w:r>
      <w:r w:rsidRPr="005A0428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Pr="005A0428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oc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ss</w:t>
      </w:r>
      <w:r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e </w:t>
      </w:r>
      <w:r w:rsidRPr="005A0428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be</w:t>
      </w:r>
      <w:r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cu</w:t>
      </w:r>
      <w:r w:rsidRPr="005A0428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m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d</w:t>
      </w:r>
      <w:r w:rsidRPr="006C7B5D">
        <w:rPr>
          <w:rFonts w:asciiTheme="minorHAnsi" w:eastAsia="Arial" w:hAnsiTheme="minorHAnsi" w:cstheme="minorHAnsi"/>
          <w:position w:val="-1"/>
          <w:sz w:val="22"/>
          <w:szCs w:val="22"/>
        </w:rPr>
        <w:t>.</w:t>
      </w:r>
    </w:p>
    <w:p w14:paraId="6474FE88" w14:textId="77777777" w:rsidR="005A0428" w:rsidRDefault="005A0428" w:rsidP="005A0428">
      <w:pPr>
        <w:spacing w:line="280" w:lineRule="exact"/>
        <w:rPr>
          <w:rFonts w:asciiTheme="minorHAnsi" w:eastAsia="Arial" w:hAnsiTheme="minorHAnsi" w:cstheme="minorHAnsi"/>
          <w:sz w:val="22"/>
          <w:szCs w:val="22"/>
        </w:rPr>
      </w:pPr>
    </w:p>
    <w:p w14:paraId="268B5CB7" w14:textId="77777777" w:rsidR="005A0428" w:rsidRDefault="005A0428" w:rsidP="005A0428">
      <w:pPr>
        <w:spacing w:line="280" w:lineRule="exact"/>
        <w:rPr>
          <w:rFonts w:asciiTheme="minorHAnsi" w:eastAsia="Arial" w:hAnsiTheme="minorHAnsi" w:cstheme="minorHAnsi"/>
          <w:sz w:val="22"/>
          <w:szCs w:val="22"/>
        </w:rPr>
      </w:pPr>
    </w:p>
    <w:p w14:paraId="62F8EBE3" w14:textId="77777777" w:rsidR="00045C83" w:rsidRPr="005A0428" w:rsidRDefault="00B0063D">
      <w:pPr>
        <w:spacing w:before="23" w:line="280" w:lineRule="exact"/>
        <w:ind w:left="112"/>
        <w:rPr>
          <w:rFonts w:ascii="Cambria" w:eastAsia="Cambria" w:hAnsi="Cambria" w:cs="Cambria"/>
          <w:sz w:val="32"/>
          <w:szCs w:val="32"/>
        </w:rPr>
      </w:pPr>
      <w:r w:rsidRPr="005A0428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 xml:space="preserve">16.      </w:t>
      </w:r>
      <w:r w:rsidRPr="005A0428">
        <w:rPr>
          <w:rFonts w:ascii="Cambria" w:eastAsia="Cambria" w:hAnsi="Cambria" w:cs="Cambria"/>
          <w:b/>
          <w:color w:val="4F81BC"/>
          <w:spacing w:val="3"/>
          <w:position w:val="-1"/>
          <w:sz w:val="32"/>
          <w:szCs w:val="32"/>
        </w:rPr>
        <w:t xml:space="preserve"> </w:t>
      </w:r>
      <w:r w:rsidRPr="005A0428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R</w:t>
      </w:r>
      <w:r w:rsidRPr="005A0428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e</w:t>
      </w:r>
      <w:r w:rsidRPr="005A0428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m</w:t>
      </w:r>
      <w:r w:rsidRPr="005A0428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o</w:t>
      </w:r>
      <w:r w:rsidRPr="005A0428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t</w:t>
      </w:r>
      <w:r w:rsidRPr="005A0428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e</w:t>
      </w:r>
      <w:r w:rsidRPr="005A0428">
        <w:rPr>
          <w:rFonts w:ascii="Cambria" w:eastAsia="Cambria" w:hAnsi="Cambria" w:cs="Cambria"/>
          <w:b/>
          <w:color w:val="4F81BC"/>
          <w:spacing w:val="-7"/>
          <w:position w:val="-1"/>
          <w:sz w:val="32"/>
          <w:szCs w:val="32"/>
        </w:rPr>
        <w:t xml:space="preserve"> </w:t>
      </w:r>
      <w:r w:rsidRPr="005A0428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A</w:t>
      </w:r>
      <w:r w:rsidRPr="005A0428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cc</w:t>
      </w:r>
      <w:r w:rsidRPr="005A0428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e</w:t>
      </w:r>
      <w:r w:rsidRPr="005A0428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s</w:t>
      </w:r>
      <w:r w:rsidRPr="005A0428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s</w:t>
      </w:r>
      <w:r w:rsidRPr="005A0428">
        <w:rPr>
          <w:rFonts w:ascii="Cambria" w:eastAsia="Cambria" w:hAnsi="Cambria" w:cs="Cambria"/>
          <w:b/>
          <w:color w:val="4F81BC"/>
          <w:spacing w:val="-7"/>
          <w:position w:val="-1"/>
          <w:sz w:val="32"/>
          <w:szCs w:val="32"/>
        </w:rPr>
        <w:t xml:space="preserve"> </w:t>
      </w:r>
      <w:r w:rsidRPr="005A0428">
        <w:rPr>
          <w:rFonts w:ascii="Cambria" w:eastAsia="Cambria" w:hAnsi="Cambria" w:cs="Cambria"/>
          <w:b/>
          <w:color w:val="4F81BC"/>
          <w:spacing w:val="2"/>
          <w:position w:val="-1"/>
          <w:sz w:val="32"/>
          <w:szCs w:val="32"/>
        </w:rPr>
        <w:t>p</w:t>
      </w:r>
      <w:r w:rsidRPr="005A0428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o</w:t>
      </w:r>
      <w:r w:rsidRPr="005A0428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li</w:t>
      </w:r>
      <w:r w:rsidRPr="005A0428">
        <w:rPr>
          <w:rFonts w:ascii="Cambria" w:eastAsia="Cambria" w:hAnsi="Cambria" w:cs="Cambria"/>
          <w:b/>
          <w:color w:val="4F81BC"/>
          <w:spacing w:val="3"/>
          <w:position w:val="-1"/>
          <w:sz w:val="32"/>
          <w:szCs w:val="32"/>
        </w:rPr>
        <w:t>c</w:t>
      </w:r>
      <w:r w:rsidRPr="005A0428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y</w:t>
      </w:r>
    </w:p>
    <w:p w14:paraId="027E4AF2" w14:textId="77777777" w:rsidR="00045C83" w:rsidRDefault="00045C83">
      <w:pPr>
        <w:spacing w:before="1" w:line="100" w:lineRule="exact"/>
        <w:rPr>
          <w:sz w:val="11"/>
          <w:szCs w:val="11"/>
        </w:rPr>
      </w:pPr>
    </w:p>
    <w:p w14:paraId="420DD378" w14:textId="77777777" w:rsidR="00045C83" w:rsidRDefault="00045C83">
      <w:pPr>
        <w:spacing w:line="200" w:lineRule="exact"/>
      </w:pPr>
    </w:p>
    <w:p w14:paraId="27768D39" w14:textId="5A6024E4" w:rsidR="00045C83" w:rsidRPr="005A0428" w:rsidRDefault="003F2FC4" w:rsidP="006C7B5D">
      <w:pPr>
        <w:pStyle w:val="ListParagraph"/>
        <w:numPr>
          <w:ilvl w:val="0"/>
          <w:numId w:val="16"/>
        </w:numPr>
        <w:tabs>
          <w:tab w:val="left" w:pos="460"/>
        </w:tabs>
        <w:spacing w:before="17"/>
        <w:ind w:right="714"/>
        <w:rPr>
          <w:rFonts w:asciiTheme="minorHAnsi" w:eastAsia="Arial" w:hAnsiTheme="minorHAnsi" w:cstheme="minorHAnsi"/>
          <w:sz w:val="24"/>
          <w:szCs w:val="24"/>
        </w:rPr>
      </w:pPr>
      <w:r w:rsidRPr="005A0428">
        <w:rPr>
          <w:sz w:val="24"/>
          <w:szCs w:val="24"/>
        </w:rPr>
        <w:pict w14:anchorId="318A08EA">
          <v:group id="_x0000_s1032" style="position:absolute;left:0;text-align:left;margin-left:205.6pt;margin-top:.45pt;width:85.35pt;height:28pt;z-index:-1382;mso-position-horizontal-relative:page" coordorigin="4112,9" coordsize="1707,560">
            <v:group id="_x0000_s1033" style="position:absolute;left:4122;top:19;width:1308;height:288" coordorigin="4122,19" coordsize="1308,288">
              <v:shape id="_x0000_s1036" style="position:absolute;left:4122;top:19;width:1308;height:288" coordorigin="4122,19" coordsize="1308,288" path="m4122,307r1308,l5430,19r-1308,l4122,307xe" fillcolor="red" stroked="f">
                <v:path arrowok="t"/>
              </v:shape>
              <v:group id="_x0000_s1034" style="position:absolute;left:4501;top:307;width:1308;height:252" coordorigin="4501,307" coordsize="1308,252">
                <v:shape id="_x0000_s1035" style="position:absolute;left:4501;top:307;width:1308;height:252" coordorigin="4501,307" coordsize="1308,252" path="m4501,559r1308,l5809,307r-1308,l4501,559xe" fillcolor="red" stroked="f">
                  <v:path arrowok="t"/>
                </v:shape>
              </v:group>
            </v:group>
            <w10:wrap anchorx="page"/>
          </v:group>
        </w:pic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sp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ns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b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ili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y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of</w:t>
      </w:r>
      <w:r w:rsidR="00B0063D" w:rsidRPr="005A0428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925691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Uniso</w:t>
      </w:r>
      <w:r w:rsidR="006C7B5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n Globus         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emp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5A0428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s, co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act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,</w:t>
      </w:r>
      <w:r w:rsidR="00B0063D" w:rsidRPr="005A042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a</w:t>
      </w:r>
      <w:r w:rsidR="00B0063D" w:rsidRPr="005A0428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="00B0063D" w:rsidRPr="005A042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 xml:space="preserve">h 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em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e a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 xml:space="preserve">cess 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>p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5A042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 xml:space="preserve">es </w:t>
      </w:r>
      <w:r w:rsidR="00B0063D" w:rsidRPr="005A0428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="00925691" w:rsidRPr="005A0428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’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corp</w:t>
      </w:r>
      <w:r w:rsidR="00B0063D" w:rsidRPr="005A042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ate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k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o ens</w:t>
      </w:r>
      <w:r w:rsidR="00B0063D" w:rsidRPr="005A0428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5A0428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 xml:space="preserve">at 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h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em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e acc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ss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co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c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on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5A0428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ven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same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co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="00B0063D"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at</w:t>
      </w:r>
      <w:r w:rsidR="00B0063D" w:rsidRPr="005A0428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on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as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se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'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on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-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c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c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on</w:t>
      </w:r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proofErr w:type="gramStart"/>
      <w:r w:rsidR="00B0063D"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he</w:t>
      </w:r>
      <w:r w:rsidR="00B0063D"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 </w:t>
      </w:r>
      <w:r w:rsidR="00B0063D" w:rsidRPr="005A0428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="00B0063D" w:rsidRPr="005A0428">
        <w:rPr>
          <w:rFonts w:asciiTheme="minorHAnsi" w:eastAsia="Arial" w:hAnsiTheme="minorHAnsi" w:cstheme="minorHAnsi"/>
          <w:sz w:val="24"/>
          <w:szCs w:val="24"/>
        </w:rPr>
        <w:t>ompan</w:t>
      </w:r>
      <w:r w:rsidR="00B0063D" w:rsidRPr="005A0428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proofErr w:type="gramEnd"/>
      <w:r w:rsidR="00B0063D" w:rsidRPr="005A0428">
        <w:rPr>
          <w:rFonts w:asciiTheme="minorHAnsi" w:eastAsia="Arial" w:hAnsiTheme="minorHAnsi" w:cstheme="minorHAnsi"/>
          <w:sz w:val="24"/>
          <w:szCs w:val="24"/>
        </w:rPr>
        <w:t>.</w:t>
      </w:r>
    </w:p>
    <w:p w14:paraId="0A147A09" w14:textId="293C4980" w:rsidR="00045C83" w:rsidRPr="005A0428" w:rsidRDefault="00B0063D" w:rsidP="006C7B5D">
      <w:pPr>
        <w:pStyle w:val="ListParagraph"/>
        <w:numPr>
          <w:ilvl w:val="0"/>
          <w:numId w:val="16"/>
        </w:numPr>
        <w:tabs>
          <w:tab w:val="left" w:pos="460"/>
        </w:tabs>
        <w:spacing w:before="35" w:line="240" w:lineRule="exact"/>
        <w:ind w:right="574"/>
        <w:rPr>
          <w:rFonts w:asciiTheme="minorHAnsi" w:eastAsia="Arial" w:hAnsiTheme="minorHAnsi" w:cstheme="minorHAnsi"/>
          <w:sz w:val="24"/>
          <w:szCs w:val="24"/>
        </w:rPr>
      </w:pP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z w:val="24"/>
          <w:szCs w:val="24"/>
        </w:rPr>
        <w:t>ec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em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e a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5A0428">
        <w:rPr>
          <w:rFonts w:asciiTheme="minorHAnsi" w:eastAsia="Arial" w:hAnsiTheme="minorHAnsi" w:cstheme="minorHAnsi"/>
          <w:sz w:val="24"/>
          <w:szCs w:val="24"/>
        </w:rPr>
        <w:t>c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ss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5A0428">
        <w:rPr>
          <w:rFonts w:asciiTheme="minorHAnsi" w:eastAsia="Arial" w:hAnsiTheme="minorHAnsi" w:cstheme="minorHAnsi"/>
          <w:sz w:val="24"/>
          <w:szCs w:val="24"/>
        </w:rPr>
        <w:t>ust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be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c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Arial" w:hAnsiTheme="minorHAnsi" w:cstheme="minorHAnsi"/>
          <w:sz w:val="24"/>
          <w:szCs w:val="24"/>
        </w:rPr>
        <w:t>y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co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z w:val="24"/>
          <w:szCs w:val="24"/>
        </w:rPr>
        <w:t>.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ol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5A0428">
        <w:rPr>
          <w:rFonts w:asciiTheme="minorHAnsi" w:eastAsia="Arial" w:hAnsiTheme="minorHAnsi" w:cstheme="minorHAnsi"/>
          <w:sz w:val="24"/>
          <w:szCs w:val="24"/>
        </w:rPr>
        <w:t>l be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ced</w:t>
      </w:r>
      <w:r w:rsidRPr="005A0428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by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5A0428">
        <w:rPr>
          <w:rFonts w:asciiTheme="minorHAnsi" w:eastAsia="Arial" w:hAnsiTheme="minorHAnsi" w:cstheme="minorHAnsi"/>
          <w:spacing w:val="4"/>
          <w:sz w:val="24"/>
          <w:szCs w:val="24"/>
        </w:rPr>
        <w:t>f</w:t>
      </w:r>
      <w:r w:rsidRPr="005A0428">
        <w:rPr>
          <w:rFonts w:asciiTheme="minorHAnsi" w:eastAsia="Arial" w:hAnsiTheme="minorHAnsi" w:cstheme="minorHAnsi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or a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ntic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on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v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a one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-t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5A0428">
        <w:rPr>
          <w:rFonts w:asciiTheme="minorHAnsi" w:eastAsia="Arial" w:hAnsiTheme="minorHAnsi" w:cstheme="minorHAnsi"/>
          <w:sz w:val="24"/>
          <w:szCs w:val="24"/>
        </w:rPr>
        <w:t>e pa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z w:val="24"/>
          <w:szCs w:val="24"/>
        </w:rPr>
        <w:t>ord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ca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on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or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p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z w:val="24"/>
          <w:szCs w:val="24"/>
        </w:rPr>
        <w:t>b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5A0428">
        <w:rPr>
          <w:rFonts w:asciiTheme="minorHAnsi" w:eastAsia="Arial" w:hAnsiTheme="minorHAnsi" w:cstheme="minorHAnsi"/>
          <w:sz w:val="24"/>
          <w:szCs w:val="24"/>
        </w:rPr>
        <w:t>c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/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z w:val="24"/>
          <w:szCs w:val="24"/>
        </w:rPr>
        <w:t>ate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h s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>g pas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z w:val="24"/>
          <w:szCs w:val="24"/>
        </w:rPr>
        <w:t>- p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as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s.</w:t>
      </w:r>
    </w:p>
    <w:p w14:paraId="4E9A52D5" w14:textId="0D69B3D6" w:rsidR="00045C83" w:rsidRPr="005A0428" w:rsidRDefault="00B0063D" w:rsidP="006C7B5D">
      <w:pPr>
        <w:pStyle w:val="ListParagraph"/>
        <w:numPr>
          <w:ilvl w:val="0"/>
          <w:numId w:val="16"/>
        </w:numPr>
        <w:tabs>
          <w:tab w:val="left" w:pos="460"/>
        </w:tabs>
        <w:spacing w:before="2" w:line="280" w:lineRule="exact"/>
        <w:ind w:right="70"/>
        <w:rPr>
          <w:rFonts w:asciiTheme="minorHAnsi" w:eastAsia="Arial" w:hAnsiTheme="minorHAnsi" w:cstheme="minorHAnsi"/>
          <w:sz w:val="24"/>
          <w:szCs w:val="24"/>
        </w:rPr>
      </w:pP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acc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h access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="00925691" w:rsidRPr="005A0428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 n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et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z w:val="24"/>
          <w:szCs w:val="24"/>
        </w:rPr>
        <w:t>ork</w:t>
      </w:r>
      <w:r w:rsidRPr="005A0428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5A0428">
        <w:rPr>
          <w:rFonts w:asciiTheme="minorHAnsi" w:eastAsia="Arial" w:hAnsiTheme="minorHAnsi" w:cstheme="minorHAnsi"/>
          <w:sz w:val="24"/>
          <w:szCs w:val="24"/>
        </w:rPr>
        <w:t>l 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5A0428">
        <w:rPr>
          <w:rFonts w:asciiTheme="minorHAnsi" w:eastAsia="Arial" w:hAnsiTheme="minorHAnsi" w:cstheme="minorHAnsi"/>
          <w:sz w:val="24"/>
          <w:szCs w:val="24"/>
        </w:rPr>
        <w:t>y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be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5A0428">
        <w:rPr>
          <w:rFonts w:asciiTheme="minorHAnsi" w:eastAsia="Arial" w:hAnsiTheme="minorHAnsi" w:cstheme="minorHAnsi"/>
          <w:sz w:val="24"/>
          <w:szCs w:val="24"/>
        </w:rPr>
        <w:t>ed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>g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5A0428">
        <w:rPr>
          <w:rFonts w:asciiTheme="minorHAnsi" w:eastAsia="Arial" w:hAnsiTheme="minorHAnsi" w:cstheme="minorHAnsi"/>
          <w:sz w:val="24"/>
          <w:szCs w:val="24"/>
        </w:rPr>
        <w:t>he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p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od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he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acc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ss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5A0428">
        <w:rPr>
          <w:rFonts w:asciiTheme="minorHAnsi" w:eastAsia="Arial" w:hAnsiTheme="minorHAnsi" w:cstheme="minorHAnsi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ed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5A0428">
        <w:rPr>
          <w:rFonts w:asciiTheme="minorHAnsi" w:eastAsia="Arial" w:hAnsiTheme="minorHAnsi" w:cstheme="minorHAnsi"/>
          <w:sz w:val="24"/>
          <w:szCs w:val="24"/>
        </w:rPr>
        <w:t>l be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sa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5A0428">
        <w:rPr>
          <w:rFonts w:asciiTheme="minorHAnsi" w:eastAsia="Arial" w:hAnsiTheme="minorHAnsi" w:cstheme="minorHAnsi"/>
          <w:sz w:val="24"/>
          <w:szCs w:val="24"/>
        </w:rPr>
        <w:t>ed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or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z w:val="24"/>
          <w:szCs w:val="24"/>
        </w:rPr>
        <w:t>ed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>ce access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no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5A0428">
        <w:rPr>
          <w:rFonts w:asciiTheme="minorHAnsi" w:eastAsia="Arial" w:hAnsiTheme="minorHAnsi" w:cstheme="minorHAnsi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z w:val="24"/>
          <w:szCs w:val="24"/>
        </w:rPr>
        <w:t>.</w:t>
      </w:r>
    </w:p>
    <w:p w14:paraId="11688BA0" w14:textId="3EE084D3" w:rsidR="00045C83" w:rsidRPr="005A0428" w:rsidRDefault="00B0063D" w:rsidP="006C7B5D">
      <w:pPr>
        <w:pStyle w:val="ListParagraph"/>
        <w:numPr>
          <w:ilvl w:val="0"/>
          <w:numId w:val="16"/>
        </w:numPr>
        <w:tabs>
          <w:tab w:val="left" w:pos="460"/>
        </w:tabs>
        <w:spacing w:before="25" w:line="273" w:lineRule="auto"/>
        <w:ind w:right="443"/>
        <w:rPr>
          <w:rFonts w:asciiTheme="minorHAnsi" w:eastAsia="Arial" w:hAnsiTheme="minorHAnsi" w:cstheme="minorHAnsi"/>
          <w:sz w:val="24"/>
          <w:szCs w:val="24"/>
        </w:rPr>
      </w:pP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emo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acc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ss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co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on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5A0428">
        <w:rPr>
          <w:rFonts w:asciiTheme="minorHAnsi" w:eastAsia="Arial" w:hAnsiTheme="minorHAnsi" w:cstheme="minorHAnsi"/>
          <w:sz w:val="24"/>
          <w:szCs w:val="24"/>
        </w:rPr>
        <w:t>l be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setup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be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z w:val="24"/>
          <w:szCs w:val="24"/>
        </w:rPr>
        <w:t>co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c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ed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z w:val="24"/>
          <w:szCs w:val="24"/>
        </w:rPr>
        <w:t>ut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5A0428">
        <w:rPr>
          <w:rFonts w:asciiTheme="minorHAnsi" w:eastAsia="Arial" w:hAnsiTheme="minorHAnsi" w:cstheme="minorHAnsi"/>
          <w:sz w:val="24"/>
          <w:szCs w:val="24"/>
        </w:rPr>
        <w:t>atic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all</w:t>
      </w:r>
      <w:r w:rsidRPr="005A0428">
        <w:rPr>
          <w:rFonts w:asciiTheme="minorHAnsi" w:eastAsia="Arial" w:hAnsiTheme="minorHAnsi" w:cstheme="minorHAnsi"/>
          <w:sz w:val="24"/>
          <w:szCs w:val="24"/>
        </w:rPr>
        <w:t>y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30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z w:val="24"/>
          <w:szCs w:val="24"/>
        </w:rPr>
        <w:t>c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3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y</w:t>
      </w:r>
    </w:p>
    <w:p w14:paraId="72C12F38" w14:textId="3000ED61" w:rsidR="00045C83" w:rsidRPr="005A0428" w:rsidRDefault="00B0063D" w:rsidP="006C7B5D">
      <w:pPr>
        <w:pStyle w:val="ListParagraph"/>
        <w:numPr>
          <w:ilvl w:val="0"/>
          <w:numId w:val="16"/>
        </w:numPr>
        <w:tabs>
          <w:tab w:val="left" w:pos="460"/>
        </w:tabs>
        <w:spacing w:before="3"/>
        <w:ind w:right="302"/>
        <w:rPr>
          <w:rFonts w:asciiTheme="minorHAnsi" w:eastAsia="Arial" w:hAnsiTheme="minorHAnsi" w:cstheme="minorHAnsi"/>
          <w:sz w:val="24"/>
          <w:szCs w:val="24"/>
        </w:rPr>
      </w:pP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5A0428">
        <w:rPr>
          <w:rFonts w:asciiTheme="minorHAnsi" w:eastAsia="Arial" w:hAnsiTheme="minorHAnsi" w:cstheme="minorHAnsi"/>
          <w:sz w:val="24"/>
          <w:szCs w:val="24"/>
        </w:rPr>
        <w:t>l h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z w:val="24"/>
          <w:szCs w:val="24"/>
        </w:rPr>
        <w:t>t are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co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ed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="00925691" w:rsidRPr="005A0428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nte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z w:val="24"/>
          <w:szCs w:val="24"/>
        </w:rPr>
        <w:t>l n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z w:val="24"/>
          <w:szCs w:val="24"/>
        </w:rPr>
        <w:t>or</w:t>
      </w:r>
      <w:r w:rsidRPr="005A0428">
        <w:rPr>
          <w:rFonts w:asciiTheme="minorHAnsi" w:eastAsia="Arial" w:hAnsiTheme="minorHAnsi" w:cstheme="minorHAnsi"/>
          <w:spacing w:val="3"/>
          <w:sz w:val="24"/>
          <w:szCs w:val="24"/>
        </w:rPr>
        <w:t>k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a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em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acc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ss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5A0428">
        <w:rPr>
          <w:rFonts w:asciiTheme="minorHAnsi" w:eastAsia="Arial" w:hAnsiTheme="minorHAnsi" w:cstheme="minorHAnsi"/>
          <w:sz w:val="24"/>
          <w:szCs w:val="24"/>
        </w:rPr>
        <w:t>ec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es 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wil</w:t>
      </w:r>
      <w:r w:rsidRPr="005A0428">
        <w:rPr>
          <w:rFonts w:asciiTheme="minorHAnsi" w:eastAsia="Arial" w:hAnsiTheme="minorHAnsi" w:cstheme="minorHAnsi"/>
          <w:sz w:val="24"/>
          <w:szCs w:val="24"/>
        </w:rPr>
        <w:t>l be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ored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on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5A0428">
        <w:rPr>
          <w:rFonts w:asciiTheme="minorHAnsi" w:eastAsia="Arial" w:hAnsiTheme="minorHAnsi" w:cstheme="minorHAnsi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Arial" w:hAnsiTheme="minorHAnsi" w:cstheme="minorHAnsi"/>
          <w:sz w:val="24"/>
          <w:szCs w:val="24"/>
        </w:rPr>
        <w:t>ar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b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s.</w:t>
      </w:r>
    </w:p>
    <w:p w14:paraId="783D7D16" w14:textId="3334CD4E" w:rsidR="00045C83" w:rsidRPr="005A0428" w:rsidRDefault="00B0063D" w:rsidP="006C7B5D">
      <w:pPr>
        <w:pStyle w:val="ListParagraph"/>
        <w:numPr>
          <w:ilvl w:val="0"/>
          <w:numId w:val="16"/>
        </w:numPr>
        <w:tabs>
          <w:tab w:val="left" w:pos="460"/>
        </w:tabs>
        <w:spacing w:before="34" w:line="240" w:lineRule="exact"/>
        <w:ind w:right="1052"/>
        <w:rPr>
          <w:rFonts w:asciiTheme="minorHAnsi" w:eastAsia="Arial" w:hAnsiTheme="minorHAnsi" w:cstheme="minorHAnsi"/>
          <w:sz w:val="24"/>
          <w:szCs w:val="24"/>
        </w:rPr>
      </w:pP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emo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acc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acc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z w:val="24"/>
          <w:szCs w:val="24"/>
        </w:rPr>
        <w:t>nts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us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by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v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3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d p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rt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es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5A0428">
        <w:rPr>
          <w:rFonts w:asciiTheme="minorHAnsi" w:eastAsia="Arial" w:hAnsiTheme="minorHAnsi" w:cstheme="minorHAnsi"/>
          <w:sz w:val="24"/>
          <w:szCs w:val="24"/>
        </w:rPr>
        <w:t>l be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r</w:t>
      </w:r>
      <w:r w:rsidRPr="005A0428">
        <w:rPr>
          <w:rFonts w:asciiTheme="minorHAnsi" w:eastAsia="Arial" w:hAnsiTheme="minorHAnsi" w:cstheme="minorHAnsi"/>
          <w:sz w:val="24"/>
          <w:szCs w:val="24"/>
        </w:rPr>
        <w:t>ec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z w:val="24"/>
          <w:szCs w:val="24"/>
        </w:rPr>
        <w:t>nc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5A0428">
        <w:rPr>
          <w:rFonts w:asciiTheme="minorHAnsi" w:eastAsia="Arial" w:hAnsiTheme="minorHAnsi" w:cstheme="minorHAnsi"/>
          <w:sz w:val="24"/>
          <w:szCs w:val="24"/>
        </w:rPr>
        <w:t>ed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at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5A0428">
        <w:rPr>
          <w:rFonts w:asciiTheme="minorHAnsi" w:eastAsia="Arial" w:hAnsiTheme="minorHAnsi" w:cstheme="minorHAnsi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ar 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nte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he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acc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z w:val="24"/>
          <w:szCs w:val="24"/>
        </w:rPr>
        <w:t>nts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5A0428">
        <w:rPr>
          <w:rFonts w:asciiTheme="minorHAnsi" w:eastAsia="Arial" w:hAnsiTheme="minorHAnsi" w:cstheme="minorHAnsi"/>
          <w:sz w:val="24"/>
          <w:szCs w:val="24"/>
        </w:rPr>
        <w:t>l be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r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5A0428">
        <w:rPr>
          <w:rFonts w:asciiTheme="minorHAnsi" w:eastAsia="Arial" w:hAnsiTheme="minorHAnsi" w:cstheme="minorHAnsi"/>
          <w:sz w:val="24"/>
          <w:szCs w:val="24"/>
        </w:rPr>
        <w:t>ed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 is no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5A0428">
        <w:rPr>
          <w:rFonts w:asciiTheme="minorHAnsi" w:eastAsia="Arial" w:hAnsiTheme="minorHAnsi" w:cstheme="minorHAnsi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z w:val="24"/>
          <w:szCs w:val="24"/>
        </w:rPr>
        <w:t>h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r b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ss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3"/>
          <w:sz w:val="24"/>
          <w:szCs w:val="24"/>
        </w:rPr>
        <w:t>j</w:t>
      </w:r>
      <w:r w:rsidRPr="005A0428">
        <w:rPr>
          <w:rFonts w:asciiTheme="minorHAnsi" w:eastAsia="Arial" w:hAnsiTheme="minorHAnsi" w:cstheme="minorHAnsi"/>
          <w:sz w:val="24"/>
          <w:szCs w:val="24"/>
        </w:rPr>
        <w:t>ust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cati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z w:val="24"/>
          <w:szCs w:val="24"/>
        </w:rPr>
        <w:t>n.</w:t>
      </w:r>
    </w:p>
    <w:p w14:paraId="69F4BE09" w14:textId="186910B7" w:rsidR="00045C83" w:rsidRPr="005A0428" w:rsidRDefault="00B0063D" w:rsidP="006C7B5D">
      <w:pPr>
        <w:pStyle w:val="ListParagraph"/>
        <w:numPr>
          <w:ilvl w:val="0"/>
          <w:numId w:val="16"/>
        </w:numPr>
        <w:spacing w:line="280" w:lineRule="exact"/>
        <w:rPr>
          <w:rFonts w:asciiTheme="minorHAnsi" w:eastAsia="Arial" w:hAnsiTheme="minorHAnsi" w:cstheme="minorHAnsi"/>
          <w:sz w:val="24"/>
          <w:szCs w:val="24"/>
        </w:rPr>
      </w:pP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acc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h access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o </w:t>
      </w:r>
      <w:r w:rsidR="00925691"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Unison Globus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 n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et</w:t>
      </w:r>
      <w:r w:rsidRPr="005A0428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ork</w:t>
      </w:r>
      <w:r w:rsidRPr="005A0428">
        <w:rPr>
          <w:rFonts w:asciiTheme="minorHAnsi" w:eastAsia="Arial" w:hAnsiTheme="minorHAnsi" w:cstheme="minorHAnsi"/>
          <w:spacing w:val="4"/>
          <w:position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il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l o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l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y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be</w:t>
      </w:r>
      <w:r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bl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ed</w:t>
      </w:r>
      <w:r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g</w:t>
      </w:r>
      <w:r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t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  <w:r w:rsidRPr="005A0428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5A0428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5A0428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</w:p>
    <w:p w14:paraId="6D2B41A6" w14:textId="77777777" w:rsidR="00045C83" w:rsidRPr="005A0428" w:rsidRDefault="00B0063D" w:rsidP="006C7B5D">
      <w:pPr>
        <w:pStyle w:val="ListParagraph"/>
        <w:numPr>
          <w:ilvl w:val="0"/>
          <w:numId w:val="16"/>
        </w:numPr>
        <w:spacing w:before="40"/>
        <w:rPr>
          <w:rFonts w:ascii="Arial" w:eastAsia="Arial" w:hAnsi="Arial" w:cs="Arial"/>
          <w:sz w:val="24"/>
          <w:szCs w:val="24"/>
        </w:rPr>
      </w:pPr>
      <w:r w:rsidRPr="005A0428">
        <w:rPr>
          <w:rFonts w:asciiTheme="minorHAnsi" w:eastAsia="Arial" w:hAnsiTheme="minorHAnsi" w:cstheme="minorHAnsi"/>
          <w:sz w:val="24"/>
          <w:szCs w:val="24"/>
        </w:rPr>
        <w:t>p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od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5A0428">
        <w:rPr>
          <w:rFonts w:asciiTheme="minorHAnsi" w:eastAsia="Arial" w:hAnsiTheme="minorHAnsi" w:cstheme="minorHAnsi"/>
          <w:sz w:val="24"/>
          <w:szCs w:val="24"/>
        </w:rPr>
        <w:t>he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acc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ss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ed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5A0428">
        <w:rPr>
          <w:rFonts w:asciiTheme="minorHAnsi" w:eastAsia="Arial" w:hAnsiTheme="minorHAnsi" w:cstheme="minorHAnsi"/>
          <w:sz w:val="24"/>
          <w:szCs w:val="24"/>
        </w:rPr>
        <w:t>l be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d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z w:val="24"/>
          <w:szCs w:val="24"/>
        </w:rPr>
        <w:t>sa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5A0428">
        <w:rPr>
          <w:rFonts w:asciiTheme="minorHAnsi" w:eastAsia="Arial" w:hAnsiTheme="minorHAnsi" w:cstheme="minorHAnsi"/>
          <w:sz w:val="24"/>
          <w:szCs w:val="24"/>
        </w:rPr>
        <w:t>ed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or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emo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5A0428">
        <w:rPr>
          <w:rFonts w:asciiTheme="minorHAnsi" w:eastAsia="Arial" w:hAnsiTheme="minorHAnsi" w:cstheme="minorHAnsi"/>
          <w:sz w:val="24"/>
          <w:szCs w:val="24"/>
        </w:rPr>
        <w:t>ed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z w:val="24"/>
          <w:szCs w:val="24"/>
        </w:rPr>
        <w:t>ce</w:t>
      </w:r>
      <w:r w:rsidRPr="005A042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acc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>ss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5A0428">
        <w:rPr>
          <w:rFonts w:asciiTheme="minorHAnsi" w:eastAsia="Arial" w:hAnsiTheme="minorHAnsi" w:cstheme="minorHAnsi"/>
          <w:sz w:val="24"/>
          <w:szCs w:val="24"/>
        </w:rPr>
        <w:t>s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z w:val="24"/>
          <w:szCs w:val="24"/>
        </w:rPr>
        <w:t>no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Arial" w:hAnsiTheme="minorHAnsi" w:cstheme="minorHAnsi"/>
          <w:sz w:val="24"/>
          <w:szCs w:val="24"/>
        </w:rPr>
        <w:t>o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5A0428">
        <w:rPr>
          <w:rFonts w:asciiTheme="minorHAnsi" w:eastAsia="Arial" w:hAnsiTheme="minorHAnsi" w:cstheme="minorHAnsi"/>
          <w:sz w:val="24"/>
          <w:szCs w:val="24"/>
        </w:rPr>
        <w:t>u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5A0428">
        <w:rPr>
          <w:rFonts w:asciiTheme="minorHAnsi" w:eastAsia="Arial" w:hAnsiTheme="minorHAnsi" w:cstheme="minorHAnsi"/>
          <w:sz w:val="24"/>
          <w:szCs w:val="24"/>
        </w:rPr>
        <w:t>e</w:t>
      </w:r>
      <w:r w:rsidRPr="005A0428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5A0428">
        <w:rPr>
          <w:rFonts w:ascii="Arial" w:eastAsia="Arial" w:hAnsi="Arial" w:cs="Arial"/>
          <w:sz w:val="24"/>
          <w:szCs w:val="24"/>
        </w:rPr>
        <w:t>.</w:t>
      </w:r>
    </w:p>
    <w:p w14:paraId="2F826A1A" w14:textId="77777777" w:rsidR="00045C83" w:rsidRPr="005A0428" w:rsidRDefault="00045C83">
      <w:pPr>
        <w:spacing w:line="200" w:lineRule="exact"/>
        <w:rPr>
          <w:sz w:val="24"/>
          <w:szCs w:val="24"/>
        </w:rPr>
      </w:pPr>
    </w:p>
    <w:p w14:paraId="392D3765" w14:textId="77777777" w:rsidR="00045C83" w:rsidRDefault="00045C83">
      <w:pPr>
        <w:spacing w:line="200" w:lineRule="exact"/>
      </w:pPr>
    </w:p>
    <w:p w14:paraId="16B2F044" w14:textId="77777777" w:rsidR="00045C83" w:rsidRDefault="00045C83">
      <w:pPr>
        <w:spacing w:line="200" w:lineRule="exact"/>
      </w:pPr>
    </w:p>
    <w:p w14:paraId="69B81A9F" w14:textId="77777777" w:rsidR="00045C83" w:rsidRDefault="00045C83">
      <w:pPr>
        <w:spacing w:before="16" w:line="240" w:lineRule="exact"/>
        <w:rPr>
          <w:sz w:val="24"/>
          <w:szCs w:val="24"/>
        </w:rPr>
      </w:pPr>
    </w:p>
    <w:p w14:paraId="56E22F42" w14:textId="77777777" w:rsidR="00045C83" w:rsidRPr="005A0428" w:rsidRDefault="00B0063D">
      <w:pPr>
        <w:ind w:left="112"/>
        <w:rPr>
          <w:rFonts w:ascii="Cambria" w:eastAsia="Cambria" w:hAnsi="Cambria" w:cs="Cambria"/>
          <w:sz w:val="32"/>
          <w:szCs w:val="32"/>
        </w:rPr>
      </w:pP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 xml:space="preserve">17.      </w:t>
      </w:r>
      <w:r w:rsidRPr="005A0428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 xml:space="preserve"> </w:t>
      </w:r>
      <w:r w:rsidRPr="005A042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V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u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l</w:t>
      </w:r>
      <w:r w:rsidRPr="005A042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n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r</w:t>
      </w:r>
      <w:r w:rsidRPr="005A042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a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bil</w:t>
      </w:r>
      <w:r w:rsidRPr="005A0428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i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t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y</w:t>
      </w:r>
      <w:r w:rsidRPr="005A0428">
        <w:rPr>
          <w:rFonts w:ascii="Cambria" w:eastAsia="Cambria" w:hAnsi="Cambria" w:cs="Cambria"/>
          <w:b/>
          <w:color w:val="4F81BC"/>
          <w:spacing w:val="-14"/>
          <w:sz w:val="32"/>
          <w:szCs w:val="32"/>
        </w:rPr>
        <w:t xml:space="preserve"> 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M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an</w:t>
      </w:r>
      <w:r w:rsidRPr="005A0428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>a</w:t>
      </w:r>
      <w:r w:rsidRPr="005A0428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g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m</w:t>
      </w:r>
      <w:r w:rsidRPr="005A042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e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nt</w:t>
      </w:r>
      <w:r w:rsidRPr="005A0428">
        <w:rPr>
          <w:rFonts w:ascii="Cambria" w:eastAsia="Cambria" w:hAnsi="Cambria" w:cs="Cambria"/>
          <w:b/>
          <w:color w:val="4F81BC"/>
          <w:spacing w:val="-14"/>
          <w:sz w:val="32"/>
          <w:szCs w:val="32"/>
        </w:rPr>
        <w:t xml:space="preserve"> 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Poli</w:t>
      </w:r>
      <w:r w:rsidRPr="005A042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c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y</w:t>
      </w:r>
    </w:p>
    <w:p w14:paraId="3E3BED97" w14:textId="2526F1A2" w:rsidR="00045C83" w:rsidRPr="005A0428" w:rsidRDefault="00B0063D" w:rsidP="005805C5">
      <w:pPr>
        <w:pStyle w:val="ListParagraph"/>
        <w:numPr>
          <w:ilvl w:val="0"/>
          <w:numId w:val="17"/>
        </w:numPr>
        <w:tabs>
          <w:tab w:val="left" w:pos="460"/>
        </w:tabs>
        <w:spacing w:before="45" w:line="275" w:lineRule="auto"/>
        <w:ind w:right="181"/>
        <w:rPr>
          <w:rFonts w:asciiTheme="minorHAnsi" w:eastAsia="Calibri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All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bilities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ld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>e assig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 risk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king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su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h as H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gh, Med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m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Low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on 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dustry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ac</w:t>
      </w:r>
      <w:r w:rsidRPr="005A0428">
        <w:rPr>
          <w:rFonts w:asciiTheme="minorHAnsi" w:eastAsia="Tahoma" w:hAnsiTheme="minorHAnsi" w:cstheme="minorHAnsi"/>
          <w:sz w:val="24"/>
          <w:szCs w:val="24"/>
        </w:rPr>
        <w:t>tic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uc</w:t>
      </w:r>
      <w:r w:rsidRPr="005A0428">
        <w:rPr>
          <w:rFonts w:asciiTheme="minorHAnsi" w:eastAsia="Tahoma" w:hAnsiTheme="minorHAnsi" w:cstheme="minorHAnsi"/>
          <w:sz w:val="24"/>
          <w:szCs w:val="24"/>
        </w:rPr>
        <w:t>h as CV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S base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e</w:t>
      </w:r>
      <w:r w:rsidRPr="005A0428">
        <w:rPr>
          <w:rFonts w:asciiTheme="minorHAnsi" w:eastAsia="Calibri" w:hAnsiTheme="minorHAnsi" w:cstheme="minorHAnsi"/>
          <w:sz w:val="24"/>
          <w:szCs w:val="24"/>
        </w:rPr>
        <w:t>.</w:t>
      </w:r>
    </w:p>
    <w:p w14:paraId="1C1681F0" w14:textId="1CF90145" w:rsidR="00045C83" w:rsidRPr="005A0428" w:rsidRDefault="00B0063D" w:rsidP="005805C5">
      <w:pPr>
        <w:pStyle w:val="ListParagraph"/>
        <w:numPr>
          <w:ilvl w:val="0"/>
          <w:numId w:val="17"/>
        </w:numPr>
        <w:spacing w:line="280" w:lineRule="exact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As pa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of the</w:t>
      </w:r>
      <w:r w:rsidR="005805C5"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 Well-known Compliance like ISO 27001, </w:t>
      </w:r>
      <w:proofErr w:type="gramStart"/>
      <w:r w:rsidR="005805C5"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GDPR, </w:t>
      </w:r>
      <w:r w:rsidRPr="005A0428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CI</w:t>
      </w:r>
      <w:proofErr w:type="gramEnd"/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-D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SS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Co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plia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nc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e r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quir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emen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ts, </w:t>
      </w:r>
      <w:r w:rsidRPr="005A0428">
        <w:rPr>
          <w:rFonts w:asciiTheme="minorHAnsi" w:eastAsia="Arial" w:hAnsiTheme="minorHAnsi" w:cstheme="minorHAnsi"/>
          <w:spacing w:val="-66"/>
          <w:position w:val="-1"/>
          <w:sz w:val="24"/>
          <w:szCs w:val="24"/>
        </w:rPr>
        <w:t xml:space="preserve"> </w:t>
      </w:r>
      <w:r w:rsidR="00925691"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  <w:highlight w:val="red"/>
        </w:rPr>
        <w:t>Unison Globus</w:t>
      </w:r>
      <w:r w:rsidRPr="005A0428">
        <w:rPr>
          <w:rFonts w:asciiTheme="minorHAnsi" w:eastAsia="Arial" w:hAnsiTheme="minorHAnsi" w:cstheme="minorHAnsi"/>
          <w:spacing w:val="6"/>
          <w:position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ll r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n i</w:t>
      </w:r>
      <w:r w:rsidRPr="005A0428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ter</w:t>
      </w:r>
      <w:r w:rsidRPr="005A0428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l a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x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ter</w:t>
      </w:r>
      <w:r w:rsidRPr="005A0428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l</w:t>
      </w:r>
    </w:p>
    <w:p w14:paraId="2683A3FD" w14:textId="77777777" w:rsidR="00045C83" w:rsidRPr="005A0428" w:rsidRDefault="00B0063D" w:rsidP="005805C5">
      <w:pPr>
        <w:pStyle w:val="ListParagraph"/>
        <w:numPr>
          <w:ilvl w:val="0"/>
          <w:numId w:val="17"/>
        </w:numPr>
        <w:spacing w:before="40" w:line="276" w:lineRule="auto"/>
        <w:ind w:right="485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twork vul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bili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s at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ea</w:t>
      </w:r>
      <w:r w:rsidRPr="005A0428">
        <w:rPr>
          <w:rFonts w:asciiTheme="minorHAnsi" w:eastAsia="Tahoma" w:hAnsiTheme="minorHAnsi" w:cstheme="minorHAnsi"/>
          <w:sz w:val="24"/>
          <w:szCs w:val="24"/>
        </w:rPr>
        <w:t>st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qu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rterly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4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ft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signi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can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 in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twork (s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uc</w:t>
      </w:r>
      <w:r w:rsidRPr="005A0428">
        <w:rPr>
          <w:rFonts w:asciiTheme="minorHAnsi" w:eastAsia="Tahoma" w:hAnsiTheme="minorHAnsi" w:cstheme="minorHAnsi"/>
          <w:sz w:val="24"/>
          <w:szCs w:val="24"/>
        </w:rPr>
        <w:t>h as 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w syst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m c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pon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stall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s,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ges in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twork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top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>gy,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ll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odifi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tions,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produ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pgrad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s).</w:t>
      </w:r>
    </w:p>
    <w:p w14:paraId="2336E58C" w14:textId="09123EB6" w:rsidR="00045C83" w:rsidRPr="005A0428" w:rsidRDefault="00B0063D" w:rsidP="005805C5">
      <w:pPr>
        <w:pStyle w:val="ListParagraph"/>
        <w:numPr>
          <w:ilvl w:val="0"/>
          <w:numId w:val="17"/>
        </w:numPr>
        <w:spacing w:line="280" w:lineRule="exact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Q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ua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rte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ly</w:t>
      </w:r>
      <w:r w:rsidRPr="005A0428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ter</w:t>
      </w:r>
      <w:r w:rsidRPr="005A0428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l v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bility</w:t>
      </w:r>
      <w:r w:rsidRPr="005A0428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sc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s m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be</w:t>
      </w:r>
      <w:r w:rsidRPr="005A0428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pe</w:t>
      </w:r>
      <w:r w:rsidRPr="005A0428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fo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rme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proofErr w:type="gramStart"/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by </w:t>
      </w:r>
      <w:r w:rsidRPr="005A0428">
        <w:rPr>
          <w:rFonts w:asciiTheme="minorHAnsi" w:eastAsia="Arial" w:hAnsiTheme="minorHAnsi" w:cstheme="minorHAnsi"/>
          <w:spacing w:val="-68"/>
          <w:position w:val="-1"/>
          <w:sz w:val="24"/>
          <w:szCs w:val="24"/>
        </w:rPr>
        <w:t xml:space="preserve"> </w:t>
      </w:r>
      <w:r w:rsidR="00925691"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  <w:highlight w:val="red"/>
        </w:rPr>
        <w:t>Unison</w:t>
      </w:r>
      <w:proofErr w:type="gramEnd"/>
      <w:r w:rsidR="00925691" w:rsidRPr="005A0428">
        <w:rPr>
          <w:rFonts w:asciiTheme="minorHAnsi" w:eastAsia="Arial" w:hAnsiTheme="minorHAnsi" w:cstheme="minorHAnsi"/>
          <w:spacing w:val="1"/>
          <w:position w:val="-1"/>
          <w:sz w:val="24"/>
          <w:szCs w:val="24"/>
          <w:highlight w:val="red"/>
        </w:rPr>
        <w:t xml:space="preserve"> Globus</w:t>
      </w:r>
      <w:r w:rsidRPr="005A0428">
        <w:rPr>
          <w:rFonts w:asciiTheme="minorHAnsi" w:eastAsia="Arial" w:hAnsiTheme="minorHAnsi" w:cstheme="minorHAnsi"/>
          <w:spacing w:val="4"/>
          <w:position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by</w:t>
      </w:r>
      <w:r w:rsidRPr="005A0428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int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na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ta</w:t>
      </w:r>
      <w:r w:rsidRPr="005A042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position w:val="-1"/>
          <w:sz w:val="24"/>
          <w:szCs w:val="24"/>
        </w:rPr>
        <w:t>f or a</w:t>
      </w:r>
      <w:r w:rsidR="005A0428">
        <w:rPr>
          <w:rFonts w:asciiTheme="minorHAnsi" w:eastAsia="Tahoma" w:hAnsiTheme="minorHAnsi" w:cstheme="minorHAnsi"/>
          <w:position w:val="-1"/>
          <w:sz w:val="24"/>
          <w:szCs w:val="24"/>
        </w:rPr>
        <w:t>uditors</w:t>
      </w:r>
    </w:p>
    <w:p w14:paraId="0C10EE06" w14:textId="43112C56" w:rsidR="00045C83" w:rsidRPr="005A0428" w:rsidRDefault="00B0063D" w:rsidP="005805C5">
      <w:pPr>
        <w:pStyle w:val="ListParagraph"/>
        <w:numPr>
          <w:ilvl w:val="0"/>
          <w:numId w:val="17"/>
        </w:numPr>
        <w:spacing w:before="3"/>
        <w:ind w:right="545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lastRenderedPageBreak/>
        <w:t>3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ty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5A0428">
        <w:rPr>
          <w:rFonts w:asciiTheme="minorHAnsi" w:eastAsia="Tahoma" w:hAnsiTheme="minorHAnsi" w:cstheme="minorHAnsi"/>
          <w:sz w:val="24"/>
          <w:szCs w:val="24"/>
        </w:rPr>
        <w:t>dor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and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the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n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ss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 in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de th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can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ll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done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5A0428">
        <w:rPr>
          <w:rFonts w:asciiTheme="minorHAnsi" w:eastAsia="Tahoma" w:hAnsiTheme="minorHAnsi" w:cstheme="minorHAnsi"/>
          <w:sz w:val="24"/>
          <w:szCs w:val="24"/>
        </w:rPr>
        <w:t>til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pas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g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lts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>tai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d,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or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ll High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vul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bilities as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de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in</w:t>
      </w:r>
      <w:r w:rsidR="005805C5" w:rsidRPr="005A0428">
        <w:rPr>
          <w:rFonts w:asciiTheme="minorHAnsi" w:eastAsia="Tahoma" w:hAnsiTheme="minorHAnsi" w:cstheme="minorHAnsi"/>
          <w:sz w:val="24"/>
          <w:szCs w:val="24"/>
        </w:rPr>
        <w:t xml:space="preserve"> </w:t>
      </w:r>
      <w:proofErr w:type="spellStart"/>
      <w:r w:rsidR="005805C5" w:rsidRPr="005A0428">
        <w:rPr>
          <w:rFonts w:asciiTheme="minorHAnsi" w:eastAsia="Tahoma" w:hAnsiTheme="minorHAnsi" w:cstheme="minorHAnsi"/>
          <w:sz w:val="24"/>
          <w:szCs w:val="24"/>
        </w:rPr>
        <w:t>well known</w:t>
      </w:r>
      <w:proofErr w:type="spellEnd"/>
      <w:r w:rsidR="005805C5" w:rsidRPr="005A0428">
        <w:rPr>
          <w:rFonts w:asciiTheme="minorHAnsi" w:eastAsia="Tahoma" w:hAnsiTheme="minorHAnsi" w:cstheme="minorHAnsi"/>
          <w:sz w:val="24"/>
          <w:szCs w:val="24"/>
        </w:rPr>
        <w:t xml:space="preserve"> Compliance like Iso 27001, </w:t>
      </w:r>
      <w:proofErr w:type="gramStart"/>
      <w:r w:rsidR="005805C5" w:rsidRPr="005A0428">
        <w:rPr>
          <w:rFonts w:asciiTheme="minorHAnsi" w:eastAsia="Tahoma" w:hAnsiTheme="minorHAnsi" w:cstheme="minorHAnsi"/>
          <w:sz w:val="24"/>
          <w:szCs w:val="24"/>
        </w:rPr>
        <w:t xml:space="preserve">GDPR,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proofErr w:type="gramEnd"/>
      <w:r w:rsidRPr="005A0428">
        <w:rPr>
          <w:rFonts w:asciiTheme="minorHAnsi" w:eastAsia="Tahoma" w:hAnsiTheme="minorHAnsi" w:cstheme="minorHAnsi"/>
          <w:sz w:val="24"/>
          <w:szCs w:val="24"/>
        </w:rPr>
        <w:t xml:space="preserve"> 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S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qu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6.2 are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solved.</w:t>
      </w:r>
    </w:p>
    <w:p w14:paraId="00881E92" w14:textId="140F4E25" w:rsidR="00045C83" w:rsidRPr="005805C5" w:rsidRDefault="00B0063D" w:rsidP="005805C5">
      <w:pPr>
        <w:pStyle w:val="ListParagraph"/>
        <w:numPr>
          <w:ilvl w:val="0"/>
          <w:numId w:val="17"/>
        </w:numPr>
        <w:tabs>
          <w:tab w:val="left" w:pos="460"/>
        </w:tabs>
        <w:spacing w:before="2"/>
        <w:ind w:right="344"/>
        <w:rPr>
          <w:rFonts w:asciiTheme="minorHAnsi" w:eastAsia="Tahoma" w:hAnsiTheme="minorHAnsi" w:cstheme="minorHAnsi"/>
          <w:sz w:val="22"/>
          <w:szCs w:val="22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Q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ua</w:t>
      </w:r>
      <w:r w:rsidRPr="005A0428">
        <w:rPr>
          <w:rFonts w:asciiTheme="minorHAnsi" w:eastAsia="Tahoma" w:hAnsiTheme="minorHAnsi" w:cstheme="minorHAnsi"/>
          <w:sz w:val="24"/>
          <w:szCs w:val="24"/>
        </w:rPr>
        <w:t>rte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ly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x</w:t>
      </w:r>
      <w:r w:rsidRPr="005A0428">
        <w:rPr>
          <w:rFonts w:asciiTheme="minorHAnsi" w:eastAsia="Tahoma" w:hAnsiTheme="minorHAnsi" w:cstheme="minorHAnsi"/>
          <w:sz w:val="24"/>
          <w:szCs w:val="24"/>
        </w:rPr>
        <w:t>ter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vul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bility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s 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rme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Appr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>ved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ann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V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5A0428">
        <w:rPr>
          <w:rFonts w:asciiTheme="minorHAnsi" w:eastAsia="Tahoma" w:hAnsiTheme="minorHAnsi" w:cstheme="minorHAnsi"/>
          <w:sz w:val="24"/>
          <w:szCs w:val="24"/>
        </w:rPr>
        <w:t>dor (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SV)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q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ua</w:t>
      </w:r>
      <w:r w:rsidRPr="005A0428">
        <w:rPr>
          <w:rFonts w:asciiTheme="minorHAnsi" w:eastAsia="Tahoma" w:hAnsiTheme="minorHAnsi" w:cstheme="minorHAnsi"/>
          <w:sz w:val="24"/>
          <w:szCs w:val="24"/>
        </w:rPr>
        <w:t>li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proofErr w:type="spellStart"/>
      <w:r w:rsidR="005805C5" w:rsidRPr="005A0428">
        <w:rPr>
          <w:rFonts w:asciiTheme="minorHAnsi" w:eastAsia="Tahoma" w:hAnsiTheme="minorHAnsi" w:cstheme="minorHAnsi"/>
          <w:spacing w:val="1"/>
          <w:sz w:val="24"/>
          <w:szCs w:val="24"/>
        </w:rPr>
        <w:t>Well known</w:t>
      </w:r>
      <w:proofErr w:type="spellEnd"/>
      <w:r w:rsidR="005805C5"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Compliance like ISO 27001, GDPR, </w:t>
      </w:r>
      <w:r w:rsidRPr="005A0428">
        <w:rPr>
          <w:rFonts w:asciiTheme="minorHAnsi" w:eastAsia="Tahoma" w:hAnsiTheme="minorHAnsi" w:cstheme="minorHAnsi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I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.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s 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ted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 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twork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ges 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or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by</w:t>
      </w:r>
      <w:r w:rsidRPr="005A0428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="00925691" w:rsidRPr="005A0428">
        <w:rPr>
          <w:rFonts w:asciiTheme="minorHAnsi" w:eastAsia="Tahoma" w:hAnsiTheme="minorHAnsi" w:cstheme="minorHAnsi"/>
          <w:sz w:val="24"/>
          <w:szCs w:val="24"/>
        </w:rPr>
        <w:t>Unison Globus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’</w:t>
      </w:r>
      <w:r w:rsidRPr="005A0428">
        <w:rPr>
          <w:rFonts w:asciiTheme="minorHAnsi" w:eastAsia="Tahoma" w:hAnsiTheme="minorHAnsi" w:cstheme="minorHAnsi"/>
          <w:sz w:val="24"/>
          <w:szCs w:val="24"/>
        </w:rPr>
        <w:t>s int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na</w:t>
      </w:r>
      <w:r w:rsidRPr="005A0428">
        <w:rPr>
          <w:rFonts w:asciiTheme="minorHAnsi" w:eastAsia="Tahoma" w:hAnsiTheme="minorHAnsi" w:cstheme="minorHAnsi"/>
          <w:sz w:val="24"/>
          <w:szCs w:val="24"/>
        </w:rPr>
        <w:t>l 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.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sc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n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ss sho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de r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-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can</w:t>
      </w:r>
      <w:r w:rsidRPr="005A0428">
        <w:rPr>
          <w:rFonts w:asciiTheme="minorHAnsi" w:eastAsia="Tahoma" w:hAnsiTheme="minorHAnsi" w:cstheme="minorHAnsi"/>
          <w:sz w:val="24"/>
          <w:szCs w:val="24"/>
        </w:rPr>
        <w:t>s 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til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pass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in</w:t>
      </w:r>
      <w:r w:rsidRPr="005A0428">
        <w:rPr>
          <w:rFonts w:asciiTheme="minorHAnsi" w:eastAsia="Tahoma" w:hAnsiTheme="minorHAnsi" w:cstheme="minorHAnsi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lts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re ob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805C5">
        <w:rPr>
          <w:rFonts w:asciiTheme="minorHAnsi" w:eastAsia="Tahoma" w:hAnsiTheme="minorHAnsi" w:cstheme="minorHAnsi"/>
          <w:sz w:val="22"/>
          <w:szCs w:val="22"/>
        </w:rPr>
        <w:t>.</w:t>
      </w:r>
    </w:p>
    <w:p w14:paraId="010977F9" w14:textId="77777777" w:rsidR="00045C83" w:rsidRDefault="00045C83">
      <w:pPr>
        <w:spacing w:before="9" w:line="100" w:lineRule="exact"/>
        <w:rPr>
          <w:sz w:val="10"/>
          <w:szCs w:val="10"/>
        </w:rPr>
      </w:pPr>
    </w:p>
    <w:p w14:paraId="634C3005" w14:textId="77777777" w:rsidR="00045C83" w:rsidRDefault="00045C83">
      <w:pPr>
        <w:spacing w:line="200" w:lineRule="exact"/>
      </w:pPr>
    </w:p>
    <w:p w14:paraId="7CDB2DBA" w14:textId="77777777" w:rsidR="00045C83" w:rsidRDefault="00045C83">
      <w:pPr>
        <w:spacing w:line="200" w:lineRule="exact"/>
      </w:pPr>
    </w:p>
    <w:p w14:paraId="7F763E77" w14:textId="77777777" w:rsidR="00045C83" w:rsidRPr="005A0428" w:rsidRDefault="00B0063D">
      <w:pPr>
        <w:ind w:left="112"/>
        <w:rPr>
          <w:rFonts w:ascii="Cambria" w:eastAsia="Cambria" w:hAnsi="Cambria" w:cs="Cambria"/>
          <w:sz w:val="32"/>
          <w:szCs w:val="32"/>
        </w:rPr>
      </w:pP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 xml:space="preserve">18.      </w:t>
      </w:r>
      <w:r w:rsidRPr="005A0428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 xml:space="preserve"> 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C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o</w:t>
      </w:r>
      <w:r w:rsidRPr="005A0428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n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fi</w:t>
      </w:r>
      <w:r w:rsidRPr="005A042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g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u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r</w:t>
      </w:r>
      <w:r w:rsidRPr="005A042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a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t</w:t>
      </w:r>
      <w:r w:rsidRPr="005A0428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i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o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n</w:t>
      </w:r>
      <w:r w:rsidRPr="005A0428">
        <w:rPr>
          <w:rFonts w:ascii="Cambria" w:eastAsia="Cambria" w:hAnsi="Cambria" w:cs="Cambria"/>
          <w:b/>
          <w:color w:val="4F81BC"/>
          <w:spacing w:val="-16"/>
          <w:sz w:val="32"/>
          <w:szCs w:val="32"/>
        </w:rPr>
        <w:t xml:space="preserve"> </w:t>
      </w:r>
      <w:r w:rsidRPr="005A042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s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t</w:t>
      </w:r>
      <w:r w:rsidRPr="005A0428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>a</w:t>
      </w:r>
      <w:r w:rsidRPr="005A0428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n</w:t>
      </w:r>
      <w:r w:rsidRPr="005A042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d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a</w:t>
      </w:r>
      <w:r w:rsidRPr="005A042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r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d</w:t>
      </w:r>
      <w:r w:rsidRPr="005A042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s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:</w:t>
      </w:r>
    </w:p>
    <w:p w14:paraId="76474BD8" w14:textId="77777777" w:rsidR="00045C83" w:rsidRDefault="00045C83">
      <w:pPr>
        <w:spacing w:line="200" w:lineRule="exact"/>
      </w:pPr>
    </w:p>
    <w:p w14:paraId="28359DF9" w14:textId="77777777" w:rsidR="00045C83" w:rsidRDefault="00045C83">
      <w:pPr>
        <w:spacing w:before="1" w:line="200" w:lineRule="exact"/>
      </w:pPr>
    </w:p>
    <w:p w14:paraId="7E62C736" w14:textId="77777777" w:rsidR="00045C83" w:rsidRDefault="00B0063D">
      <w:pPr>
        <w:tabs>
          <w:tab w:val="left" w:pos="460"/>
        </w:tabs>
        <w:spacing w:line="274" w:lineRule="auto"/>
        <w:ind w:left="472" w:right="272" w:hanging="360"/>
        <w:rPr>
          <w:rFonts w:asciiTheme="minorHAnsi" w:eastAsia="Tahoma" w:hAnsiTheme="minorHAnsi" w:cstheme="minorHAnsi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></w:t>
      </w:r>
      <w:r>
        <w:rPr>
          <w:rFonts w:ascii="Segoe Fluent Icons" w:eastAsia="Segoe Fluent Icons" w:hAnsi="Segoe Fluent Icons" w:cs="Segoe Fluent Icons"/>
          <w:sz w:val="24"/>
          <w:szCs w:val="24"/>
        </w:rPr>
        <w:tab/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In</w:t>
      </w:r>
      <w:r w:rsidRPr="005A0428">
        <w:rPr>
          <w:rFonts w:asciiTheme="minorHAnsi" w:eastAsia="Tahoma" w:hAnsiTheme="minorHAnsi" w:cstheme="minorHAnsi"/>
          <w:sz w:val="24"/>
          <w:szCs w:val="24"/>
        </w:rPr>
        <w:t>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sys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em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ss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,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="00820872" w:rsidRPr="005A0428">
        <w:rPr>
          <w:rFonts w:asciiTheme="minorHAnsi" w:eastAsia="Tahoma" w:hAnsiTheme="minorHAnsi" w:cstheme="minorHAnsi"/>
          <w:sz w:val="24"/>
          <w:szCs w:val="24"/>
        </w:rPr>
        <w:t>sensitive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 data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st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be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gu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in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acc</w:t>
      </w:r>
      <w:r w:rsidRPr="005A0428">
        <w:rPr>
          <w:rFonts w:asciiTheme="minorHAnsi" w:eastAsia="Tahoma" w:hAnsiTheme="minorHAnsi" w:cstheme="minorHAnsi"/>
          <w:sz w:val="24"/>
          <w:szCs w:val="24"/>
        </w:rPr>
        <w:t>orda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5A0428">
        <w:rPr>
          <w:rFonts w:asciiTheme="minorHAnsi" w:eastAsia="Tahoma" w:hAnsiTheme="minorHAnsi" w:cstheme="minorHAnsi"/>
          <w:sz w:val="24"/>
          <w:szCs w:val="24"/>
        </w:rPr>
        <w:t>e with 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app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5A0428">
        <w:rPr>
          <w:rFonts w:asciiTheme="minorHAnsi" w:eastAsia="Tahoma" w:hAnsiTheme="minorHAnsi" w:cstheme="minorHAnsi"/>
          <w:sz w:val="24"/>
          <w:szCs w:val="24"/>
        </w:rPr>
        <w:t>ble 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for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ss of devi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e or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te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.  Sta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ds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mu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be 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it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n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tai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ea</w:t>
      </w:r>
      <w:r w:rsidRPr="005A0428">
        <w:rPr>
          <w:rFonts w:asciiTheme="minorHAnsi" w:eastAsia="Tahoma" w:hAnsiTheme="minorHAnsi" w:cstheme="minorHAnsi"/>
          <w:sz w:val="24"/>
          <w:szCs w:val="24"/>
        </w:rPr>
        <w:t>m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sible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or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ge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of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z w:val="24"/>
          <w:szCs w:val="24"/>
        </w:rPr>
        <w:t>stem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in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j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unc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tion with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5A0428">
        <w:rPr>
          <w:rFonts w:asciiTheme="minorHAnsi" w:eastAsia="Tahoma" w:hAnsiTheme="minorHAnsi" w:cstheme="minorHAnsi"/>
          <w:sz w:val="24"/>
          <w:szCs w:val="24"/>
        </w:rPr>
        <w:t>rity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ice</w:t>
      </w:r>
      <w:r w:rsidRPr="005A0428">
        <w:rPr>
          <w:rFonts w:asciiTheme="minorHAnsi" w:eastAsia="Tahoma" w:hAnsiTheme="minorHAnsi" w:cstheme="minorHAnsi"/>
          <w:sz w:val="24"/>
          <w:szCs w:val="24"/>
        </w:rPr>
        <w:t>.</w:t>
      </w:r>
    </w:p>
    <w:p w14:paraId="333D751C" w14:textId="77777777" w:rsidR="005A0428" w:rsidRDefault="005A0428">
      <w:pPr>
        <w:tabs>
          <w:tab w:val="left" w:pos="460"/>
        </w:tabs>
        <w:spacing w:line="274" w:lineRule="auto"/>
        <w:ind w:left="472" w:right="272" w:hanging="360"/>
        <w:rPr>
          <w:rFonts w:asciiTheme="minorHAnsi" w:eastAsia="Tahoma" w:hAnsiTheme="minorHAnsi" w:cstheme="minorHAnsi"/>
          <w:sz w:val="24"/>
          <w:szCs w:val="24"/>
        </w:rPr>
      </w:pPr>
    </w:p>
    <w:p w14:paraId="59EB48D3" w14:textId="77777777" w:rsidR="005A0428" w:rsidRDefault="005A0428">
      <w:pPr>
        <w:tabs>
          <w:tab w:val="left" w:pos="460"/>
        </w:tabs>
        <w:spacing w:line="274" w:lineRule="auto"/>
        <w:ind w:left="472" w:right="272" w:hanging="360"/>
        <w:rPr>
          <w:rFonts w:asciiTheme="minorHAnsi" w:eastAsia="Tahoma" w:hAnsiTheme="minorHAnsi" w:cstheme="minorHAnsi"/>
          <w:sz w:val="24"/>
          <w:szCs w:val="24"/>
        </w:rPr>
      </w:pPr>
    </w:p>
    <w:p w14:paraId="75EB203C" w14:textId="4D5A3D1F" w:rsidR="00045C83" w:rsidRPr="005A0428" w:rsidRDefault="00B0063D" w:rsidP="00820872">
      <w:pPr>
        <w:pStyle w:val="ListParagraph"/>
        <w:numPr>
          <w:ilvl w:val="0"/>
          <w:numId w:val="18"/>
        </w:numPr>
        <w:tabs>
          <w:tab w:val="left" w:pos="460"/>
        </w:tabs>
        <w:spacing w:before="17" w:line="275" w:lineRule="auto"/>
        <w:ind w:right="176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All 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twork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devi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e 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tions 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st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dh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="00925691" w:rsidRPr="005A0428">
        <w:rPr>
          <w:rFonts w:asciiTheme="minorHAnsi" w:eastAsia="Tahoma" w:hAnsiTheme="minorHAnsi" w:cstheme="minorHAnsi"/>
          <w:sz w:val="24"/>
          <w:szCs w:val="24"/>
          <w:highlight w:val="red"/>
        </w:rPr>
        <w:t>Unison Globus</w:t>
      </w:r>
      <w:r w:rsidRPr="005A0428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quir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tan</w:t>
      </w:r>
      <w:r w:rsidRPr="005A0428">
        <w:rPr>
          <w:rFonts w:asciiTheme="minorHAnsi" w:eastAsia="Tahoma" w:hAnsiTheme="minorHAnsi" w:cstheme="minorHAnsi"/>
          <w:sz w:val="24"/>
          <w:szCs w:val="24"/>
        </w:rPr>
        <w:t>da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ds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ore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g pla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on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two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k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sp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in</w:t>
      </w:r>
      <w:r w:rsidRPr="005A0428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="00925691" w:rsidRPr="005A0428">
        <w:rPr>
          <w:rFonts w:asciiTheme="minorHAnsi" w:eastAsia="Tahoma" w:hAnsiTheme="minorHAnsi" w:cstheme="minorHAnsi"/>
          <w:sz w:val="24"/>
          <w:szCs w:val="24"/>
          <w:highlight w:val="red"/>
        </w:rPr>
        <w:t>Unison Globus</w:t>
      </w:r>
      <w:r w:rsidRPr="005A0428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gu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guide.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this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guide, a boil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rpl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gu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</w:t>
      </w:r>
      <w:r w:rsidRPr="005A0428">
        <w:rPr>
          <w:rFonts w:asciiTheme="minorHAnsi" w:eastAsia="Tahoma" w:hAnsiTheme="minorHAnsi" w:cstheme="minorHAnsi"/>
          <w:spacing w:val="-4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ee</w:t>
      </w:r>
      <w:r w:rsidRPr="005A0428">
        <w:rPr>
          <w:rFonts w:asciiTheme="minorHAnsi" w:eastAsia="Tahoma" w:hAnsiTheme="minorHAnsi" w:cstheme="minorHAnsi"/>
          <w:sz w:val="24"/>
          <w:szCs w:val="24"/>
        </w:rPr>
        <w:t>n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rea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ted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ll be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pp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 all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tw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rk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vi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e be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in</w:t>
      </w:r>
      <w:r w:rsidRPr="005A0428">
        <w:rPr>
          <w:rFonts w:asciiTheme="minorHAnsi" w:eastAsia="Tahoma" w:hAnsiTheme="minorHAnsi" w:cstheme="minorHAnsi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pla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on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wo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k.</w:t>
      </w:r>
    </w:p>
    <w:p w14:paraId="58408892" w14:textId="65A79072" w:rsidR="00045C83" w:rsidRPr="005A0428" w:rsidRDefault="00B0063D" w:rsidP="00820872">
      <w:pPr>
        <w:pStyle w:val="ListParagraph"/>
        <w:numPr>
          <w:ilvl w:val="0"/>
          <w:numId w:val="18"/>
        </w:numPr>
        <w:tabs>
          <w:tab w:val="left" w:pos="460"/>
        </w:tabs>
        <w:spacing w:before="2" w:line="273" w:lineRule="auto"/>
        <w:ind w:right="822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depl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>yed i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p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>du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tion, a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tem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mu</w:t>
      </w:r>
      <w:r w:rsidRPr="005A0428">
        <w:rPr>
          <w:rFonts w:asciiTheme="minorHAnsi" w:eastAsia="Tahoma" w:hAnsiTheme="minorHAnsi" w:cstheme="minorHAnsi"/>
          <w:sz w:val="24"/>
          <w:szCs w:val="24"/>
        </w:rPr>
        <w:t>st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be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rtifi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ee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appli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ble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gu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st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</w:p>
    <w:p w14:paraId="3EC41CBC" w14:textId="5E83D8F0" w:rsidR="00045C83" w:rsidRPr="005A0428" w:rsidRDefault="00B0063D" w:rsidP="00820872">
      <w:pPr>
        <w:pStyle w:val="ListParagraph"/>
        <w:numPr>
          <w:ilvl w:val="0"/>
          <w:numId w:val="18"/>
        </w:numPr>
        <w:tabs>
          <w:tab w:val="left" w:pos="460"/>
        </w:tabs>
        <w:spacing w:before="4" w:line="274" w:lineRule="auto"/>
        <w:ind w:right="148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pdates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 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twork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v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e 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ting 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tem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/or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gu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tings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ll 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der </w:t>
      </w:r>
      <w:r w:rsidR="00925691" w:rsidRPr="005A0428">
        <w:rPr>
          <w:rFonts w:asciiTheme="minorHAnsi" w:eastAsia="Tahoma" w:hAnsiTheme="minorHAnsi" w:cstheme="minorHAnsi"/>
          <w:sz w:val="24"/>
          <w:szCs w:val="24"/>
        </w:rPr>
        <w:t>Unison Globus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sta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da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ds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ann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unce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fo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5A0428">
        <w:rPr>
          <w:rFonts w:asciiTheme="minorHAnsi" w:eastAsia="Tahoma" w:hAnsiTheme="minorHAnsi" w:cstheme="minorHAnsi"/>
          <w:sz w:val="24"/>
          <w:szCs w:val="24"/>
        </w:rPr>
        <w:t>rity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ice</w:t>
      </w:r>
      <w:r w:rsidRPr="005A0428">
        <w:rPr>
          <w:rFonts w:asciiTheme="minorHAnsi" w:eastAsia="Tahoma" w:hAnsiTheme="minorHAnsi" w:cstheme="minorHAnsi"/>
          <w:sz w:val="24"/>
          <w:szCs w:val="24"/>
        </w:rPr>
        <w:t>.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pdates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mu</w:t>
      </w:r>
      <w:r w:rsidRPr="005A0428">
        <w:rPr>
          <w:rFonts w:asciiTheme="minorHAnsi" w:eastAsia="Tahoma" w:hAnsiTheme="minorHAnsi" w:cstheme="minorHAnsi"/>
          <w:sz w:val="24"/>
          <w:szCs w:val="24"/>
        </w:rPr>
        <w:t>st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>e a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pli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 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thin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e fr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am</w:t>
      </w:r>
      <w:r w:rsidRPr="005A0428">
        <w:rPr>
          <w:rFonts w:asciiTheme="minorHAnsi" w:eastAsia="Tahoma" w:hAnsiTheme="minorHAnsi" w:cstheme="minorHAnsi"/>
          <w:sz w:val="24"/>
          <w:szCs w:val="24"/>
        </w:rPr>
        <w:t>e id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tifi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by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se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rity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ice</w:t>
      </w:r>
      <w:r w:rsidRPr="005A0428">
        <w:rPr>
          <w:rFonts w:asciiTheme="minorHAnsi" w:eastAsia="Tahoma" w:hAnsiTheme="minorHAnsi" w:cstheme="minorHAnsi"/>
          <w:sz w:val="24"/>
          <w:szCs w:val="24"/>
        </w:rPr>
        <w:t>.</w:t>
      </w:r>
    </w:p>
    <w:p w14:paraId="048F2E05" w14:textId="0CACFE18" w:rsidR="00045C83" w:rsidRPr="005A0428" w:rsidRDefault="00B0063D" w:rsidP="00820872">
      <w:pPr>
        <w:pStyle w:val="ListParagraph"/>
        <w:numPr>
          <w:ilvl w:val="0"/>
          <w:numId w:val="18"/>
        </w:numPr>
        <w:tabs>
          <w:tab w:val="left" w:pos="540"/>
        </w:tabs>
        <w:spacing w:before="5" w:line="274" w:lineRule="auto"/>
        <w:ind w:right="227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Ad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istra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ors of 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tw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rk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vi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not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="00925691" w:rsidRPr="005A0428">
        <w:rPr>
          <w:rFonts w:asciiTheme="minorHAnsi" w:eastAsia="Tahoma" w:hAnsiTheme="minorHAnsi" w:cstheme="minorHAnsi"/>
          <w:sz w:val="24"/>
          <w:szCs w:val="24"/>
          <w:highlight w:val="red"/>
        </w:rPr>
        <w:t>Unison Globus</w:t>
      </w:r>
      <w:r w:rsidRPr="005A0428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st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ds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(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s ide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tifi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d via a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v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s exc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)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mu</w:t>
      </w:r>
      <w:r w:rsidRPr="005A0428">
        <w:rPr>
          <w:rFonts w:asciiTheme="minorHAnsi" w:eastAsia="Tahoma" w:hAnsiTheme="minorHAnsi" w:cstheme="minorHAnsi"/>
          <w:sz w:val="24"/>
          <w:szCs w:val="24"/>
        </w:rPr>
        <w:t>st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cumen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z w:val="24"/>
          <w:szCs w:val="24"/>
        </w:rPr>
        <w:t>ow a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vi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w pro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ss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of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nn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unce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ve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dor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pdates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 ope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5A0428">
        <w:rPr>
          <w:rFonts w:asciiTheme="minorHAnsi" w:eastAsia="Tahoma" w:hAnsiTheme="minorHAnsi" w:cstheme="minorHAnsi"/>
          <w:sz w:val="24"/>
          <w:szCs w:val="24"/>
        </w:rPr>
        <w:t>ti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sy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tem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d/or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gu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setti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gs.</w:t>
      </w:r>
      <w:r w:rsidRPr="005A0428">
        <w:rPr>
          <w:rFonts w:asciiTheme="minorHAnsi" w:eastAsia="Tahoma" w:hAnsiTheme="minorHAnsi" w:cstheme="minorHAnsi"/>
          <w:spacing w:val="67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This p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ss 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st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de a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vi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w 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che</w:t>
      </w:r>
      <w:r w:rsidRPr="005A0428">
        <w:rPr>
          <w:rFonts w:asciiTheme="minorHAnsi" w:eastAsia="Tahoma" w:hAnsiTheme="minorHAnsi" w:cstheme="minorHAnsi"/>
          <w:sz w:val="24"/>
          <w:szCs w:val="24"/>
        </w:rPr>
        <w:t>dul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,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risk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lysis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thod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pdate m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th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>d.</w:t>
      </w:r>
    </w:p>
    <w:p w14:paraId="03E52181" w14:textId="1DF74022" w:rsidR="00045C83" w:rsidRPr="005A0428" w:rsidRDefault="00B0063D" w:rsidP="00820872">
      <w:pPr>
        <w:pStyle w:val="ListParagraph"/>
        <w:numPr>
          <w:ilvl w:val="0"/>
          <w:numId w:val="18"/>
        </w:numPr>
        <w:tabs>
          <w:tab w:val="left" w:pos="460"/>
        </w:tabs>
        <w:spacing w:before="2" w:line="275" w:lineRule="auto"/>
        <w:ind w:right="109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All 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twork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devi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e 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tions 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st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be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chec</w:t>
      </w:r>
      <w:r w:rsidRPr="005A0428">
        <w:rPr>
          <w:rFonts w:asciiTheme="minorHAnsi" w:eastAsia="Tahoma" w:hAnsiTheme="minorHAnsi" w:cstheme="minorHAnsi"/>
          <w:sz w:val="24"/>
          <w:szCs w:val="24"/>
        </w:rPr>
        <w:t>ked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nnua</w:t>
      </w:r>
      <w:r w:rsidRPr="005A0428">
        <w:rPr>
          <w:rFonts w:asciiTheme="minorHAnsi" w:eastAsia="Tahoma" w:hAnsiTheme="minorHAnsi" w:cstheme="minorHAnsi"/>
          <w:sz w:val="24"/>
          <w:szCs w:val="24"/>
        </w:rPr>
        <w:t>lly agai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st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c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gu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b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>il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rpl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te to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gu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on 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tin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ee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q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ir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sta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ds.</w:t>
      </w:r>
    </w:p>
    <w:p w14:paraId="0843015F" w14:textId="66F86C3F" w:rsidR="00045C83" w:rsidRPr="005A0428" w:rsidRDefault="00B0063D" w:rsidP="00820872">
      <w:pPr>
        <w:pStyle w:val="ListParagraph"/>
        <w:numPr>
          <w:ilvl w:val="0"/>
          <w:numId w:val="18"/>
        </w:numPr>
        <w:tabs>
          <w:tab w:val="left" w:pos="460"/>
        </w:tabs>
        <w:spacing w:before="2" w:line="273" w:lineRule="auto"/>
        <w:ind w:right="642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ossibl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,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twork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gu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ana</w:t>
      </w:r>
      <w:r w:rsidRPr="005A0428">
        <w:rPr>
          <w:rFonts w:asciiTheme="minorHAnsi" w:eastAsia="Tahoma" w:hAnsiTheme="minorHAnsi" w:cstheme="minorHAnsi"/>
          <w:sz w:val="24"/>
          <w:szCs w:val="24"/>
        </w:rPr>
        <w:t>ge</w:t>
      </w:r>
      <w:r w:rsidRPr="005A0428">
        <w:rPr>
          <w:rFonts w:asciiTheme="minorHAnsi" w:eastAsia="Tahoma" w:hAnsiTheme="minorHAnsi" w:cstheme="minorHAnsi"/>
          <w:spacing w:val="-4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softw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will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be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us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pro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ss of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>oil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rpl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e 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gu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tion.</w:t>
      </w:r>
    </w:p>
    <w:p w14:paraId="0D985323" w14:textId="16DDF58C" w:rsidR="00045C83" w:rsidRPr="005A0428" w:rsidRDefault="00B0063D" w:rsidP="00820872">
      <w:pPr>
        <w:pStyle w:val="ListParagraph"/>
        <w:numPr>
          <w:ilvl w:val="0"/>
          <w:numId w:val="18"/>
        </w:numPr>
        <w:tabs>
          <w:tab w:val="left" w:pos="460"/>
        </w:tabs>
        <w:spacing w:before="4" w:line="273" w:lineRule="auto"/>
        <w:ind w:right="263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For 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devi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s an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z w:val="24"/>
          <w:szCs w:val="24"/>
        </w:rPr>
        <w:t>it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ll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be p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or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qu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ter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pa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boi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rpl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gu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to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gu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on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rr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tly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in pla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.</w:t>
      </w:r>
    </w:p>
    <w:p w14:paraId="27BA0CFB" w14:textId="7EF6C55A" w:rsidR="00045C83" w:rsidRPr="005A0428" w:rsidRDefault="00B0063D" w:rsidP="00820872">
      <w:pPr>
        <w:pStyle w:val="ListParagraph"/>
        <w:numPr>
          <w:ilvl w:val="0"/>
          <w:numId w:val="18"/>
        </w:numPr>
        <w:spacing w:before="4"/>
        <w:rPr>
          <w:rFonts w:ascii="Tahoma" w:eastAsia="Tahoma" w:hAnsi="Tahoma" w:cs="Tahoma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All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z w:val="24"/>
          <w:szCs w:val="24"/>
        </w:rPr>
        <w:t>is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pa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 will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val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ua</w:t>
      </w:r>
      <w:r w:rsidRPr="005A0428">
        <w:rPr>
          <w:rFonts w:asciiTheme="minorHAnsi" w:eastAsia="Tahoma" w:hAnsiTheme="minorHAnsi" w:cstheme="minorHAnsi"/>
          <w:sz w:val="24"/>
          <w:szCs w:val="24"/>
        </w:rPr>
        <w:t>ted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eme</w:t>
      </w:r>
      <w:r w:rsidRPr="005A0428">
        <w:rPr>
          <w:rFonts w:asciiTheme="minorHAnsi" w:eastAsia="Tahoma" w:hAnsiTheme="minorHAnsi" w:cstheme="minorHAnsi"/>
          <w:sz w:val="24"/>
          <w:szCs w:val="24"/>
        </w:rPr>
        <w:t>diat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by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twork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dmi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istr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</w:t>
      </w:r>
      <w:r w:rsidRPr="005A0428">
        <w:rPr>
          <w:rFonts w:ascii="Tahoma" w:eastAsia="Tahoma" w:hAnsi="Tahoma" w:cs="Tahoma"/>
          <w:sz w:val="24"/>
          <w:szCs w:val="24"/>
        </w:rPr>
        <w:t>.</w:t>
      </w:r>
    </w:p>
    <w:p w14:paraId="2790B38E" w14:textId="77777777" w:rsidR="00045C83" w:rsidRDefault="00045C83">
      <w:pPr>
        <w:spacing w:line="200" w:lineRule="exact"/>
      </w:pPr>
    </w:p>
    <w:p w14:paraId="7545152A" w14:textId="77777777" w:rsidR="00045C83" w:rsidRDefault="00045C83">
      <w:pPr>
        <w:spacing w:line="200" w:lineRule="exact"/>
      </w:pPr>
    </w:p>
    <w:p w14:paraId="7649F081" w14:textId="77777777" w:rsidR="00045C83" w:rsidRDefault="00045C83">
      <w:pPr>
        <w:spacing w:before="14" w:line="280" w:lineRule="exact"/>
        <w:rPr>
          <w:sz w:val="28"/>
          <w:szCs w:val="28"/>
        </w:rPr>
      </w:pPr>
    </w:p>
    <w:p w14:paraId="0D9C75A2" w14:textId="77777777" w:rsidR="00045C83" w:rsidRPr="005A0428" w:rsidRDefault="00B0063D">
      <w:pPr>
        <w:ind w:left="112"/>
        <w:rPr>
          <w:rFonts w:ascii="Cambria" w:eastAsia="Cambria" w:hAnsi="Cambria" w:cs="Cambria"/>
          <w:sz w:val="32"/>
          <w:szCs w:val="32"/>
        </w:rPr>
      </w:pP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19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.</w:t>
      </w:r>
      <w:r w:rsidRPr="005A042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 xml:space="preserve"> 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C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h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an</w:t>
      </w:r>
      <w:r w:rsidRPr="005A0428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g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e</w:t>
      </w:r>
      <w:r w:rsidRPr="005A0428">
        <w:rPr>
          <w:rFonts w:ascii="Cambria" w:eastAsia="Cambria" w:hAnsi="Cambria" w:cs="Cambria"/>
          <w:b/>
          <w:color w:val="4F81BC"/>
          <w:spacing w:val="-10"/>
          <w:sz w:val="32"/>
          <w:szCs w:val="32"/>
        </w:rPr>
        <w:t xml:space="preserve"> </w:t>
      </w:r>
      <w:r w:rsidRPr="005A042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co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n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t</w:t>
      </w:r>
      <w:r w:rsidRPr="005A0428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r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o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l</w:t>
      </w:r>
      <w:r w:rsidRPr="005A0428">
        <w:rPr>
          <w:rFonts w:ascii="Cambria" w:eastAsia="Cambria" w:hAnsi="Cambria" w:cs="Cambria"/>
          <w:b/>
          <w:color w:val="4F81BC"/>
          <w:spacing w:val="-7"/>
          <w:sz w:val="32"/>
          <w:szCs w:val="32"/>
        </w:rPr>
        <w:t xml:space="preserve"> 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Pr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o</w:t>
      </w:r>
      <w:r w:rsidRPr="005A0428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>c</w:t>
      </w:r>
      <w:r w:rsidRPr="005A042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</w:t>
      </w:r>
      <w:r w:rsidRPr="005A042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s</w:t>
      </w:r>
      <w:r w:rsidRPr="005A0428">
        <w:rPr>
          <w:rFonts w:ascii="Cambria" w:eastAsia="Cambria" w:hAnsi="Cambria" w:cs="Cambria"/>
          <w:b/>
          <w:color w:val="4F81BC"/>
          <w:sz w:val="32"/>
          <w:szCs w:val="32"/>
        </w:rPr>
        <w:t>s</w:t>
      </w:r>
    </w:p>
    <w:p w14:paraId="46598990" w14:textId="77777777" w:rsidR="00045C83" w:rsidRDefault="00045C83">
      <w:pPr>
        <w:spacing w:line="200" w:lineRule="exact"/>
      </w:pPr>
    </w:p>
    <w:p w14:paraId="73FF3E9D" w14:textId="77777777" w:rsidR="00045C83" w:rsidRDefault="00045C83">
      <w:pPr>
        <w:spacing w:before="1" w:line="200" w:lineRule="exact"/>
      </w:pPr>
    </w:p>
    <w:p w14:paraId="2211FD0E" w14:textId="30B42D22" w:rsidR="00045C83" w:rsidRPr="00D57592" w:rsidRDefault="00B0063D" w:rsidP="00D57592">
      <w:pPr>
        <w:pStyle w:val="ListParagraph"/>
        <w:numPr>
          <w:ilvl w:val="0"/>
          <w:numId w:val="19"/>
        </w:numPr>
        <w:tabs>
          <w:tab w:val="left" w:pos="460"/>
        </w:tabs>
        <w:spacing w:line="275" w:lineRule="auto"/>
        <w:ind w:right="144"/>
        <w:rPr>
          <w:rFonts w:asciiTheme="minorHAnsi" w:eastAsia="Tahoma" w:hAnsiTheme="minorHAnsi" w:cstheme="minorHAnsi"/>
          <w:sz w:val="22"/>
          <w:szCs w:val="22"/>
        </w:rPr>
      </w:pP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ges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 in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or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s sh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ll be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mana</w:t>
      </w:r>
      <w:r w:rsidRPr="005A0428">
        <w:rPr>
          <w:rFonts w:asciiTheme="minorHAnsi" w:eastAsia="Tahoma" w:hAnsiTheme="minorHAnsi" w:cstheme="minorHAnsi"/>
          <w:sz w:val="24"/>
          <w:szCs w:val="24"/>
        </w:rPr>
        <w:t>ged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x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5A0428">
        <w:rPr>
          <w:rFonts w:asciiTheme="minorHAnsi" w:eastAsia="Tahoma" w:hAnsiTheme="minorHAnsi" w:cstheme="minorHAnsi"/>
          <w:sz w:val="24"/>
          <w:szCs w:val="24"/>
        </w:rPr>
        <w:t>ted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cc</w:t>
      </w:r>
      <w:r w:rsidRPr="005A0428">
        <w:rPr>
          <w:rFonts w:asciiTheme="minorHAnsi" w:eastAsia="Tahoma" w:hAnsiTheme="minorHAnsi" w:cstheme="minorHAnsi"/>
          <w:sz w:val="24"/>
          <w:szCs w:val="24"/>
        </w:rPr>
        <w:t>ord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for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trol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ss.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The co</w:t>
      </w:r>
      <w:r w:rsidRPr="005A0428">
        <w:rPr>
          <w:rFonts w:asciiTheme="minorHAnsi" w:eastAsia="Tahoma" w:hAnsiTheme="minorHAnsi" w:cstheme="minorHAnsi"/>
          <w:spacing w:val="-4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tr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>l proc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ss wi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z w:val="24"/>
          <w:szCs w:val="24"/>
        </w:rPr>
        <w:t>l 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tha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ges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ropos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e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vi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d, </w:t>
      </w:r>
      <w:r w:rsidR="00D57592"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au</w:t>
      </w:r>
      <w:r w:rsidR="00D57592" w:rsidRPr="005A0428">
        <w:rPr>
          <w:rFonts w:asciiTheme="minorHAnsi" w:eastAsia="Tahoma" w:hAnsiTheme="minorHAnsi" w:cstheme="minorHAnsi"/>
          <w:sz w:val="24"/>
          <w:szCs w:val="24"/>
        </w:rPr>
        <w:t>thoriz</w:t>
      </w:r>
      <w:r w:rsidR="00D57592"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="00D57592"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z w:val="24"/>
          <w:szCs w:val="24"/>
        </w:rPr>
        <w:t>,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test</w:t>
      </w:r>
      <w:r w:rsidRPr="005A0428">
        <w:rPr>
          <w:rFonts w:asciiTheme="minorHAnsi" w:eastAsia="Tahoma" w:hAnsiTheme="minorHAnsi" w:cstheme="minorHAnsi"/>
          <w:spacing w:val="-4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d,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pl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ted,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ea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 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troll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manne</w:t>
      </w:r>
      <w:r w:rsidRPr="005A0428">
        <w:rPr>
          <w:rFonts w:asciiTheme="minorHAnsi" w:eastAsia="Tahoma" w:hAnsiTheme="minorHAnsi" w:cstheme="minorHAnsi"/>
          <w:sz w:val="24"/>
          <w:szCs w:val="24"/>
        </w:rPr>
        <w:t>r;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the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status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of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eac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h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ropos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 is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mo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itored</w:t>
      </w:r>
      <w:r w:rsidRPr="00D57592">
        <w:rPr>
          <w:rFonts w:asciiTheme="minorHAnsi" w:eastAsia="Tahoma" w:hAnsiTheme="minorHAnsi" w:cstheme="minorHAnsi"/>
          <w:sz w:val="22"/>
          <w:szCs w:val="22"/>
        </w:rPr>
        <w:t>.</w:t>
      </w:r>
    </w:p>
    <w:p w14:paraId="2725CAD8" w14:textId="1F653805" w:rsidR="00045C83" w:rsidRPr="005A0428" w:rsidRDefault="00B0063D" w:rsidP="00D57592">
      <w:pPr>
        <w:pStyle w:val="ListParagraph"/>
        <w:numPr>
          <w:ilvl w:val="0"/>
          <w:numId w:val="19"/>
        </w:numPr>
        <w:tabs>
          <w:tab w:val="left" w:pos="460"/>
        </w:tabs>
        <w:spacing w:before="2" w:line="275" w:lineRule="auto"/>
        <w:ind w:right="75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lastRenderedPageBreak/>
        <w:t>The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trol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pro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ss sh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ll be 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5A0428">
        <w:rPr>
          <w:rFonts w:asciiTheme="minorHAnsi" w:eastAsia="Tahoma" w:hAnsiTheme="minorHAnsi" w:cstheme="minorHAnsi"/>
          <w:sz w:val="24"/>
          <w:szCs w:val="24"/>
        </w:rPr>
        <w:t>lly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doc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ted.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A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trol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ss 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ll be in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 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ol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ges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 all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itic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omp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s (s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h as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>rdw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,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softw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,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sy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m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cumen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tation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>pe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ting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du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z w:val="24"/>
          <w:szCs w:val="24"/>
        </w:rPr>
        <w:t>s).</w:t>
      </w:r>
      <w:r w:rsidRPr="005A0428">
        <w:rPr>
          <w:rFonts w:asciiTheme="minorHAnsi" w:eastAsia="Tahoma" w:hAnsiTheme="minorHAnsi" w:cstheme="minorHAnsi"/>
          <w:spacing w:val="68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Th</w:t>
      </w:r>
      <w:r w:rsidRPr="005A0428">
        <w:rPr>
          <w:rFonts w:asciiTheme="minorHAnsi" w:eastAsia="Tahoma" w:hAnsiTheme="minorHAnsi" w:cstheme="minorHAnsi"/>
          <w:sz w:val="24"/>
          <w:szCs w:val="24"/>
        </w:rPr>
        <w:t>is doc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ted pro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ss sh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ll 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de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na</w:t>
      </w:r>
      <w:r w:rsidRPr="005A0428">
        <w:rPr>
          <w:rFonts w:asciiTheme="minorHAnsi" w:eastAsia="Tahoma" w:hAnsiTheme="minorHAnsi" w:cstheme="minorHAnsi"/>
          <w:sz w:val="24"/>
          <w:szCs w:val="24"/>
        </w:rPr>
        <w:t>ge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spons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biliti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2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du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z w:val="24"/>
          <w:szCs w:val="24"/>
        </w:rPr>
        <w:t>s.</w:t>
      </w:r>
      <w:r w:rsidRPr="005A0428">
        <w:rPr>
          <w:rFonts w:asciiTheme="minorHAnsi" w:eastAsia="Tahoma" w:hAnsiTheme="minorHAnsi" w:cstheme="minorHAnsi"/>
          <w:spacing w:val="68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Wh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ver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ac</w:t>
      </w:r>
      <w:r w:rsidRPr="005A0428">
        <w:rPr>
          <w:rFonts w:asciiTheme="minorHAnsi" w:eastAsia="Tahoma" w:hAnsiTheme="minorHAnsi" w:cstheme="minorHAnsi"/>
          <w:sz w:val="24"/>
          <w:szCs w:val="24"/>
        </w:rPr>
        <w:t>tic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bl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, ope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l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pplic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on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trol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z w:val="24"/>
          <w:szCs w:val="24"/>
        </w:rPr>
        <w:t>s sho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ld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int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gr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d.</w:t>
      </w:r>
    </w:p>
    <w:p w14:paraId="6FE38241" w14:textId="5F90A679" w:rsidR="00045C83" w:rsidRPr="005A0428" w:rsidRDefault="00B0063D" w:rsidP="00D57592">
      <w:pPr>
        <w:pStyle w:val="ListParagraph"/>
        <w:numPr>
          <w:ilvl w:val="0"/>
          <w:numId w:val="19"/>
        </w:numPr>
        <w:tabs>
          <w:tab w:val="left" w:pos="460"/>
        </w:tabs>
        <w:spacing w:before="1" w:line="275" w:lineRule="auto"/>
        <w:ind w:right="133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All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qu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sts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>ll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>e lo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z w:val="24"/>
          <w:szCs w:val="24"/>
        </w:rPr>
        <w:t>ged 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5A0428">
        <w:rPr>
          <w:rFonts w:asciiTheme="minorHAnsi" w:eastAsia="Tahoma" w:hAnsiTheme="minorHAnsi" w:cstheme="minorHAnsi"/>
          <w:sz w:val="24"/>
          <w:szCs w:val="24"/>
        </w:rPr>
        <w:t>th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 a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oved or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j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ted on a </w:t>
      </w:r>
      <w:r w:rsidR="00D57592"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="00D57592"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="00D57592"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="00D57592"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="00D57592" w:rsidRPr="005A0428">
        <w:rPr>
          <w:rFonts w:asciiTheme="minorHAnsi" w:eastAsia="Tahoma" w:hAnsiTheme="minorHAnsi" w:cstheme="minorHAnsi"/>
          <w:sz w:val="24"/>
          <w:szCs w:val="24"/>
        </w:rPr>
        <w:t>da</w:t>
      </w:r>
      <w:r w:rsidR="00D57592"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="00D57592" w:rsidRPr="005A0428">
        <w:rPr>
          <w:rFonts w:asciiTheme="minorHAnsi" w:eastAsia="Tahoma" w:hAnsiTheme="minorHAnsi" w:cstheme="minorHAnsi"/>
          <w:sz w:val="24"/>
          <w:szCs w:val="24"/>
        </w:rPr>
        <w:t>diz</w:t>
      </w:r>
      <w:r w:rsidR="00D57592"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="00D57592"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cen</w:t>
      </w:r>
      <w:r w:rsidRPr="005A0428">
        <w:rPr>
          <w:rFonts w:asciiTheme="minorHAnsi" w:eastAsia="Tahoma" w:hAnsiTheme="minorHAnsi" w:cstheme="minorHAnsi"/>
          <w:sz w:val="24"/>
          <w:szCs w:val="24"/>
        </w:rPr>
        <w:t>tral syst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em</w:t>
      </w:r>
      <w:r w:rsidRPr="005A0428">
        <w:rPr>
          <w:rFonts w:asciiTheme="minorHAnsi" w:eastAsia="Tahoma" w:hAnsiTheme="minorHAnsi" w:cstheme="minorHAnsi"/>
          <w:sz w:val="24"/>
          <w:szCs w:val="24"/>
        </w:rPr>
        <w:t>.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The appr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>val of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ll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qu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sts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lts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of 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ll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cumen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ted.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 doc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ted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dit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trai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z w:val="24"/>
          <w:szCs w:val="24"/>
        </w:rPr>
        <w:t>,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ma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tai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 B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si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ss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it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Lev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l,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tai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4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va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ll be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tai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all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5A0428">
        <w:rPr>
          <w:rFonts w:asciiTheme="minorHAnsi" w:eastAsia="Tahoma" w:hAnsiTheme="minorHAnsi" w:cstheme="minorHAnsi"/>
          <w:sz w:val="24"/>
          <w:szCs w:val="24"/>
        </w:rPr>
        <w:t>s.</w:t>
      </w:r>
      <w:r w:rsidRPr="005A0428">
        <w:rPr>
          <w:rFonts w:asciiTheme="minorHAnsi" w:eastAsia="Tahoma" w:hAnsiTheme="minorHAnsi" w:cstheme="minorHAnsi"/>
          <w:spacing w:val="68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is s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ld in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de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qu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doc</w:t>
      </w:r>
      <w:r w:rsidRPr="005A0428">
        <w:rPr>
          <w:rFonts w:asciiTheme="minorHAnsi" w:eastAsia="Tahoma" w:hAnsiTheme="minorHAnsi" w:cstheme="minorHAnsi"/>
          <w:spacing w:val="-4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tation,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 </w:t>
      </w:r>
      <w:r w:rsidR="00D57592"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au</w:t>
      </w:r>
      <w:r w:rsidR="00D57592" w:rsidRPr="005A0428">
        <w:rPr>
          <w:rFonts w:asciiTheme="minorHAnsi" w:eastAsia="Tahoma" w:hAnsiTheme="minorHAnsi" w:cstheme="minorHAnsi"/>
          <w:sz w:val="24"/>
          <w:szCs w:val="24"/>
        </w:rPr>
        <w:t>thoriz</w:t>
      </w:r>
      <w:r w:rsidR="00D57592"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="00D57592" w:rsidRPr="005A0428">
        <w:rPr>
          <w:rFonts w:asciiTheme="minorHAnsi" w:eastAsia="Tahoma" w:hAnsiTheme="minorHAnsi" w:cstheme="minorHAnsi"/>
          <w:sz w:val="24"/>
          <w:szCs w:val="24"/>
        </w:rPr>
        <w:t>tion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tco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>f the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ge.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 single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rson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sho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ld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able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 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</w:p>
    <w:p w14:paraId="0608E3E3" w14:textId="77777777" w:rsidR="00045C83" w:rsidRPr="005A0428" w:rsidRDefault="00B0063D" w:rsidP="00D57592">
      <w:pPr>
        <w:pStyle w:val="ListParagraph"/>
        <w:numPr>
          <w:ilvl w:val="0"/>
          <w:numId w:val="19"/>
        </w:numPr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ges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>du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i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sy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te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s with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app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oval of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au</w:t>
      </w:r>
      <w:r w:rsidRPr="005A0428">
        <w:rPr>
          <w:rFonts w:asciiTheme="minorHAnsi" w:eastAsia="Tahoma" w:hAnsiTheme="minorHAnsi" w:cstheme="minorHAnsi"/>
          <w:sz w:val="24"/>
          <w:szCs w:val="24"/>
        </w:rPr>
        <w:t>thoris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proofErr w:type="spellEnd"/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so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nne</w:t>
      </w:r>
      <w:r w:rsidRPr="005A0428">
        <w:rPr>
          <w:rFonts w:asciiTheme="minorHAnsi" w:eastAsia="Tahoma" w:hAnsiTheme="minorHAnsi" w:cstheme="minorHAnsi"/>
          <w:sz w:val="24"/>
          <w:szCs w:val="24"/>
        </w:rPr>
        <w:t>l.</w:t>
      </w:r>
    </w:p>
    <w:p w14:paraId="3F944EEC" w14:textId="77777777" w:rsidR="00045C83" w:rsidRDefault="00B0063D" w:rsidP="00D57592">
      <w:pPr>
        <w:pStyle w:val="ListParagraph"/>
        <w:numPr>
          <w:ilvl w:val="0"/>
          <w:numId w:val="19"/>
        </w:numPr>
        <w:tabs>
          <w:tab w:val="left" w:pos="460"/>
        </w:tabs>
        <w:spacing w:before="41" w:line="273" w:lineRule="auto"/>
        <w:ind w:right="146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A risk ass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ll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or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for all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ges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D57592" w:rsidRPr="005A0428">
        <w:rPr>
          <w:rFonts w:asciiTheme="minorHAnsi" w:eastAsia="Tahoma" w:hAnsiTheme="minorHAnsi" w:cstheme="minorHAnsi"/>
          <w:sz w:val="24"/>
          <w:szCs w:val="24"/>
        </w:rPr>
        <w:t>dep</w:t>
      </w:r>
      <w:r w:rsidR="00D57592"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="00D57592" w:rsidRPr="005A0428">
        <w:rPr>
          <w:rFonts w:asciiTheme="minorHAnsi" w:eastAsia="Tahoma" w:hAnsiTheme="minorHAnsi" w:cstheme="minorHAnsi"/>
          <w:sz w:val="24"/>
          <w:szCs w:val="24"/>
        </w:rPr>
        <w:t>de</w:t>
      </w:r>
      <w:r w:rsidR="00D57592"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="00D57592"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outco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5A0428">
        <w:rPr>
          <w:rFonts w:asciiTheme="minorHAnsi" w:eastAsia="Tahoma" w:hAnsiTheme="minorHAnsi" w:cstheme="minorHAnsi"/>
          <w:sz w:val="24"/>
          <w:szCs w:val="24"/>
        </w:rPr>
        <w:t>,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n impa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ss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ld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or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5A0428">
        <w:rPr>
          <w:rFonts w:asciiTheme="minorHAnsi" w:eastAsia="Tahoma" w:hAnsiTheme="minorHAnsi" w:cstheme="minorHAnsi"/>
          <w:sz w:val="24"/>
          <w:szCs w:val="24"/>
        </w:rPr>
        <w:t>d.</w:t>
      </w:r>
    </w:p>
    <w:p w14:paraId="44283F60" w14:textId="77777777" w:rsidR="00045C83" w:rsidRDefault="00045C83">
      <w:pPr>
        <w:spacing w:line="200" w:lineRule="exact"/>
      </w:pPr>
    </w:p>
    <w:p w14:paraId="57142FBF" w14:textId="23ACA6CA" w:rsidR="00045C83" w:rsidRPr="005A0428" w:rsidRDefault="00B0063D" w:rsidP="00E844ED">
      <w:pPr>
        <w:pStyle w:val="ListParagraph"/>
        <w:numPr>
          <w:ilvl w:val="0"/>
          <w:numId w:val="19"/>
        </w:numPr>
        <w:tabs>
          <w:tab w:val="left" w:pos="460"/>
        </w:tabs>
        <w:spacing w:before="17" w:line="274" w:lineRule="auto"/>
        <w:ind w:right="68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The impa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ss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>ll 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de the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ot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5A0428">
        <w:rPr>
          <w:rFonts w:asciiTheme="minorHAnsi" w:eastAsia="Tahoma" w:hAnsiTheme="minorHAnsi" w:cstheme="minorHAnsi"/>
          <w:sz w:val="24"/>
          <w:szCs w:val="24"/>
        </w:rPr>
        <w:t>tial</w:t>
      </w:r>
      <w:r w:rsidRPr="005A0428">
        <w:rPr>
          <w:rFonts w:asciiTheme="minorHAnsi" w:eastAsia="Tahoma" w:hAnsiTheme="minorHAnsi" w:cstheme="minorHAnsi"/>
          <w:spacing w:val="-4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fec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on 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5A0428">
        <w:rPr>
          <w:rFonts w:asciiTheme="minorHAnsi" w:eastAsia="Tahoma" w:hAnsiTheme="minorHAnsi" w:cstheme="minorHAnsi"/>
          <w:sz w:val="24"/>
          <w:szCs w:val="24"/>
        </w:rPr>
        <w:t>r info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on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s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 po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tial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pli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s.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The i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pa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ss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ld,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appli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5A0428">
        <w:rPr>
          <w:rFonts w:asciiTheme="minorHAnsi" w:eastAsia="Tahoma" w:hAnsiTheme="minorHAnsi" w:cstheme="minorHAnsi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z w:val="24"/>
          <w:szCs w:val="24"/>
        </w:rPr>
        <w:t>e 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sid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r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ompli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anc</w:t>
      </w:r>
      <w:r w:rsidRPr="005A0428">
        <w:rPr>
          <w:rFonts w:asciiTheme="minorHAnsi" w:eastAsia="Tahoma" w:hAnsiTheme="minorHAnsi" w:cstheme="minorHAnsi"/>
          <w:sz w:val="24"/>
          <w:szCs w:val="24"/>
        </w:rPr>
        <w:t>e 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th 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gisl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ve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quir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sta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da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ds.</w:t>
      </w:r>
    </w:p>
    <w:p w14:paraId="3C78A57A" w14:textId="2EA7ACBB" w:rsidR="00045C83" w:rsidRPr="005A0428" w:rsidRDefault="00B0063D" w:rsidP="00E844ED">
      <w:pPr>
        <w:pStyle w:val="ListParagraph"/>
        <w:numPr>
          <w:ilvl w:val="0"/>
          <w:numId w:val="19"/>
        </w:numPr>
        <w:tabs>
          <w:tab w:val="left" w:pos="460"/>
        </w:tabs>
        <w:spacing w:before="5" w:line="273" w:lineRule="auto"/>
        <w:ind w:right="920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All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qu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sts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>ll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proofErr w:type="spellStart"/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rior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tised</w:t>
      </w:r>
      <w:proofErr w:type="spellEnd"/>
      <w:r w:rsidRPr="005A0428">
        <w:rPr>
          <w:rFonts w:asciiTheme="minorHAnsi" w:eastAsia="Tahoma" w:hAnsiTheme="minorHAnsi" w:cstheme="minorHAnsi"/>
          <w:sz w:val="24"/>
          <w:szCs w:val="24"/>
        </w:rPr>
        <w:t xml:space="preserve"> in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s of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ene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ts,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urg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enc</w:t>
      </w:r>
      <w:r w:rsidRPr="005A0428">
        <w:rPr>
          <w:rFonts w:asciiTheme="minorHAnsi" w:eastAsia="Tahoma" w:hAnsiTheme="minorHAnsi" w:cstheme="minorHAnsi"/>
          <w:sz w:val="24"/>
          <w:szCs w:val="24"/>
        </w:rPr>
        <w:t>y,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quir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 po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5A0428">
        <w:rPr>
          <w:rFonts w:asciiTheme="minorHAnsi" w:eastAsia="Tahoma" w:hAnsiTheme="minorHAnsi" w:cstheme="minorHAnsi"/>
          <w:sz w:val="24"/>
          <w:szCs w:val="24"/>
        </w:rPr>
        <w:t>tial i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pa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ope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tions.</w:t>
      </w:r>
    </w:p>
    <w:p w14:paraId="7B711328" w14:textId="498BCEEE" w:rsidR="00045C83" w:rsidRPr="005A0428" w:rsidRDefault="00B0063D" w:rsidP="00E844ED">
      <w:pPr>
        <w:pStyle w:val="ListParagraph"/>
        <w:numPr>
          <w:ilvl w:val="0"/>
          <w:numId w:val="19"/>
        </w:numPr>
        <w:tabs>
          <w:tab w:val="left" w:pos="460"/>
        </w:tabs>
        <w:spacing w:before="4" w:line="275" w:lineRule="auto"/>
        <w:ind w:right="229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ges sh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ll be tested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n an isolat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d,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troll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d,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pr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5A0428">
        <w:rPr>
          <w:rFonts w:asciiTheme="minorHAnsi" w:eastAsia="Tahoma" w:hAnsiTheme="minorHAnsi" w:cstheme="minorHAnsi"/>
          <w:sz w:val="24"/>
          <w:szCs w:val="24"/>
        </w:rPr>
        <w:t>tati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5A0428">
        <w:rPr>
          <w:rFonts w:asciiTheme="minorHAnsi" w:eastAsia="Tahoma" w:hAnsiTheme="minorHAnsi" w:cstheme="minorHAnsi"/>
          <w:sz w:val="24"/>
          <w:szCs w:val="24"/>
        </w:rPr>
        <w:t>e 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vi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(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whe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h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n 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viro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is 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ea</w:t>
      </w:r>
      <w:r w:rsidRPr="005A0428">
        <w:rPr>
          <w:rFonts w:asciiTheme="minorHAnsi" w:eastAsia="Tahoma" w:hAnsiTheme="minorHAnsi" w:cstheme="minorHAnsi"/>
          <w:sz w:val="24"/>
          <w:szCs w:val="24"/>
        </w:rPr>
        <w:t>sib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) prior to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pl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tati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n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 </w:t>
      </w:r>
      <w:proofErr w:type="spellStart"/>
      <w:r w:rsidRPr="005A0428">
        <w:rPr>
          <w:rFonts w:asciiTheme="minorHAnsi" w:eastAsia="Tahoma" w:hAnsiTheme="minorHAnsi" w:cstheme="minorHAnsi"/>
          <w:sz w:val="24"/>
          <w:szCs w:val="24"/>
        </w:rPr>
        <w:t>mi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ise</w:t>
      </w:r>
      <w:proofErr w:type="spellEnd"/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on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va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 busi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ss proc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ss,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ass</w:t>
      </w:r>
      <w:r w:rsidRPr="005A0428">
        <w:rPr>
          <w:rFonts w:asciiTheme="minorHAnsi" w:eastAsia="Tahoma" w:hAnsiTheme="minorHAnsi" w:cstheme="minorHAnsi"/>
          <w:spacing w:val="-4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ss i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s i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pa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ope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5A0428">
        <w:rPr>
          <w:rFonts w:asciiTheme="minorHAnsi" w:eastAsia="Tahoma" w:hAnsiTheme="minorHAnsi" w:cstheme="minorHAnsi"/>
          <w:sz w:val="24"/>
          <w:szCs w:val="24"/>
        </w:rPr>
        <w:t>ti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s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5A0428">
        <w:rPr>
          <w:rFonts w:asciiTheme="minorHAnsi" w:eastAsia="Tahoma" w:hAnsiTheme="minorHAnsi" w:cstheme="minorHAnsi"/>
          <w:sz w:val="24"/>
          <w:szCs w:val="24"/>
        </w:rPr>
        <w:t>rity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ly 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ded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proved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ges 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de. (For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ore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or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e 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z w:val="24"/>
          <w:szCs w:val="24"/>
        </w:rPr>
        <w:t>stem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ve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z w:val="24"/>
          <w:szCs w:val="24"/>
        </w:rPr>
        <w:t>opm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5A0428">
        <w:rPr>
          <w:rFonts w:asciiTheme="minorHAnsi" w:eastAsia="Tahoma" w:hAnsiTheme="minorHAnsi" w:cstheme="minorHAnsi"/>
          <w:sz w:val="24"/>
          <w:szCs w:val="24"/>
        </w:rPr>
        <w:t>t Life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Cy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le [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itation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]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)</w:t>
      </w:r>
      <w:r w:rsidRPr="005A0428">
        <w:rPr>
          <w:rFonts w:asciiTheme="minorHAnsi" w:eastAsia="Tahoma" w:hAnsiTheme="minorHAnsi" w:cstheme="minorHAnsi"/>
          <w:sz w:val="24"/>
          <w:szCs w:val="24"/>
        </w:rPr>
        <w:t>.</w:t>
      </w:r>
    </w:p>
    <w:p w14:paraId="3BF8DD91" w14:textId="6EB6C0B4" w:rsidR="00045C83" w:rsidRPr="005A0428" w:rsidRDefault="00B0063D" w:rsidP="00E844ED">
      <w:pPr>
        <w:pStyle w:val="ListParagraph"/>
        <w:numPr>
          <w:ilvl w:val="0"/>
          <w:numId w:val="19"/>
        </w:numPr>
        <w:tabs>
          <w:tab w:val="left" w:pos="540"/>
        </w:tabs>
        <w:spacing w:before="1" w:line="274" w:lineRule="auto"/>
        <w:ind w:right="93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softw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d/or upd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te 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ll be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roll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th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ve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sion 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ol.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Old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ve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sio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s sh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ll be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tai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in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cc</w:t>
      </w:r>
      <w:r w:rsidRPr="005A0428">
        <w:rPr>
          <w:rFonts w:asciiTheme="minorHAnsi" w:eastAsia="Tahoma" w:hAnsiTheme="minorHAnsi" w:cstheme="minorHAnsi"/>
          <w:sz w:val="24"/>
          <w:szCs w:val="24"/>
        </w:rPr>
        <w:t>orda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with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orpor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te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te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io</w:t>
      </w:r>
      <w:r w:rsidRPr="005A0428">
        <w:rPr>
          <w:rFonts w:asciiTheme="minorHAnsi" w:eastAsia="Tahoma" w:hAnsiTheme="minorHAnsi" w:cstheme="minorHAnsi"/>
          <w:sz w:val="24"/>
          <w:szCs w:val="24"/>
        </w:rPr>
        <w:t>n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stor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ge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ana</w:t>
      </w:r>
      <w:r w:rsidRPr="005A0428">
        <w:rPr>
          <w:rFonts w:asciiTheme="minorHAnsi" w:eastAsia="Tahoma" w:hAnsiTheme="minorHAnsi" w:cstheme="minorHAnsi"/>
          <w:sz w:val="24"/>
          <w:szCs w:val="24"/>
        </w:rPr>
        <w:t>ge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poli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s.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(For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more 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e Syst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De</w:t>
      </w:r>
      <w:r w:rsidRPr="005A0428">
        <w:rPr>
          <w:rFonts w:asciiTheme="minorHAnsi" w:eastAsia="Tahoma" w:hAnsiTheme="minorHAnsi" w:cstheme="minorHAnsi"/>
          <w:sz w:val="24"/>
          <w:szCs w:val="24"/>
        </w:rPr>
        <w:t>ve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z w:val="24"/>
          <w:szCs w:val="24"/>
        </w:rPr>
        <w:t>opm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Life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Cy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le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[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itation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])</w:t>
      </w:r>
    </w:p>
    <w:p w14:paraId="5558DD37" w14:textId="7CDF5BCC" w:rsidR="00045C83" w:rsidRPr="005A0428" w:rsidRDefault="00B0063D" w:rsidP="00E844ED">
      <w:pPr>
        <w:pStyle w:val="ListParagraph"/>
        <w:numPr>
          <w:ilvl w:val="0"/>
          <w:numId w:val="19"/>
        </w:numPr>
        <w:tabs>
          <w:tab w:val="left" w:pos="460"/>
        </w:tabs>
        <w:spacing w:before="3" w:line="275" w:lineRule="auto"/>
        <w:ind w:right="330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All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ges sh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ll be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oved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or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impl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tion. A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proval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of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ges sh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ll be bas</w:t>
      </w:r>
      <w:r w:rsidRPr="005A0428">
        <w:rPr>
          <w:rFonts w:asciiTheme="minorHAnsi" w:eastAsia="Tahoma" w:hAnsiTheme="minorHAnsi" w:cstheme="minorHAnsi"/>
          <w:spacing w:val="-4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on 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5A0428">
        <w:rPr>
          <w:rFonts w:asciiTheme="minorHAnsi" w:eastAsia="Tahoma" w:hAnsiTheme="minorHAnsi" w:cstheme="minorHAnsi"/>
          <w:sz w:val="24"/>
          <w:szCs w:val="24"/>
        </w:rPr>
        <w:t>l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cce</w:t>
      </w:r>
      <w:r w:rsidRPr="005A0428">
        <w:rPr>
          <w:rFonts w:asciiTheme="minorHAnsi" w:eastAsia="Tahoma" w:hAnsiTheme="minorHAnsi" w:cstheme="minorHAnsi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anc</w:t>
      </w:r>
      <w:r w:rsidRPr="005A0428">
        <w:rPr>
          <w:rFonts w:asciiTheme="minorHAnsi" w:eastAsia="Tahoma" w:hAnsiTheme="minorHAnsi" w:cstheme="minorHAnsi"/>
          <w:sz w:val="24"/>
          <w:szCs w:val="24"/>
        </w:rPr>
        <w:t>e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ite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2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a </w:t>
      </w:r>
      <w:proofErr w:type="gramStart"/>
      <w:r w:rsidRPr="005A0428">
        <w:rPr>
          <w:rFonts w:asciiTheme="minorHAnsi" w:eastAsia="Tahoma" w:hAnsiTheme="minorHAnsi" w:cstheme="minorHAnsi"/>
          <w:sz w:val="24"/>
          <w:szCs w:val="24"/>
        </w:rPr>
        <w:t>i.e.</w:t>
      </w:r>
      <w:proofErr w:type="gramEnd"/>
      <w:r w:rsidRPr="005A0428">
        <w:rPr>
          <w:rFonts w:asciiTheme="minorHAnsi" w:eastAsia="Tahoma" w:hAnsiTheme="minorHAnsi" w:cstheme="minorHAnsi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qu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n </w:t>
      </w:r>
      <w:proofErr w:type="spellStart"/>
      <w:r w:rsidRPr="005A0428">
        <w:rPr>
          <w:rFonts w:asciiTheme="minorHAnsi" w:eastAsia="Tahoma" w:hAnsiTheme="minorHAnsi" w:cstheme="minorHAnsi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ori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proofErr w:type="spellEnd"/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r,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impa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ss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or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posed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 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sted.</w:t>
      </w:r>
    </w:p>
    <w:p w14:paraId="4D2B6324" w14:textId="48DE4388" w:rsidR="00045C83" w:rsidRPr="005A0428" w:rsidRDefault="00B0063D" w:rsidP="00E844ED">
      <w:pPr>
        <w:pStyle w:val="ListParagraph"/>
        <w:numPr>
          <w:ilvl w:val="0"/>
          <w:numId w:val="19"/>
        </w:numPr>
        <w:tabs>
          <w:tab w:val="left" w:pos="460"/>
        </w:tabs>
        <w:spacing w:before="2" w:line="274" w:lineRule="auto"/>
        <w:ind w:right="458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All us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,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signi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can</w:t>
      </w:r>
      <w:r w:rsidRPr="005A0428">
        <w:rPr>
          <w:rFonts w:asciiTheme="minorHAnsi" w:eastAsia="Tahoma" w:hAnsiTheme="minorHAnsi" w:cstheme="minorHAnsi"/>
          <w:sz w:val="24"/>
          <w:szCs w:val="24"/>
        </w:rPr>
        <w:t>tly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ted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ge,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>ll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be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oti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of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ge.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us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pr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5A0428">
        <w:rPr>
          <w:rFonts w:asciiTheme="minorHAnsi" w:eastAsia="Tahoma" w:hAnsiTheme="minorHAnsi" w:cstheme="minorHAnsi"/>
          <w:sz w:val="24"/>
          <w:szCs w:val="24"/>
        </w:rPr>
        <w:t>tati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5A0428">
        <w:rPr>
          <w:rFonts w:asciiTheme="minorHAnsi" w:eastAsia="Tahoma" w:hAnsiTheme="minorHAnsi" w:cstheme="minorHAnsi"/>
          <w:sz w:val="24"/>
          <w:szCs w:val="24"/>
        </w:rPr>
        <w:t>e sh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ll sign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-</w:t>
      </w:r>
      <w:r w:rsidRPr="005A0428">
        <w:rPr>
          <w:rFonts w:asciiTheme="minorHAnsi" w:eastAsia="Tahoma" w:hAnsiTheme="minorHAnsi" w:cstheme="minorHAnsi"/>
          <w:sz w:val="24"/>
          <w:szCs w:val="24"/>
        </w:rPr>
        <w:t>off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on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ge.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rs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ll be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quir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k</w:t>
      </w:r>
      <w:r w:rsidRPr="005A0428">
        <w:rPr>
          <w:rFonts w:asciiTheme="minorHAnsi" w:eastAsia="Tahoma" w:hAnsiTheme="minorHAnsi" w:cstheme="minorHAnsi"/>
          <w:sz w:val="24"/>
          <w:szCs w:val="24"/>
        </w:rPr>
        <w:t>e sub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issio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s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d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prior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of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ge.</w:t>
      </w:r>
    </w:p>
    <w:p w14:paraId="148745F4" w14:textId="7C4DED29" w:rsidR="00045C83" w:rsidRPr="005A0428" w:rsidRDefault="00B0063D" w:rsidP="00E844ED">
      <w:pPr>
        <w:pStyle w:val="ListParagraph"/>
        <w:numPr>
          <w:ilvl w:val="0"/>
          <w:numId w:val="19"/>
        </w:numPr>
        <w:spacing w:before="5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Im</w:t>
      </w:r>
      <w:r w:rsidRPr="005A0428">
        <w:rPr>
          <w:rFonts w:asciiTheme="minorHAnsi" w:eastAsia="Tahoma" w:hAnsiTheme="minorHAnsi" w:cstheme="minorHAnsi"/>
          <w:sz w:val="24"/>
          <w:szCs w:val="24"/>
        </w:rPr>
        <w:t>pl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tation will on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be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5A0428">
        <w:rPr>
          <w:rFonts w:asciiTheme="minorHAnsi" w:eastAsia="Tahoma" w:hAnsiTheme="minorHAnsi" w:cstheme="minorHAnsi"/>
          <w:sz w:val="24"/>
          <w:szCs w:val="24"/>
        </w:rPr>
        <w:t>de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taken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ter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pp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opri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sti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ppr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z w:val="24"/>
          <w:szCs w:val="24"/>
        </w:rPr>
        <w:t>val by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ke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z w:val="24"/>
          <w:szCs w:val="24"/>
        </w:rPr>
        <w:t>de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s.</w:t>
      </w:r>
    </w:p>
    <w:p w14:paraId="24936E5F" w14:textId="77777777" w:rsidR="00045C83" w:rsidRPr="005A0428" w:rsidRDefault="00B0063D" w:rsidP="00E844ED">
      <w:pPr>
        <w:pStyle w:val="ListParagraph"/>
        <w:numPr>
          <w:ilvl w:val="0"/>
          <w:numId w:val="19"/>
        </w:numPr>
        <w:spacing w:before="39" w:line="275" w:lineRule="auto"/>
        <w:ind w:right="251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All 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jor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ges sh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ll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b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ea</w:t>
      </w:r>
      <w:r w:rsidRPr="005A0428">
        <w:rPr>
          <w:rFonts w:asciiTheme="minorHAnsi" w:eastAsia="Tahoma" w:hAnsiTheme="minorHAnsi" w:cstheme="minorHAnsi"/>
          <w:sz w:val="24"/>
          <w:szCs w:val="24"/>
        </w:rPr>
        <w:t>ted as 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w s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z w:val="24"/>
          <w:szCs w:val="24"/>
        </w:rPr>
        <w:t>stem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pl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tation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>ll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>e establi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she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as a proj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5A0428">
        <w:rPr>
          <w:rFonts w:asciiTheme="minorHAnsi" w:eastAsia="Tahoma" w:hAnsiTheme="minorHAnsi" w:cstheme="minorHAnsi"/>
          <w:sz w:val="24"/>
          <w:szCs w:val="24"/>
        </w:rPr>
        <w:t>t.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Ma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j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or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ges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z w:val="24"/>
          <w:szCs w:val="24"/>
        </w:rPr>
        <w:t>ill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be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ssi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acc</w:t>
      </w:r>
      <w:r w:rsidRPr="005A0428">
        <w:rPr>
          <w:rFonts w:asciiTheme="minorHAnsi" w:eastAsia="Tahoma" w:hAnsiTheme="minorHAnsi" w:cstheme="minorHAnsi"/>
          <w:sz w:val="24"/>
          <w:szCs w:val="24"/>
        </w:rPr>
        <w:t>ordi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 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quir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v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lop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pl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 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id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.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(For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ore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fo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e Syst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De</w:t>
      </w:r>
      <w:r w:rsidRPr="005A0428">
        <w:rPr>
          <w:rFonts w:asciiTheme="minorHAnsi" w:eastAsia="Tahoma" w:hAnsiTheme="minorHAnsi" w:cstheme="minorHAnsi"/>
          <w:sz w:val="24"/>
          <w:szCs w:val="24"/>
        </w:rPr>
        <w:t>ve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z w:val="24"/>
          <w:szCs w:val="24"/>
        </w:rPr>
        <w:t>opm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Life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Cy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le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[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itation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])</w:t>
      </w:r>
    </w:p>
    <w:p w14:paraId="46FDE5FD" w14:textId="3E490435" w:rsidR="00045C83" w:rsidRPr="005A0428" w:rsidRDefault="00B0063D" w:rsidP="00E844ED">
      <w:pPr>
        <w:pStyle w:val="ListParagraph"/>
        <w:numPr>
          <w:ilvl w:val="0"/>
          <w:numId w:val="19"/>
        </w:numPr>
        <w:tabs>
          <w:tab w:val="left" w:pos="460"/>
        </w:tabs>
        <w:spacing w:before="1" w:line="275" w:lineRule="auto"/>
        <w:ind w:right="131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Pro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du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z w:val="24"/>
          <w:szCs w:val="24"/>
        </w:rPr>
        <w:t>s for abo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ting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an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5A0428">
        <w:rPr>
          <w:rFonts w:asciiTheme="minorHAnsi" w:eastAsia="Tahoma" w:hAnsiTheme="minorHAnsi" w:cstheme="minorHAnsi"/>
          <w:sz w:val="24"/>
          <w:szCs w:val="24"/>
        </w:rPr>
        <w:t>ove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om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ucce</w:t>
      </w:r>
      <w:r w:rsidRPr="005A0428">
        <w:rPr>
          <w:rFonts w:asciiTheme="minorHAnsi" w:eastAsia="Tahoma" w:hAnsiTheme="minorHAnsi" w:cstheme="minorHAnsi"/>
          <w:sz w:val="24"/>
          <w:szCs w:val="24"/>
        </w:rPr>
        <w:t>ss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fu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ges sh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ll be doc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ted.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ld the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outco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of a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x</w:t>
      </w:r>
      <w:r w:rsidRPr="005A0428">
        <w:rPr>
          <w:rFonts w:asciiTheme="minorHAnsi" w:eastAsia="Tahoma" w:hAnsiTheme="minorHAnsi" w:cstheme="minorHAnsi"/>
          <w:sz w:val="24"/>
          <w:szCs w:val="24"/>
        </w:rPr>
        <w:t>pe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ted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lt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(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s ide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in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testi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g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of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)</w:t>
      </w:r>
      <w:r w:rsidRPr="005A0428">
        <w:rPr>
          <w:rFonts w:asciiTheme="minorHAnsi" w:eastAsia="Tahoma" w:hAnsiTheme="minorHAnsi" w:cstheme="minorHAnsi"/>
          <w:sz w:val="24"/>
          <w:szCs w:val="24"/>
        </w:rPr>
        <w:t>,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du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z w:val="24"/>
          <w:szCs w:val="24"/>
        </w:rPr>
        <w:t>s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spons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bil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ties 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>ll be</w:t>
      </w:r>
      <w:r w:rsidRPr="005A0428">
        <w:rPr>
          <w:rFonts w:asciiTheme="minorHAnsi" w:eastAsia="Tahoma" w:hAnsiTheme="minorHAnsi" w:cstheme="minorHAnsi"/>
          <w:spacing w:val="-4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ot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for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5A0428">
        <w:rPr>
          <w:rFonts w:asciiTheme="minorHAnsi" w:eastAsia="Tahoma" w:hAnsiTheme="minorHAnsi" w:cstheme="minorHAnsi"/>
          <w:sz w:val="24"/>
          <w:szCs w:val="24"/>
        </w:rPr>
        <w:t>ove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lastRenderedPageBreak/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tin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ity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of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fec</w:t>
      </w:r>
      <w:r w:rsidRPr="005A0428">
        <w:rPr>
          <w:rFonts w:asciiTheme="minorHAnsi" w:eastAsia="Tahoma" w:hAnsiTheme="minorHAnsi" w:cstheme="minorHAnsi"/>
          <w:sz w:val="24"/>
          <w:szCs w:val="24"/>
        </w:rPr>
        <w:t>ted ar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s.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Fa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z w:val="24"/>
          <w:szCs w:val="24"/>
        </w:rPr>
        <w:t>l ba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k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du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 will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5A0428">
        <w:rPr>
          <w:rFonts w:asciiTheme="minorHAnsi" w:eastAsia="Tahoma" w:hAnsiTheme="minorHAnsi" w:cstheme="minorHAnsi"/>
          <w:sz w:val="24"/>
          <w:szCs w:val="24"/>
        </w:rPr>
        <w:t>e in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pl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 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z w:val="24"/>
          <w:szCs w:val="24"/>
        </w:rPr>
        <w:t>ste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s c</w:t>
      </w:r>
      <w:r w:rsidRPr="005A0428">
        <w:rPr>
          <w:rFonts w:asciiTheme="minorHAnsi" w:eastAsia="Tahoma" w:hAnsiTheme="minorHAnsi" w:cstheme="minorHAnsi"/>
          <w:spacing w:val="-4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n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ve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k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>t th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rior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to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pl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emen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tation of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.</w:t>
      </w:r>
    </w:p>
    <w:p w14:paraId="156CEC96" w14:textId="5150812D" w:rsidR="00045C83" w:rsidRPr="005A0428" w:rsidRDefault="00B0063D" w:rsidP="00E844ED">
      <w:pPr>
        <w:pStyle w:val="ListParagraph"/>
        <w:numPr>
          <w:ilvl w:val="0"/>
          <w:numId w:val="19"/>
        </w:numPr>
        <w:tabs>
          <w:tab w:val="left" w:pos="460"/>
        </w:tabs>
        <w:spacing w:before="2" w:line="275" w:lineRule="auto"/>
        <w:ind w:right="117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Inf</w:t>
      </w:r>
      <w:r w:rsidRPr="005A0428">
        <w:rPr>
          <w:rFonts w:asciiTheme="minorHAnsi" w:eastAsia="Tahoma" w:hAnsiTheme="minorHAnsi" w:cstheme="minorHAnsi"/>
          <w:sz w:val="24"/>
          <w:szCs w:val="24"/>
        </w:rPr>
        <w:t>or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cumen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tation 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ll be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pd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ted on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 co</w:t>
      </w:r>
      <w:r w:rsidRPr="005A0428">
        <w:rPr>
          <w:rFonts w:asciiTheme="minorHAnsi" w:eastAsia="Tahoma" w:hAnsiTheme="minorHAnsi" w:cstheme="minorHAnsi"/>
          <w:spacing w:val="-4"/>
          <w:sz w:val="24"/>
          <w:szCs w:val="24"/>
        </w:rPr>
        <w:t>m</w:t>
      </w:r>
      <w:r w:rsidRPr="005A0428">
        <w:rPr>
          <w:rFonts w:asciiTheme="minorHAnsi" w:eastAsia="Tahoma" w:hAnsiTheme="minorHAnsi" w:cstheme="minorHAnsi"/>
          <w:sz w:val="24"/>
          <w:szCs w:val="24"/>
        </w:rPr>
        <w:t>pl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o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f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eac</w:t>
      </w:r>
      <w:r w:rsidRPr="005A0428">
        <w:rPr>
          <w:rFonts w:asciiTheme="minorHAnsi" w:eastAsia="Tahoma" w:hAnsiTheme="minorHAnsi" w:cstheme="minorHAnsi"/>
          <w:sz w:val="24"/>
          <w:szCs w:val="24"/>
        </w:rPr>
        <w:t>h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 old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cumen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tation 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>ll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be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</w:t>
      </w:r>
      <w:r w:rsidRPr="005A0428">
        <w:rPr>
          <w:rFonts w:asciiTheme="minorHAnsi" w:eastAsia="Tahoma" w:hAnsiTheme="minorHAnsi" w:cstheme="minorHAnsi"/>
          <w:sz w:val="24"/>
          <w:szCs w:val="24"/>
        </w:rPr>
        <w:t>iv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or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disposed</w:t>
      </w:r>
      <w:r w:rsidRPr="005A0428">
        <w:rPr>
          <w:rFonts w:asciiTheme="minorHAnsi" w:eastAsia="Tahoma" w:hAnsiTheme="minorHAnsi" w:cstheme="minorHAnsi"/>
          <w:spacing w:val="-4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of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r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doc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tation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data 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te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poli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s.</w:t>
      </w:r>
    </w:p>
    <w:p w14:paraId="0EBCE986" w14:textId="62377A28" w:rsidR="00045C83" w:rsidRPr="005A0428" w:rsidRDefault="00B0063D" w:rsidP="00E844ED">
      <w:pPr>
        <w:pStyle w:val="ListParagraph"/>
        <w:numPr>
          <w:ilvl w:val="0"/>
          <w:numId w:val="19"/>
        </w:numPr>
        <w:tabs>
          <w:tab w:val="left" w:pos="460"/>
        </w:tabs>
        <w:spacing w:before="2" w:line="274" w:lineRule="auto"/>
        <w:ind w:right="693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Sp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ic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5A0428">
        <w:rPr>
          <w:rFonts w:asciiTheme="minorHAnsi" w:eastAsia="Tahoma" w:hAnsiTheme="minorHAnsi" w:cstheme="minorHAnsi"/>
          <w:sz w:val="24"/>
          <w:szCs w:val="24"/>
        </w:rPr>
        <w:t>du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 e</w:t>
      </w:r>
      <w:r w:rsidRPr="005A0428">
        <w:rPr>
          <w:rFonts w:asciiTheme="minorHAnsi" w:eastAsia="Tahoma" w:hAnsiTheme="minorHAnsi" w:cstheme="minorHAnsi"/>
          <w:spacing w:val="-4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re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rop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r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ol,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="005A0428"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au</w:t>
      </w:r>
      <w:r w:rsidR="005A0428" w:rsidRPr="005A0428">
        <w:rPr>
          <w:rFonts w:asciiTheme="minorHAnsi" w:eastAsia="Tahoma" w:hAnsiTheme="minorHAnsi" w:cstheme="minorHAnsi"/>
          <w:sz w:val="24"/>
          <w:szCs w:val="24"/>
        </w:rPr>
        <w:t>thoriz</w:t>
      </w:r>
      <w:r w:rsidR="005A0428"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="005A0428" w:rsidRPr="005A0428">
        <w:rPr>
          <w:rFonts w:asciiTheme="minorHAnsi" w:eastAsia="Tahoma" w:hAnsiTheme="minorHAnsi" w:cstheme="minorHAnsi"/>
          <w:sz w:val="24"/>
          <w:szCs w:val="24"/>
        </w:rPr>
        <w:t>tion</w:t>
      </w:r>
      <w:r w:rsidRPr="005A0428">
        <w:rPr>
          <w:rFonts w:asciiTheme="minorHAnsi" w:eastAsia="Tahoma" w:hAnsiTheme="minorHAnsi" w:cstheme="minorHAnsi"/>
          <w:sz w:val="24"/>
          <w:szCs w:val="24"/>
        </w:rPr>
        <w:t>,</w:t>
      </w:r>
      <w:r w:rsidRPr="005A0428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tation of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eme</w:t>
      </w:r>
      <w:r w:rsidRPr="005A0428">
        <w:rPr>
          <w:rFonts w:asciiTheme="minorHAnsi" w:eastAsia="Tahoma" w:hAnsiTheme="minorHAnsi" w:cstheme="minorHAnsi"/>
          <w:sz w:val="24"/>
          <w:szCs w:val="24"/>
        </w:rPr>
        <w:t>rg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enc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ges sh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ll be in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ace</w:t>
      </w:r>
      <w:r w:rsidRPr="005A0428">
        <w:rPr>
          <w:rFonts w:asciiTheme="minorHAnsi" w:eastAsia="Tahoma" w:hAnsiTheme="minorHAnsi" w:cstheme="minorHAnsi"/>
          <w:sz w:val="24"/>
          <w:szCs w:val="24"/>
        </w:rPr>
        <w:t>.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pe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ic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ame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ters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z w:val="24"/>
          <w:szCs w:val="24"/>
        </w:rPr>
        <w:t>ill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be 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ine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s a st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for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>ssi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ying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ges as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Eme</w:t>
      </w:r>
      <w:r w:rsidRPr="005A0428">
        <w:rPr>
          <w:rFonts w:asciiTheme="minorHAnsi" w:eastAsia="Tahoma" w:hAnsiTheme="minorHAnsi" w:cstheme="minorHAnsi"/>
          <w:sz w:val="24"/>
          <w:szCs w:val="24"/>
        </w:rPr>
        <w:t>rg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enc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.</w:t>
      </w:r>
    </w:p>
    <w:p w14:paraId="0057618C" w14:textId="2C30B08E" w:rsidR="00045C83" w:rsidRPr="005A0428" w:rsidRDefault="00B0063D" w:rsidP="00E844ED">
      <w:pPr>
        <w:pStyle w:val="ListParagraph"/>
        <w:numPr>
          <w:ilvl w:val="0"/>
          <w:numId w:val="19"/>
        </w:numPr>
        <w:spacing w:before="3"/>
        <w:rPr>
          <w:rFonts w:asciiTheme="minorHAnsi" w:eastAsia="Tahoma" w:hAnsiTheme="minorHAnsi" w:cstheme="minorHAnsi"/>
          <w:sz w:val="24"/>
          <w:szCs w:val="24"/>
        </w:rPr>
      </w:pPr>
      <w:r w:rsidRPr="005A0428">
        <w:rPr>
          <w:rFonts w:asciiTheme="minorHAnsi" w:eastAsia="Tahoma" w:hAnsiTheme="minorHAnsi" w:cstheme="minorHAnsi"/>
          <w:sz w:val="24"/>
          <w:szCs w:val="24"/>
        </w:rPr>
        <w:t>All c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5A0428">
        <w:rPr>
          <w:rFonts w:asciiTheme="minorHAnsi" w:eastAsia="Tahoma" w:hAnsiTheme="minorHAnsi" w:cstheme="minorHAnsi"/>
          <w:sz w:val="24"/>
          <w:szCs w:val="24"/>
        </w:rPr>
        <w:t>ges will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be mo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5A0428">
        <w:rPr>
          <w:rFonts w:asciiTheme="minorHAnsi" w:eastAsia="Tahoma" w:hAnsiTheme="minorHAnsi" w:cstheme="minorHAnsi"/>
          <w:sz w:val="24"/>
          <w:szCs w:val="24"/>
        </w:rPr>
        <w:t>y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5A0428">
        <w:rPr>
          <w:rFonts w:asciiTheme="minorHAnsi" w:eastAsia="Tahoma" w:hAnsiTheme="minorHAnsi" w:cstheme="minorHAnsi"/>
          <w:sz w:val="24"/>
          <w:szCs w:val="24"/>
        </w:rPr>
        <w:t>ve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n roll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2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-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5A0428">
        <w:rPr>
          <w:rFonts w:asciiTheme="minorHAnsi" w:eastAsia="Tahoma" w:hAnsiTheme="minorHAnsi" w:cstheme="minorHAnsi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prod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tion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5A0428">
        <w:rPr>
          <w:rFonts w:asciiTheme="minorHAnsi" w:eastAsia="Tahoma" w:hAnsiTheme="minorHAnsi" w:cstheme="minorHAnsi"/>
          <w:sz w:val="24"/>
          <w:szCs w:val="24"/>
        </w:rPr>
        <w:t>viro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t.</w:t>
      </w:r>
    </w:p>
    <w:p w14:paraId="56DEFB1D" w14:textId="77777777" w:rsidR="00045C83" w:rsidRDefault="00B0063D" w:rsidP="00E844ED">
      <w:pPr>
        <w:pStyle w:val="ListParagraph"/>
        <w:numPr>
          <w:ilvl w:val="0"/>
          <w:numId w:val="19"/>
        </w:numPr>
        <w:spacing w:before="41" w:line="275" w:lineRule="auto"/>
        <w:ind w:right="332"/>
        <w:rPr>
          <w:rFonts w:ascii="Tahoma" w:eastAsia="Tahoma" w:hAnsi="Tahoma" w:cs="Tahoma"/>
          <w:sz w:val="22"/>
          <w:szCs w:val="22"/>
        </w:rPr>
      </w:pP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De</w:t>
      </w:r>
      <w:r w:rsidRPr="005A0428">
        <w:rPr>
          <w:rFonts w:asciiTheme="minorHAnsi" w:eastAsia="Tahoma" w:hAnsiTheme="minorHAnsi" w:cstheme="minorHAnsi"/>
          <w:sz w:val="24"/>
          <w:szCs w:val="24"/>
        </w:rPr>
        <w:t>viations 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z w:val="24"/>
          <w:szCs w:val="24"/>
        </w:rPr>
        <w:t>om d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gn 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z w:val="24"/>
          <w:szCs w:val="24"/>
        </w:rPr>
        <w:t>pe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5A0428">
        <w:rPr>
          <w:rFonts w:asciiTheme="minorHAnsi" w:eastAsia="Tahoma" w:hAnsiTheme="minorHAnsi" w:cstheme="minorHAnsi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tions a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test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lts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5A0428">
        <w:rPr>
          <w:rFonts w:asciiTheme="minorHAnsi" w:eastAsia="Tahoma" w:hAnsiTheme="minorHAnsi" w:cstheme="minorHAnsi"/>
          <w:sz w:val="24"/>
          <w:szCs w:val="24"/>
        </w:rPr>
        <w:t>ll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be do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cumen</w:t>
      </w:r>
      <w:r w:rsidRPr="005A0428">
        <w:rPr>
          <w:rFonts w:asciiTheme="minorHAnsi" w:eastAsia="Tahoma" w:hAnsiTheme="minorHAnsi" w:cstheme="minorHAnsi"/>
          <w:sz w:val="24"/>
          <w:szCs w:val="24"/>
        </w:rPr>
        <w:t>ted</w:t>
      </w:r>
      <w:r w:rsidRPr="005A042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5A0428">
        <w:rPr>
          <w:rFonts w:asciiTheme="minorHAnsi" w:eastAsia="Tahoma" w:hAnsiTheme="minorHAnsi" w:cstheme="minorHAnsi"/>
          <w:sz w:val="24"/>
          <w:szCs w:val="24"/>
        </w:rPr>
        <w:t>d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5A0428">
        <w:rPr>
          <w:rFonts w:asciiTheme="minorHAnsi" w:eastAsia="Tahoma" w:hAnsiTheme="minorHAnsi" w:cstheme="minorHAnsi"/>
          <w:sz w:val="24"/>
          <w:szCs w:val="24"/>
        </w:rPr>
        <w:t>s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5A0428">
        <w:rPr>
          <w:rFonts w:asciiTheme="minorHAnsi" w:eastAsia="Tahoma" w:hAnsiTheme="minorHAnsi" w:cstheme="minorHAnsi"/>
          <w:sz w:val="24"/>
          <w:szCs w:val="24"/>
        </w:rPr>
        <w:t>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5A0428">
        <w:rPr>
          <w:rFonts w:asciiTheme="minorHAnsi" w:eastAsia="Tahoma" w:hAnsiTheme="minorHAnsi" w:cstheme="minorHAnsi"/>
          <w:sz w:val="24"/>
          <w:szCs w:val="24"/>
        </w:rPr>
        <w:t xml:space="preserve">ted </w:t>
      </w:r>
      <w:r w:rsidRPr="005A042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5A0428">
        <w:rPr>
          <w:rFonts w:asciiTheme="minorHAnsi" w:eastAsia="Tahoma" w:hAnsiTheme="minorHAnsi" w:cstheme="minorHAnsi"/>
          <w:sz w:val="24"/>
          <w:szCs w:val="24"/>
        </w:rPr>
        <w:t>o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the sol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 ow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5A0428">
        <w:rPr>
          <w:rFonts w:asciiTheme="minorHAnsi" w:eastAsia="Tahoma" w:hAnsiTheme="minorHAnsi" w:cstheme="minorHAnsi"/>
          <w:sz w:val="24"/>
          <w:szCs w:val="24"/>
        </w:rPr>
        <w:t>r for</w:t>
      </w:r>
      <w:r w:rsidRPr="005A042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5A0428">
        <w:rPr>
          <w:rFonts w:asciiTheme="minorHAnsi" w:eastAsia="Tahoma" w:hAnsiTheme="minorHAnsi" w:cstheme="minorHAnsi"/>
          <w:sz w:val="24"/>
          <w:szCs w:val="24"/>
        </w:rPr>
        <w:t>ratif</w:t>
      </w:r>
      <w:r w:rsidRPr="005A0428">
        <w:rPr>
          <w:rFonts w:asciiTheme="minorHAnsi" w:eastAsia="Tahoma" w:hAnsiTheme="minorHAnsi" w:cstheme="minorHAnsi"/>
          <w:spacing w:val="-1"/>
          <w:sz w:val="24"/>
          <w:szCs w:val="24"/>
        </w:rPr>
        <w:t>ica</w:t>
      </w:r>
      <w:r w:rsidRPr="005A0428">
        <w:rPr>
          <w:rFonts w:asciiTheme="minorHAnsi" w:eastAsia="Tahoma" w:hAnsiTheme="minorHAnsi" w:cstheme="minorHAnsi"/>
          <w:sz w:val="24"/>
          <w:szCs w:val="24"/>
        </w:rPr>
        <w:t>tion</w:t>
      </w:r>
      <w:r w:rsidRPr="00E844ED">
        <w:rPr>
          <w:rFonts w:ascii="Tahoma" w:eastAsia="Tahoma" w:hAnsi="Tahoma" w:cs="Tahoma"/>
          <w:sz w:val="22"/>
          <w:szCs w:val="22"/>
        </w:rPr>
        <w:t>.</w:t>
      </w:r>
    </w:p>
    <w:p w14:paraId="683B53C3" w14:textId="77777777" w:rsidR="00814335" w:rsidRDefault="00814335" w:rsidP="00814335">
      <w:pPr>
        <w:spacing w:before="41" w:line="275" w:lineRule="auto"/>
        <w:ind w:right="332"/>
        <w:rPr>
          <w:rFonts w:ascii="Tahoma" w:eastAsia="Tahoma" w:hAnsi="Tahoma" w:cs="Tahoma"/>
          <w:sz w:val="22"/>
          <w:szCs w:val="22"/>
        </w:rPr>
      </w:pPr>
    </w:p>
    <w:p w14:paraId="0C650555" w14:textId="77777777" w:rsidR="00045C83" w:rsidRDefault="00045C83">
      <w:pPr>
        <w:spacing w:line="200" w:lineRule="exact"/>
      </w:pPr>
    </w:p>
    <w:p w14:paraId="1A8A4B8C" w14:textId="77777777" w:rsidR="00045C83" w:rsidRPr="00814335" w:rsidRDefault="00B0063D">
      <w:pPr>
        <w:spacing w:before="23"/>
        <w:ind w:left="112"/>
        <w:rPr>
          <w:rFonts w:ascii="Cambria" w:eastAsia="Cambria" w:hAnsi="Cambria" w:cs="Cambria"/>
          <w:sz w:val="32"/>
          <w:szCs w:val="32"/>
        </w:rPr>
      </w:pPr>
      <w:r w:rsidRPr="00814335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20</w:t>
      </w:r>
      <w:r w:rsidRPr="00814335">
        <w:rPr>
          <w:rFonts w:ascii="Cambria" w:eastAsia="Cambria" w:hAnsi="Cambria" w:cs="Cambria"/>
          <w:b/>
          <w:color w:val="4F81BC"/>
          <w:sz w:val="32"/>
          <w:szCs w:val="32"/>
        </w:rPr>
        <w:t>.</w:t>
      </w:r>
      <w:r w:rsidRPr="00814335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 xml:space="preserve"> </w:t>
      </w:r>
      <w:r w:rsidRPr="00814335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A</w:t>
      </w:r>
      <w:r w:rsidRPr="00814335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u</w:t>
      </w:r>
      <w:r w:rsidRPr="00814335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d</w:t>
      </w:r>
      <w:r w:rsidRPr="00814335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i</w:t>
      </w:r>
      <w:r w:rsidRPr="00814335">
        <w:rPr>
          <w:rFonts w:ascii="Cambria" w:eastAsia="Cambria" w:hAnsi="Cambria" w:cs="Cambria"/>
          <w:b/>
          <w:color w:val="4F81BC"/>
          <w:sz w:val="32"/>
          <w:szCs w:val="32"/>
        </w:rPr>
        <w:t>t</w:t>
      </w:r>
      <w:r w:rsidRPr="00814335">
        <w:rPr>
          <w:rFonts w:ascii="Cambria" w:eastAsia="Cambria" w:hAnsi="Cambria" w:cs="Cambria"/>
          <w:b/>
          <w:color w:val="4F81BC"/>
          <w:spacing w:val="-8"/>
          <w:sz w:val="32"/>
          <w:szCs w:val="32"/>
        </w:rPr>
        <w:t xml:space="preserve"> </w:t>
      </w:r>
      <w:r w:rsidRPr="00814335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a</w:t>
      </w:r>
      <w:r w:rsidRPr="00814335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n</w:t>
      </w:r>
      <w:r w:rsidRPr="00814335">
        <w:rPr>
          <w:rFonts w:ascii="Cambria" w:eastAsia="Cambria" w:hAnsi="Cambria" w:cs="Cambria"/>
          <w:b/>
          <w:color w:val="4F81BC"/>
          <w:sz w:val="32"/>
          <w:szCs w:val="32"/>
        </w:rPr>
        <w:t>d</w:t>
      </w:r>
      <w:r w:rsidRPr="00814335">
        <w:rPr>
          <w:rFonts w:ascii="Cambria" w:eastAsia="Cambria" w:hAnsi="Cambria" w:cs="Cambria"/>
          <w:b/>
          <w:color w:val="4F81BC"/>
          <w:spacing w:val="-4"/>
          <w:sz w:val="32"/>
          <w:szCs w:val="32"/>
        </w:rPr>
        <w:t xml:space="preserve"> </w:t>
      </w:r>
      <w:r w:rsidRPr="00814335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L</w:t>
      </w:r>
      <w:r w:rsidRPr="00814335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o</w:t>
      </w:r>
      <w:r w:rsidRPr="00814335">
        <w:rPr>
          <w:rFonts w:ascii="Cambria" w:eastAsia="Cambria" w:hAnsi="Cambria" w:cs="Cambria"/>
          <w:b/>
          <w:color w:val="4F81BC"/>
          <w:sz w:val="32"/>
          <w:szCs w:val="32"/>
        </w:rPr>
        <w:t>g</w:t>
      </w:r>
      <w:r w:rsidRPr="00814335">
        <w:rPr>
          <w:rFonts w:ascii="Cambria" w:eastAsia="Cambria" w:hAnsi="Cambria" w:cs="Cambria"/>
          <w:b/>
          <w:color w:val="4F81BC"/>
          <w:spacing w:val="-4"/>
          <w:sz w:val="32"/>
          <w:szCs w:val="32"/>
        </w:rPr>
        <w:t xml:space="preserve"> </w:t>
      </w:r>
      <w:r w:rsidRPr="00814335">
        <w:rPr>
          <w:rFonts w:ascii="Cambria" w:eastAsia="Cambria" w:hAnsi="Cambria" w:cs="Cambria"/>
          <w:b/>
          <w:color w:val="4F81BC"/>
          <w:sz w:val="32"/>
          <w:szCs w:val="32"/>
        </w:rPr>
        <w:t>r</w:t>
      </w:r>
      <w:r w:rsidRPr="00814335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e</w:t>
      </w:r>
      <w:r w:rsidRPr="00814335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v</w:t>
      </w:r>
      <w:r w:rsidRPr="00814335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i</w:t>
      </w:r>
      <w:r w:rsidRPr="00814335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e</w:t>
      </w:r>
      <w:r w:rsidRPr="00814335">
        <w:rPr>
          <w:rFonts w:ascii="Cambria" w:eastAsia="Cambria" w:hAnsi="Cambria" w:cs="Cambria"/>
          <w:b/>
          <w:color w:val="4F81BC"/>
          <w:sz w:val="32"/>
          <w:szCs w:val="32"/>
        </w:rPr>
        <w:t>w</w:t>
      </w:r>
    </w:p>
    <w:p w14:paraId="46810024" w14:textId="77777777" w:rsidR="00045C83" w:rsidRDefault="00045C83">
      <w:pPr>
        <w:spacing w:before="8" w:line="180" w:lineRule="exact"/>
        <w:rPr>
          <w:sz w:val="19"/>
          <w:szCs w:val="19"/>
        </w:rPr>
      </w:pPr>
    </w:p>
    <w:p w14:paraId="5DEF4D74" w14:textId="77777777" w:rsidR="00045C83" w:rsidRDefault="00045C83">
      <w:pPr>
        <w:spacing w:line="200" w:lineRule="exact"/>
      </w:pPr>
    </w:p>
    <w:p w14:paraId="407B35F4" w14:textId="6F954598" w:rsidR="00045C83" w:rsidRPr="00814335" w:rsidRDefault="00B0063D">
      <w:pPr>
        <w:tabs>
          <w:tab w:val="left" w:pos="460"/>
        </w:tabs>
        <w:spacing w:line="274" w:lineRule="auto"/>
        <w:ind w:left="472" w:right="418" w:hanging="360"/>
        <w:rPr>
          <w:rFonts w:ascii="Arial" w:eastAsia="Arial" w:hAnsi="Arial" w:cs="Arial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></w:t>
      </w:r>
      <w:r>
        <w:rPr>
          <w:rFonts w:ascii="Segoe Fluent Icons" w:eastAsia="Segoe Fluent Icons" w:hAnsi="Segoe Fluent Icons" w:cs="Segoe Fluent Icons"/>
          <w:sz w:val="24"/>
          <w:szCs w:val="24"/>
        </w:rPr>
        <w:tab/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oc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 co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ers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er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or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ems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79098E" w:rsidRPr="00814335">
        <w:rPr>
          <w:rFonts w:asciiTheme="minorHAnsi" w:eastAsia="Arial" w:hAnsiTheme="minorHAnsi" w:cstheme="minorHAnsi"/>
          <w:sz w:val="24"/>
          <w:szCs w:val="24"/>
        </w:rPr>
        <w:t>sensitive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a en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, b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sed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on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ow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of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79098E" w:rsidRPr="00814335">
        <w:rPr>
          <w:rFonts w:asciiTheme="minorHAnsi" w:eastAsia="Arial" w:hAnsiTheme="minorHAnsi" w:cstheme="minorHAnsi"/>
          <w:sz w:val="24"/>
          <w:szCs w:val="24"/>
        </w:rPr>
        <w:t>sensitive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er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925691" w:rsidRPr="00814335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ork,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nc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g 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ng compon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="Arial" w:eastAsia="Arial" w:hAnsi="Arial" w:cs="Arial"/>
          <w:sz w:val="24"/>
          <w:szCs w:val="24"/>
        </w:rPr>
        <w:t>:</w:t>
      </w:r>
    </w:p>
    <w:p w14:paraId="51D1B12C" w14:textId="77777777" w:rsidR="00045C83" w:rsidRPr="00814335" w:rsidRDefault="00045C83">
      <w:pPr>
        <w:spacing w:line="200" w:lineRule="exact"/>
        <w:rPr>
          <w:sz w:val="24"/>
          <w:szCs w:val="24"/>
        </w:rPr>
      </w:pPr>
    </w:p>
    <w:p w14:paraId="7486D586" w14:textId="77777777" w:rsidR="00045C83" w:rsidRPr="00814335" w:rsidRDefault="00045C83">
      <w:pPr>
        <w:spacing w:before="16" w:line="240" w:lineRule="exact"/>
        <w:rPr>
          <w:sz w:val="24"/>
          <w:szCs w:val="24"/>
        </w:rPr>
      </w:pPr>
    </w:p>
    <w:p w14:paraId="73BA6F23" w14:textId="58985CE8" w:rsidR="00045C83" w:rsidRPr="00814335" w:rsidRDefault="00B0063D">
      <w:pPr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="Arial" w:eastAsia="Arial" w:hAnsi="Arial" w:cs="Arial"/>
          <w:b/>
          <w:bCs/>
          <w:sz w:val="24"/>
          <w:szCs w:val="24"/>
        </w:rPr>
        <w:t xml:space="preserve">•  </w:t>
      </w:r>
      <w:r w:rsidRPr="00814335">
        <w:rPr>
          <w:rFonts w:ascii="Arial" w:eastAsia="Arial" w:hAnsi="Arial" w:cs="Arial"/>
          <w:sz w:val="24"/>
          <w:szCs w:val="24"/>
        </w:rPr>
        <w:t xml:space="preserve">    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p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ng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em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(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proofErr w:type="spellStart"/>
      <w:r w:rsidRPr="00814335">
        <w:rPr>
          <w:rFonts w:asciiTheme="minorHAnsi" w:eastAsia="Arial" w:hAnsiTheme="minorHAnsi" w:cstheme="minorHAnsi"/>
          <w:sz w:val="24"/>
          <w:szCs w:val="24"/>
        </w:rPr>
        <w:t>su</w:t>
      </w:r>
      <w:proofErr w:type="spellEnd"/>
      <w:r w:rsidRPr="00814335">
        <w:rPr>
          <w:rFonts w:asciiTheme="minorHAnsi" w:eastAsia="Arial" w:hAnsiTheme="minorHAnsi" w:cstheme="minorHAnsi"/>
          <w:sz w:val="24"/>
          <w:szCs w:val="24"/>
        </w:rPr>
        <w:t xml:space="preserve"> l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)</w:t>
      </w:r>
      <w:r w:rsidRPr="00814335">
        <w:rPr>
          <w:rFonts w:asciiTheme="minorHAnsi" w:eastAsia="Arial" w:hAnsiTheme="minorHAnsi" w:cstheme="minorHAnsi"/>
          <w:sz w:val="24"/>
          <w:szCs w:val="24"/>
        </w:rPr>
        <w:t>.</w:t>
      </w:r>
    </w:p>
    <w:p w14:paraId="52467C7D" w14:textId="77777777" w:rsidR="00045C83" w:rsidRPr="00814335" w:rsidRDefault="00B0063D">
      <w:pPr>
        <w:spacing w:line="240" w:lineRule="exact"/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z w:val="24"/>
          <w:szCs w:val="24"/>
        </w:rPr>
        <w:t xml:space="preserve">•       </w:t>
      </w:r>
      <w:r w:rsidRPr="00814335">
        <w:rPr>
          <w:rFonts w:asciiTheme="minorHAnsi" w:eastAsia="Arial" w:hAnsiTheme="minorHAnsi" w:cstheme="minorHAnsi"/>
          <w:spacing w:val="57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atabase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814335">
        <w:rPr>
          <w:rFonts w:asciiTheme="minorHAnsi" w:eastAsia="Arial" w:hAnsiTheme="minorHAnsi" w:cstheme="minorHAnsi"/>
          <w:sz w:val="24"/>
          <w:szCs w:val="24"/>
        </w:rPr>
        <w:t>t L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s.</w:t>
      </w:r>
    </w:p>
    <w:p w14:paraId="75229B1A" w14:textId="77777777" w:rsidR="00045C83" w:rsidRPr="00814335" w:rsidRDefault="00B0063D">
      <w:pPr>
        <w:spacing w:line="240" w:lineRule="exact"/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z w:val="24"/>
          <w:szCs w:val="24"/>
        </w:rPr>
        <w:t xml:space="preserve">•       </w:t>
      </w:r>
      <w:r w:rsidRPr="00814335">
        <w:rPr>
          <w:rFonts w:asciiTheme="minorHAnsi" w:eastAsia="Arial" w:hAnsiTheme="minorHAnsi" w:cstheme="minorHAnsi"/>
          <w:spacing w:val="57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&amp;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et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ork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ch L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s.</w:t>
      </w:r>
    </w:p>
    <w:p w14:paraId="4BA53087" w14:textId="77777777" w:rsidR="00045C83" w:rsidRPr="00814335" w:rsidRDefault="00B0063D">
      <w:pPr>
        <w:spacing w:before="1"/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z w:val="24"/>
          <w:szCs w:val="24"/>
        </w:rPr>
        <w:t xml:space="preserve">•       </w:t>
      </w:r>
      <w:r w:rsidRPr="00814335">
        <w:rPr>
          <w:rFonts w:asciiTheme="minorHAnsi" w:eastAsia="Arial" w:hAnsiTheme="minorHAnsi" w:cstheme="minorHAnsi"/>
          <w:spacing w:val="57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z w:val="24"/>
          <w:szCs w:val="24"/>
        </w:rPr>
        <w:t>S L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s.</w:t>
      </w:r>
    </w:p>
    <w:p w14:paraId="1B437D18" w14:textId="77777777" w:rsidR="00045C83" w:rsidRPr="00814335" w:rsidRDefault="00B0063D">
      <w:pPr>
        <w:spacing w:line="240" w:lineRule="exact"/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z w:val="24"/>
          <w:szCs w:val="24"/>
        </w:rPr>
        <w:t xml:space="preserve">•       </w:t>
      </w:r>
      <w:r w:rsidRPr="00814335">
        <w:rPr>
          <w:rFonts w:asciiTheme="minorHAnsi" w:eastAsia="Arial" w:hAnsiTheme="minorHAnsi" w:cstheme="minorHAnsi"/>
          <w:spacing w:val="57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nti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us Lo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z w:val="24"/>
          <w:szCs w:val="24"/>
        </w:rPr>
        <w:t>.</w:t>
      </w:r>
    </w:p>
    <w:p w14:paraId="0722B13A" w14:textId="77777777" w:rsidR="00045C83" w:rsidRPr="00814335" w:rsidRDefault="00B0063D">
      <w:pPr>
        <w:spacing w:before="1"/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z w:val="24"/>
          <w:szCs w:val="24"/>
        </w:rPr>
        <w:t xml:space="preserve">•       </w:t>
      </w:r>
      <w:r w:rsidRPr="00814335">
        <w:rPr>
          <w:rFonts w:asciiTheme="minorHAnsi" w:eastAsia="Arial" w:hAnsiTheme="minorHAnsi" w:cstheme="minorHAnsi"/>
          <w:spacing w:val="57"/>
          <w:sz w:val="24"/>
          <w:szCs w:val="24"/>
        </w:rPr>
        <w:t xml:space="preserve"> </w:t>
      </w:r>
      <w:proofErr w:type="spellStart"/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814335">
        <w:rPr>
          <w:rFonts w:asciiTheme="minorHAnsi" w:eastAsia="Arial" w:hAnsiTheme="minorHAnsi" w:cstheme="minorHAnsi"/>
          <w:sz w:val="24"/>
          <w:szCs w:val="24"/>
        </w:rPr>
        <w:t>c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v</w:t>
      </w:r>
      <w:proofErr w:type="spellEnd"/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Vi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ec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z w:val="24"/>
          <w:szCs w:val="24"/>
        </w:rPr>
        <w:t>.</w:t>
      </w:r>
    </w:p>
    <w:p w14:paraId="58F5B7B0" w14:textId="77777777" w:rsidR="00045C83" w:rsidRDefault="00B0063D">
      <w:pPr>
        <w:spacing w:line="240" w:lineRule="exact"/>
        <w:ind w:left="832"/>
        <w:rPr>
          <w:rFonts w:ascii="Arial" w:eastAsia="Arial" w:hAnsi="Arial" w:cs="Arial"/>
          <w:sz w:val="22"/>
          <w:szCs w:val="22"/>
        </w:rPr>
      </w:pPr>
      <w:r w:rsidRPr="00814335">
        <w:rPr>
          <w:rFonts w:asciiTheme="minorHAnsi" w:eastAsia="Arial" w:hAnsiTheme="minorHAnsi" w:cstheme="minorHAnsi"/>
          <w:sz w:val="24"/>
          <w:szCs w:val="24"/>
        </w:rPr>
        <w:t xml:space="preserve">•       </w:t>
      </w:r>
      <w:r w:rsidRPr="00814335">
        <w:rPr>
          <w:rFonts w:asciiTheme="minorHAnsi" w:eastAsia="Arial" w:hAnsiTheme="minorHAnsi" w:cstheme="minorHAnsi"/>
          <w:spacing w:val="57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nte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ng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sy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em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6594CEED" w14:textId="77777777" w:rsidR="00045C83" w:rsidRDefault="00045C83">
      <w:pPr>
        <w:spacing w:before="4" w:line="140" w:lineRule="exact"/>
        <w:rPr>
          <w:sz w:val="15"/>
          <w:szCs w:val="15"/>
        </w:rPr>
      </w:pPr>
    </w:p>
    <w:p w14:paraId="18D33AD5" w14:textId="77777777" w:rsidR="00045C83" w:rsidRDefault="00045C83">
      <w:pPr>
        <w:spacing w:line="200" w:lineRule="exact"/>
      </w:pPr>
    </w:p>
    <w:p w14:paraId="7A84C3F5" w14:textId="6F38C847" w:rsidR="00045C83" w:rsidRPr="00814335" w:rsidRDefault="00B0063D" w:rsidP="00F33BC7">
      <w:pPr>
        <w:pStyle w:val="ListParagraph"/>
        <w:numPr>
          <w:ilvl w:val="0"/>
          <w:numId w:val="20"/>
        </w:numPr>
        <w:tabs>
          <w:tab w:val="left" w:pos="460"/>
        </w:tabs>
        <w:spacing w:line="273" w:lineRule="auto"/>
        <w:ind w:right="762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814335">
        <w:rPr>
          <w:rFonts w:asciiTheme="minorHAnsi" w:eastAsia="Arial" w:hAnsiTheme="minorHAnsi" w:cstheme="minorHAnsi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be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m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f 3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hs on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814335">
        <w:rPr>
          <w:rFonts w:asciiTheme="minorHAnsi" w:eastAsia="Arial" w:hAnsiTheme="minorHAnsi" w:cstheme="minorHAnsi"/>
          <w:sz w:val="24"/>
          <w:szCs w:val="24"/>
        </w:rPr>
        <w:t>ne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814335">
        <w:rPr>
          <w:rFonts w:asciiTheme="minorHAnsi" w:eastAsia="Arial" w:hAnsiTheme="minorHAnsi" w:cstheme="minorHAnsi"/>
          <w:sz w:val="24"/>
          <w:szCs w:val="24"/>
        </w:rPr>
        <w:t>ate 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s)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d 12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hs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.</w:t>
      </w:r>
    </w:p>
    <w:p w14:paraId="525E9240" w14:textId="691EEB13" w:rsidR="00045C83" w:rsidRPr="00814335" w:rsidRDefault="00B0063D" w:rsidP="00F33BC7">
      <w:pPr>
        <w:pStyle w:val="ListParagraph"/>
        <w:numPr>
          <w:ilvl w:val="0"/>
          <w:numId w:val="20"/>
        </w:numPr>
        <w:tabs>
          <w:tab w:val="left" w:pos="460"/>
        </w:tabs>
        <w:spacing w:before="3" w:line="274" w:lineRule="auto"/>
        <w:ind w:right="239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of</w:t>
      </w:r>
      <w:r w:rsidRPr="00814335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be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c</w:t>
      </w:r>
      <w:r w:rsidRPr="00814335">
        <w:rPr>
          <w:rFonts w:asciiTheme="minorHAnsi" w:eastAsia="Arial" w:hAnsiTheme="minorHAnsi" w:cstheme="minorHAnsi"/>
          <w:sz w:val="24"/>
          <w:szCs w:val="24"/>
        </w:rPr>
        <w:t>ar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by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ns 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="00925691" w:rsidRPr="00814335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’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k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ori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m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="00925691" w:rsidRPr="00814335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 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ame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)</w:t>
      </w:r>
      <w:r w:rsidRPr="00814335">
        <w:rPr>
          <w:rFonts w:asciiTheme="minorHAnsi" w:eastAsia="Arial" w:hAnsiTheme="minorHAnsi" w:cstheme="minorHAnsi"/>
          <w:sz w:val="24"/>
          <w:szCs w:val="24"/>
        </w:rPr>
        <w:t>,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ch is con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814335">
        <w:rPr>
          <w:rFonts w:asciiTheme="minorHAnsi" w:eastAsia="Arial" w:hAnsiTheme="minorHAnsi" w:cstheme="minorHAnsi"/>
          <w:sz w:val="24"/>
          <w:szCs w:val="24"/>
        </w:rPr>
        <w:t>om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925691" w:rsidRPr="00814335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co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="00925691" w:rsidRPr="00814335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 d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am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)</w:t>
      </w:r>
      <w:r w:rsidRPr="00814335">
        <w:rPr>
          <w:rFonts w:asciiTheme="minorHAnsi" w:eastAsia="Arial" w:hAnsiTheme="minorHAnsi" w:cstheme="minorHAnsi"/>
          <w:sz w:val="24"/>
          <w:szCs w:val="24"/>
        </w:rPr>
        <w:t>.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so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e is i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on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ser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er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(</w:t>
      </w:r>
      <w:r w:rsidR="00925691" w:rsidRPr="00814335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ame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/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P 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z w:val="24"/>
          <w:szCs w:val="24"/>
        </w:rPr>
        <w:t>dress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)</w:t>
      </w:r>
      <w:r w:rsidRPr="00814335">
        <w:rPr>
          <w:rFonts w:asciiTheme="minorHAnsi" w:eastAsia="Arial" w:hAnsiTheme="minorHAnsi" w:cstheme="minorHAnsi"/>
          <w:sz w:val="24"/>
          <w:szCs w:val="24"/>
        </w:rPr>
        <w:t>,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oc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925691" w:rsidRPr="00814335">
        <w:rPr>
          <w:rFonts w:asciiTheme="minorHAnsi" w:eastAsia="Arial" w:hAnsiTheme="minorHAnsi" w:cstheme="minorHAnsi"/>
          <w:spacing w:val="-1"/>
          <w:sz w:val="24"/>
          <w:szCs w:val="24"/>
          <w:highlight w:val="red"/>
        </w:rPr>
        <w:t>Unison Globus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ce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814335">
        <w:rPr>
          <w:rFonts w:asciiTheme="minorHAnsi" w:eastAsia="Arial" w:hAnsiTheme="minorHAnsi" w:cstheme="minorHAnsi"/>
          <w:sz w:val="24"/>
          <w:szCs w:val="24"/>
        </w:rPr>
        <w:t>.</w:t>
      </w:r>
    </w:p>
    <w:p w14:paraId="111D9205" w14:textId="7AC5C160" w:rsidR="00045C83" w:rsidRPr="00814335" w:rsidRDefault="00B0063D" w:rsidP="00F33BC7">
      <w:pPr>
        <w:pStyle w:val="ListParagraph"/>
        <w:numPr>
          <w:ilvl w:val="0"/>
          <w:numId w:val="20"/>
        </w:numPr>
        <w:tabs>
          <w:tab w:val="left" w:pos="460"/>
        </w:tabs>
        <w:spacing w:before="1" w:line="273" w:lineRule="auto"/>
        <w:ind w:right="105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ng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p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so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are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nl</w:t>
      </w:r>
      <w:r w:rsidRPr="00814335">
        <w:rPr>
          <w:rFonts w:asciiTheme="minorHAnsi" w:eastAsia="Arial" w:hAnsiTheme="minorHAnsi" w:cstheme="minorHAnsi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p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pl</w:t>
      </w:r>
      <w:r w:rsidRPr="00814335">
        <w:rPr>
          <w:rFonts w:asciiTheme="minorHAnsi" w:eastAsia="Arial" w:hAnsiTheme="minorHAnsi" w:cstheme="minorHAnsi"/>
          <w:sz w:val="24"/>
          <w:szCs w:val="24"/>
        </w:rPr>
        <w:t>e pe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rm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tt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ccess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og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814335">
        <w:rPr>
          <w:rFonts w:asciiTheme="minorHAnsi" w:eastAsia="Arial" w:hAnsiTheme="minorHAnsi" w:cstheme="minorHAnsi"/>
          <w:sz w:val="24"/>
          <w:szCs w:val="24"/>
        </w:rPr>
        <w:t>es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4"/>
          <w:sz w:val="24"/>
          <w:szCs w:val="24"/>
        </w:rPr>
        <w:t>(</w:t>
      </w:r>
      <w:r w:rsidR="00925691" w:rsidRPr="00814335">
        <w:rPr>
          <w:rFonts w:asciiTheme="minorHAnsi" w:eastAsia="Arial" w:hAnsiTheme="minorHAnsi" w:cstheme="minorHAnsi"/>
          <w:spacing w:val="-1"/>
          <w:sz w:val="24"/>
          <w:szCs w:val="24"/>
        </w:rPr>
        <w:t>Unison Globus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ne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ch i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 a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814335">
        <w:rPr>
          <w:rFonts w:asciiTheme="minorHAnsi" w:eastAsia="Arial" w:hAnsiTheme="minorHAnsi" w:cstheme="minorHAnsi"/>
          <w:sz w:val="24"/>
          <w:szCs w:val="24"/>
        </w:rPr>
        <w:t>ob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-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ated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v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ew 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d a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814335">
        <w:rPr>
          <w:rFonts w:asciiTheme="minorHAnsi" w:eastAsia="Arial" w:hAnsiTheme="minorHAnsi" w:cstheme="minorHAnsi"/>
          <w:sz w:val="24"/>
          <w:szCs w:val="24"/>
        </w:rPr>
        <w:t>cess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og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814335">
        <w:rPr>
          <w:rFonts w:asciiTheme="minorHAnsi" w:eastAsia="Arial" w:hAnsiTheme="minorHAnsi" w:cstheme="minorHAnsi"/>
          <w:sz w:val="24"/>
          <w:szCs w:val="24"/>
        </w:rPr>
        <w:t>es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)</w:t>
      </w:r>
      <w:r w:rsidRPr="00814335">
        <w:rPr>
          <w:rFonts w:asciiTheme="minorHAnsi" w:eastAsia="Arial" w:hAnsiTheme="minorHAnsi" w:cstheme="minorHAnsi"/>
          <w:sz w:val="24"/>
          <w:szCs w:val="24"/>
        </w:rPr>
        <w:t>.</w:t>
      </w:r>
    </w:p>
    <w:p w14:paraId="36778B74" w14:textId="4974CF10" w:rsidR="00045C83" w:rsidRPr="00814335" w:rsidRDefault="00B0063D" w:rsidP="00F33BC7">
      <w:pPr>
        <w:pStyle w:val="ListParagraph"/>
        <w:numPr>
          <w:ilvl w:val="0"/>
          <w:numId w:val="20"/>
        </w:numPr>
        <w:tabs>
          <w:tab w:val="left" w:pos="460"/>
        </w:tabs>
        <w:spacing w:before="3" w:line="274" w:lineRule="auto"/>
        <w:ind w:right="506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k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ori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em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are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(</w:t>
      </w:r>
      <w:r w:rsidR="00925691" w:rsidRPr="00814335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 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)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co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 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proofErr w:type="gramStart"/>
      <w:r w:rsidRPr="00814335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  <w:highlight w:val="red"/>
        </w:rPr>
        <w:t>he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  <w:highlight w:val="red"/>
        </w:rPr>
        <w:t xml:space="preserve"> 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  <w:highlight w:val="red"/>
        </w:rPr>
        <w:t>C</w:t>
      </w:r>
      <w:r w:rsidRPr="00814335">
        <w:rPr>
          <w:rFonts w:asciiTheme="minorHAnsi" w:eastAsia="Arial" w:hAnsiTheme="minorHAnsi" w:cstheme="minorHAnsi"/>
          <w:sz w:val="24"/>
          <w:szCs w:val="24"/>
          <w:highlight w:val="red"/>
        </w:rPr>
        <w:t>ompany</w:t>
      </w:r>
      <w:proofErr w:type="gramEnd"/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[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RESP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B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LE 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EA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]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co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emed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t</w:t>
      </w:r>
      <w:r w:rsidRPr="00814335">
        <w:rPr>
          <w:rFonts w:asciiTheme="minorHAnsi" w:eastAsia="Arial" w:hAnsiTheme="minorHAnsi" w:cstheme="minorHAnsi"/>
          <w:sz w:val="24"/>
          <w:szCs w:val="24"/>
        </w:rPr>
        <w:t>o be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p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ti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pi</w:t>
      </w:r>
      <w:r w:rsidRPr="00814335">
        <w:rPr>
          <w:rFonts w:asciiTheme="minorHAnsi" w:eastAsia="Arial" w:hAnsiTheme="minorHAnsi" w:cstheme="minorHAnsi"/>
          <w:sz w:val="24"/>
          <w:szCs w:val="24"/>
        </w:rPr>
        <w:t>c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s,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esti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ati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n.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 co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ured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:</w:t>
      </w:r>
    </w:p>
    <w:p w14:paraId="232DBF7A" w14:textId="7CCC5F57" w:rsidR="00045C83" w:rsidRPr="00814335" w:rsidRDefault="00B0063D" w:rsidP="00F33BC7">
      <w:pPr>
        <w:pStyle w:val="ListParagraph"/>
        <w:numPr>
          <w:ilvl w:val="0"/>
          <w:numId w:val="20"/>
        </w:numPr>
        <w:spacing w:before="2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z w:val="24"/>
          <w:szCs w:val="24"/>
        </w:rPr>
        <w:t>A 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sh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bro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se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r-</w:t>
      </w:r>
      <w:r w:rsidRPr="00814335">
        <w:rPr>
          <w:rFonts w:asciiTheme="minorHAnsi" w:eastAsia="Arial" w:hAnsiTheme="minorHAnsi" w:cstheme="minorHAnsi"/>
          <w:sz w:val="24"/>
          <w:szCs w:val="24"/>
        </w:rPr>
        <w:t>b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sed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nte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ac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by </w:t>
      </w:r>
      <w:r w:rsidR="00925691" w:rsidRPr="00814335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[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RESP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814335">
        <w:rPr>
          <w:rFonts w:asciiTheme="minorHAnsi" w:eastAsia="Arial" w:hAnsiTheme="minorHAnsi" w:cstheme="minorHAnsi"/>
          <w:sz w:val="24"/>
          <w:szCs w:val="24"/>
        </w:rPr>
        <w:t>LE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EA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]</w:t>
      </w:r>
      <w:r w:rsidRPr="00814335">
        <w:rPr>
          <w:rFonts w:asciiTheme="minorHAnsi" w:eastAsia="Arial" w:hAnsiTheme="minorHAnsi" w:cstheme="minorHAnsi"/>
          <w:sz w:val="24"/>
          <w:szCs w:val="24"/>
        </w:rPr>
        <w:t>.</w:t>
      </w:r>
    </w:p>
    <w:p w14:paraId="2D177919" w14:textId="0D5A97F0" w:rsidR="00045C83" w:rsidRPr="00814335" w:rsidRDefault="00B0063D" w:rsidP="00F33BC7">
      <w:pPr>
        <w:pStyle w:val="ListParagraph"/>
        <w:numPr>
          <w:ilvl w:val="0"/>
          <w:numId w:val="20"/>
        </w:numPr>
        <w:tabs>
          <w:tab w:val="left" w:pos="460"/>
        </w:tabs>
        <w:spacing w:before="39" w:line="274" w:lineRule="auto"/>
        <w:ind w:right="621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l /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S 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er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="00925691" w:rsidRPr="00814335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[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RESP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B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LE 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EA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]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814335">
        <w:rPr>
          <w:rFonts w:asciiTheme="minorHAnsi" w:eastAsia="Arial" w:hAnsiTheme="minorHAnsi" w:cstheme="minorHAnsi"/>
          <w:sz w:val="24"/>
          <w:szCs w:val="24"/>
        </w:rPr>
        <w:t>b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x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 a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su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ary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he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nc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nt.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925691" w:rsidRPr="00814335">
        <w:rPr>
          <w:rFonts w:asciiTheme="minorHAnsi" w:eastAsia="Arial" w:hAnsiTheme="minorHAnsi" w:cstheme="minorHAnsi"/>
          <w:spacing w:val="2"/>
          <w:sz w:val="24"/>
          <w:szCs w:val="24"/>
        </w:rPr>
        <w:t>Unison Globus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[R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LE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NA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]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so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ec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es de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l 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ati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l p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p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ses.</w:t>
      </w:r>
    </w:p>
    <w:p w14:paraId="788D7C62" w14:textId="3B0D838B" w:rsidR="00045C83" w:rsidRPr="00814335" w:rsidRDefault="00B0063D" w:rsidP="00F33BC7">
      <w:pPr>
        <w:pStyle w:val="ListParagraph"/>
        <w:numPr>
          <w:ilvl w:val="0"/>
          <w:numId w:val="20"/>
        </w:numPr>
        <w:tabs>
          <w:tab w:val="left" w:pos="460"/>
        </w:tabs>
        <w:spacing w:before="3" w:line="273" w:lineRule="auto"/>
        <w:ind w:right="516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ng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p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ati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em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 co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or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l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, 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by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 co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so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(</w:t>
      </w:r>
      <w:r w:rsidR="00925691" w:rsidRPr="00814335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)</w:t>
      </w:r>
      <w:r w:rsidRPr="00814335">
        <w:rPr>
          <w:rFonts w:asciiTheme="minorHAnsi" w:eastAsia="Arial" w:hAnsiTheme="minorHAnsi" w:cstheme="minorHAnsi"/>
          <w:sz w:val="24"/>
          <w:szCs w:val="24"/>
        </w:rPr>
        <w:t>:</w:t>
      </w:r>
    </w:p>
    <w:p w14:paraId="66E9C6AB" w14:textId="77777777" w:rsidR="00045C83" w:rsidRPr="00814335" w:rsidRDefault="00045C83">
      <w:pPr>
        <w:spacing w:before="10" w:line="200" w:lineRule="exact"/>
        <w:rPr>
          <w:sz w:val="24"/>
          <w:szCs w:val="24"/>
        </w:rPr>
      </w:pPr>
    </w:p>
    <w:p w14:paraId="31776CC2" w14:textId="13B0CCF3" w:rsidR="00045C83" w:rsidRPr="00814335" w:rsidRDefault="00B0063D">
      <w:pPr>
        <w:spacing w:line="240" w:lineRule="exact"/>
        <w:ind w:left="472" w:right="3470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z w:val="24"/>
          <w:szCs w:val="24"/>
        </w:rPr>
        <w:lastRenderedPageBreak/>
        <w:t xml:space="preserve">a) </w:t>
      </w:r>
      <w:r w:rsidRPr="00814335">
        <w:rPr>
          <w:rFonts w:asciiTheme="minorHAnsi" w:eastAsia="Arial" w:hAnsiTheme="minorHAnsi" w:cstheme="minorHAnsi"/>
          <w:spacing w:val="4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ny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s,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c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or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el</w:t>
      </w:r>
      <w:r w:rsidRPr="00814335">
        <w:rPr>
          <w:rFonts w:asciiTheme="minorHAnsi" w:eastAsia="Arial" w:hAnsiTheme="minorHAnsi" w:cstheme="minorHAnsi"/>
          <w:sz w:val="24"/>
          <w:szCs w:val="24"/>
        </w:rPr>
        <w:t>eti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ns 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z w:val="24"/>
          <w:szCs w:val="24"/>
        </w:rPr>
        <w:t>ser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acc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. </w:t>
      </w:r>
      <w:r w:rsidR="00F33BC7" w:rsidRPr="00814335">
        <w:rPr>
          <w:rFonts w:asciiTheme="minorHAnsi" w:eastAsia="Arial" w:hAnsiTheme="minorHAnsi" w:cstheme="minorHAnsi"/>
          <w:sz w:val="24"/>
          <w:szCs w:val="24"/>
        </w:rPr>
        <w:t xml:space="preserve">                 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b) </w:t>
      </w:r>
      <w:r w:rsidRPr="00814335">
        <w:rPr>
          <w:rFonts w:asciiTheme="minorHAnsi" w:eastAsia="Arial" w:hAnsiTheme="minorHAnsi" w:cstheme="minorHAnsi"/>
          <w:spacing w:val="4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ny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or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proofErr w:type="spellStart"/>
      <w:r w:rsidRPr="00814335">
        <w:rPr>
          <w:rFonts w:asciiTheme="minorHAnsi" w:eastAsia="Arial" w:hAnsiTheme="minorHAnsi" w:cstheme="minorHAnsi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proofErr w:type="spellEnd"/>
      <w:r w:rsidRPr="00814335">
        <w:rPr>
          <w:rFonts w:asciiTheme="minorHAnsi" w:eastAsia="Arial" w:hAnsiTheme="minorHAnsi" w:cstheme="minorHAnsi"/>
          <w:sz w:val="24"/>
          <w:szCs w:val="24"/>
        </w:rPr>
        <w:t xml:space="preserve"> 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em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p</w:t>
      </w:r>
      <w:r w:rsidRPr="00814335">
        <w:rPr>
          <w:rFonts w:asciiTheme="minorHAnsi" w:eastAsia="Arial" w:hAnsiTheme="minorHAnsi" w:cstheme="minorHAnsi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z w:val="24"/>
          <w:szCs w:val="24"/>
        </w:rPr>
        <w:t>ser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l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.</w:t>
      </w:r>
    </w:p>
    <w:p w14:paraId="4D9411C3" w14:textId="77777777" w:rsidR="00045C83" w:rsidRPr="00814335" w:rsidRDefault="00B0063D">
      <w:pPr>
        <w:spacing w:line="240" w:lineRule="exact"/>
        <w:ind w:left="472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z w:val="24"/>
          <w:szCs w:val="24"/>
        </w:rPr>
        <w:t xml:space="preserve">c) </w:t>
      </w:r>
      <w:r w:rsidRPr="00814335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ny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c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on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m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z w:val="24"/>
          <w:szCs w:val="24"/>
        </w:rPr>
        <w:t>.</w:t>
      </w:r>
    </w:p>
    <w:p w14:paraId="447A4406" w14:textId="129F2F6A" w:rsidR="00045C83" w:rsidRPr="00814335" w:rsidRDefault="00B0063D">
      <w:pPr>
        <w:spacing w:before="3" w:line="240" w:lineRule="exact"/>
        <w:ind w:left="832" w:right="78" w:hanging="360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z w:val="24"/>
          <w:szCs w:val="24"/>
        </w:rPr>
        <w:t xml:space="preserve">d) </w:t>
      </w:r>
      <w:r w:rsidRPr="00814335">
        <w:rPr>
          <w:rFonts w:asciiTheme="minorHAnsi" w:eastAsia="Arial" w:hAnsiTheme="minorHAnsi" w:cstheme="minorHAnsi"/>
          <w:spacing w:val="4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ny</w:t>
      </w:r>
      <w:r w:rsidRPr="00814335">
        <w:rPr>
          <w:rFonts w:asciiTheme="minorHAnsi" w:eastAsia="Arial" w:hAnsiTheme="minorHAnsi" w:cstheme="minorHAnsi"/>
          <w:spacing w:val="49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acc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ss</w:t>
      </w:r>
      <w:r w:rsidRPr="00814335">
        <w:rPr>
          <w:rFonts w:asciiTheme="minorHAnsi" w:eastAsia="Arial" w:hAnsiTheme="minorHAnsi" w:cstheme="minorHAnsi"/>
          <w:spacing w:val="5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5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5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ser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er,</w:t>
      </w:r>
      <w:r w:rsidRPr="00814335">
        <w:rPr>
          <w:rFonts w:asciiTheme="minorHAnsi" w:eastAsia="Arial" w:hAnsiTheme="minorHAnsi" w:cstheme="minorHAnsi"/>
          <w:spacing w:val="5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or</w:t>
      </w:r>
      <w:r w:rsidRPr="00814335">
        <w:rPr>
          <w:rFonts w:asciiTheme="minorHAnsi" w:eastAsia="Arial" w:hAnsiTheme="minorHAnsi" w:cstheme="minorHAnsi"/>
          <w:spacing w:val="5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814335">
        <w:rPr>
          <w:rFonts w:asciiTheme="minorHAnsi" w:eastAsia="Arial" w:hAnsiTheme="minorHAnsi" w:cstheme="minorHAnsi"/>
          <w:sz w:val="24"/>
          <w:szCs w:val="24"/>
        </w:rPr>
        <w:t>p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814335">
        <w:rPr>
          <w:rFonts w:asciiTheme="minorHAnsi" w:eastAsia="Arial" w:hAnsiTheme="minorHAnsi" w:cstheme="minorHAnsi"/>
          <w:sz w:val="24"/>
          <w:szCs w:val="24"/>
        </w:rPr>
        <w:t>cati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5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5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on</w:t>
      </w:r>
      <w:r w:rsidRPr="00814335">
        <w:rPr>
          <w:rFonts w:asciiTheme="minorHAnsi" w:eastAsia="Arial" w:hAnsiTheme="minorHAnsi" w:cstheme="minorHAnsi"/>
          <w:spacing w:val="5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5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ser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,</w:t>
      </w:r>
      <w:r w:rsidRPr="00814335">
        <w:rPr>
          <w:rFonts w:asciiTheme="minorHAnsi" w:eastAsia="Arial" w:hAnsiTheme="minorHAnsi" w:cstheme="minorHAnsi"/>
          <w:spacing w:val="5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nc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814335">
        <w:rPr>
          <w:rFonts w:asciiTheme="minorHAnsi" w:eastAsia="Arial" w:hAnsiTheme="minorHAnsi" w:cstheme="minorHAnsi"/>
          <w:sz w:val="24"/>
          <w:szCs w:val="24"/>
        </w:rPr>
        <w:t>ng</w:t>
      </w:r>
      <w:r w:rsidRPr="00814335">
        <w:rPr>
          <w:rFonts w:asciiTheme="minorHAnsi" w:eastAsia="Arial" w:hAnsiTheme="minorHAnsi" w:cstheme="minorHAnsi"/>
          <w:spacing w:val="5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814335">
        <w:rPr>
          <w:rFonts w:asciiTheme="minorHAnsi" w:eastAsia="Arial" w:hAnsiTheme="minorHAnsi" w:cstheme="minorHAnsi"/>
          <w:sz w:val="24"/>
          <w:szCs w:val="24"/>
        </w:rPr>
        <w:t>es</w:t>
      </w:r>
      <w:r w:rsidRPr="00814335">
        <w:rPr>
          <w:rFonts w:asciiTheme="minorHAnsi" w:eastAsia="Arial" w:hAnsiTheme="minorHAnsi" w:cstheme="minorHAnsi"/>
          <w:spacing w:val="5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5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="0079098E" w:rsidRPr="00814335">
        <w:rPr>
          <w:rFonts w:asciiTheme="minorHAnsi" w:eastAsia="Arial" w:hAnsiTheme="minorHAnsi" w:cstheme="minorHAnsi"/>
          <w:sz w:val="24"/>
          <w:szCs w:val="24"/>
        </w:rPr>
        <w:t>sensitive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a.</w:t>
      </w:r>
    </w:p>
    <w:p w14:paraId="21908062" w14:textId="1ED9D4BD" w:rsidR="00045C83" w:rsidRPr="00814335" w:rsidRDefault="00B0063D">
      <w:pPr>
        <w:spacing w:before="2" w:line="240" w:lineRule="exact"/>
        <w:ind w:left="472" w:right="2503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z w:val="24"/>
          <w:szCs w:val="24"/>
        </w:rPr>
        <w:t xml:space="preserve">e) </w:t>
      </w:r>
      <w:r w:rsidRPr="00814335">
        <w:rPr>
          <w:rFonts w:asciiTheme="minorHAnsi" w:eastAsia="Arial" w:hAnsiTheme="minorHAnsi" w:cstheme="minorHAnsi"/>
          <w:spacing w:val="4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c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ken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by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wi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 p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es. </w:t>
      </w:r>
      <w:r w:rsidR="00F33BC7" w:rsidRPr="00814335">
        <w:rPr>
          <w:rFonts w:asciiTheme="minorHAnsi" w:eastAsia="Arial" w:hAnsiTheme="minorHAnsi" w:cstheme="minorHAnsi"/>
          <w:sz w:val="24"/>
          <w:szCs w:val="24"/>
        </w:rPr>
        <w:t xml:space="preserve">        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)  </w:t>
      </w:r>
      <w:r w:rsidRPr="00814335">
        <w:rPr>
          <w:rFonts w:asciiTheme="minorHAnsi" w:eastAsia="Arial" w:hAnsiTheme="minorHAnsi" w:cstheme="minorHAnsi"/>
          <w:spacing w:val="4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ny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acc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ss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 aud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814335">
        <w:rPr>
          <w:rFonts w:asciiTheme="minorHAnsi" w:eastAsia="Arial" w:hAnsiTheme="minorHAnsi" w:cstheme="minorHAnsi"/>
          <w:sz w:val="24"/>
          <w:szCs w:val="24"/>
        </w:rPr>
        <w:t>s.</w:t>
      </w:r>
    </w:p>
    <w:p w14:paraId="3F9A0026" w14:textId="77777777" w:rsidR="00045C83" w:rsidRPr="00814335" w:rsidRDefault="00B0063D">
      <w:pPr>
        <w:spacing w:before="2" w:line="240" w:lineRule="exact"/>
        <w:ind w:left="832" w:right="68" w:hanging="360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) </w:t>
      </w:r>
      <w:r w:rsidRPr="00814335">
        <w:rPr>
          <w:rFonts w:asciiTheme="minorHAnsi" w:eastAsia="Arial" w:hAnsiTheme="minorHAnsi" w:cstheme="minorHAnsi"/>
          <w:spacing w:val="40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ny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c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on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/</w:t>
      </w:r>
      <w:r w:rsidRPr="00814335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el</w:t>
      </w:r>
      <w:r w:rsidRPr="00814335">
        <w:rPr>
          <w:rFonts w:asciiTheme="minorHAnsi" w:eastAsia="Arial" w:hAnsiTheme="minorHAnsi" w:cstheme="minorHAnsi"/>
          <w:sz w:val="24"/>
          <w:szCs w:val="24"/>
        </w:rPr>
        <w:t>eti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of</w:t>
      </w:r>
      <w:r w:rsidRPr="00814335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-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el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ob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814335">
        <w:rPr>
          <w:rFonts w:asciiTheme="minorHAnsi" w:eastAsia="Arial" w:hAnsiTheme="minorHAnsi" w:cstheme="minorHAnsi"/>
          <w:sz w:val="24"/>
          <w:szCs w:val="24"/>
        </w:rPr>
        <w:t>ects</w:t>
      </w:r>
      <w:r w:rsidRPr="00814335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nsta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by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7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s.</w:t>
      </w:r>
      <w:r w:rsidRPr="00814335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ost</w:t>
      </w:r>
      <w:r w:rsidRPr="00814335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4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-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el 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814335">
        <w:rPr>
          <w:rFonts w:asciiTheme="minorHAnsi" w:eastAsia="Arial" w:hAnsiTheme="minorHAnsi" w:cstheme="minorHAnsi"/>
          <w:sz w:val="24"/>
          <w:szCs w:val="24"/>
        </w:rPr>
        <w:t>ec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47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un</w:t>
      </w:r>
      <w:r w:rsidRPr="00814335">
        <w:rPr>
          <w:rFonts w:asciiTheme="minorHAnsi" w:eastAsia="Arial" w:hAnsiTheme="minorHAnsi" w:cstheme="minorHAnsi"/>
          <w:spacing w:val="46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46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or</w:t>
      </w:r>
      <w:r w:rsidRPr="00814335">
        <w:rPr>
          <w:rFonts w:asciiTheme="minorHAnsi" w:eastAsia="Arial" w:hAnsiTheme="minorHAnsi" w:cstheme="minorHAnsi"/>
          <w:spacing w:val="47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es,</w:t>
      </w:r>
      <w:r w:rsidRPr="00814335">
        <w:rPr>
          <w:rFonts w:asciiTheme="minorHAnsi" w:eastAsia="Arial" w:hAnsiTheme="minorHAnsi" w:cstheme="minorHAnsi"/>
          <w:spacing w:val="48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46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z w:val="24"/>
          <w:szCs w:val="24"/>
        </w:rPr>
        <w:t>ome</w:t>
      </w:r>
      <w:r w:rsidRPr="00814335">
        <w:rPr>
          <w:rFonts w:asciiTheme="minorHAnsi" w:eastAsia="Arial" w:hAnsiTheme="minorHAnsi" w:cstheme="minorHAnsi"/>
          <w:spacing w:val="47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can</w:t>
      </w:r>
      <w:r w:rsidRPr="00814335">
        <w:rPr>
          <w:rFonts w:asciiTheme="minorHAnsi" w:eastAsia="Arial" w:hAnsiTheme="minorHAnsi" w:cstheme="minorHAnsi"/>
          <w:spacing w:val="46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be</w:t>
      </w:r>
      <w:r w:rsidRPr="00814335">
        <w:rPr>
          <w:rFonts w:asciiTheme="minorHAnsi" w:eastAsia="Arial" w:hAnsiTheme="minorHAnsi" w:cstheme="minorHAnsi"/>
          <w:spacing w:val="46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814335">
        <w:rPr>
          <w:rFonts w:asciiTheme="minorHAnsi" w:eastAsia="Arial" w:hAnsiTheme="minorHAnsi" w:cstheme="minorHAnsi"/>
          <w:sz w:val="24"/>
          <w:szCs w:val="24"/>
        </w:rPr>
        <w:t>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46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at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r</w:t>
      </w:r>
    </w:p>
    <w:p w14:paraId="120495C3" w14:textId="77777777" w:rsidR="00045C83" w:rsidRPr="00814335" w:rsidRDefault="00B0063D">
      <w:pPr>
        <w:spacing w:line="240" w:lineRule="exact"/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z w:val="24"/>
          <w:szCs w:val="24"/>
        </w:rPr>
        <w:t>acc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ss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 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814335">
        <w:rPr>
          <w:rFonts w:asciiTheme="minorHAnsi" w:eastAsia="Arial" w:hAnsiTheme="minorHAnsi" w:cstheme="minorHAnsi"/>
          <w:sz w:val="24"/>
          <w:szCs w:val="24"/>
        </w:rPr>
        <w:t>)</w:t>
      </w:r>
    </w:p>
    <w:p w14:paraId="54F21927" w14:textId="77777777" w:rsidR="00045C83" w:rsidRPr="00814335" w:rsidRDefault="00045C83">
      <w:pPr>
        <w:spacing w:before="4" w:line="140" w:lineRule="exact"/>
        <w:rPr>
          <w:rFonts w:asciiTheme="minorHAnsi" w:hAnsiTheme="minorHAnsi" w:cstheme="minorHAnsi"/>
          <w:sz w:val="24"/>
          <w:szCs w:val="24"/>
        </w:rPr>
      </w:pPr>
    </w:p>
    <w:p w14:paraId="66BBD9A9" w14:textId="77777777" w:rsidR="00045C83" w:rsidRPr="00814335" w:rsidRDefault="00045C83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14:paraId="370CE32D" w14:textId="5D9110E9" w:rsidR="00814335" w:rsidRDefault="00B0063D">
      <w:pPr>
        <w:tabs>
          <w:tab w:val="left" w:pos="460"/>
        </w:tabs>
        <w:spacing w:line="273" w:lineRule="auto"/>
        <w:ind w:left="472" w:right="540" w:hanging="360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Segoe Fluent Icons" w:hAnsiTheme="minorHAnsi" w:cstheme="minorHAnsi"/>
          <w:w w:val="46"/>
          <w:sz w:val="24"/>
          <w:szCs w:val="24"/>
        </w:rPr>
        <w:t></w:t>
      </w:r>
      <w:r w:rsidRPr="00814335">
        <w:rPr>
          <w:rFonts w:asciiTheme="minorHAnsi" w:eastAsia="Segoe Fluent Icons" w:hAnsiTheme="minorHAnsi" w:cstheme="minorHAnsi"/>
          <w:sz w:val="24"/>
          <w:szCs w:val="24"/>
        </w:rPr>
        <w:tab/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ng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z w:val="24"/>
          <w:szCs w:val="24"/>
        </w:rPr>
        <w:t>atabase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em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 co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or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l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, 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by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 net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ork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m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(</w:t>
      </w:r>
      <w:r w:rsidR="00925691" w:rsidRPr="00814335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e 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are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d ho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e):</w:t>
      </w:r>
    </w:p>
    <w:p w14:paraId="102BBD90" w14:textId="77777777" w:rsidR="00045C83" w:rsidRPr="00F33BC7" w:rsidRDefault="00B0063D">
      <w:pPr>
        <w:spacing w:before="32"/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z w:val="22"/>
          <w:szCs w:val="22"/>
        </w:rPr>
        <w:t xml:space="preserve">a) </w:t>
      </w:r>
      <w:r w:rsidRPr="00F33BC7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il</w:t>
      </w:r>
      <w:r w:rsidRPr="00F33BC7">
        <w:rPr>
          <w:rFonts w:asciiTheme="minorHAnsi" w:eastAsia="Arial" w:hAnsiTheme="minorHAnsi" w:cstheme="minorHAnsi"/>
          <w:sz w:val="22"/>
          <w:szCs w:val="22"/>
        </w:rPr>
        <w:t>ed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us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acc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>ss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em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p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o l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>g in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t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h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>ac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F33BC7">
        <w:rPr>
          <w:rFonts w:asciiTheme="minorHAnsi" w:eastAsia="Arial" w:hAnsiTheme="minorHAnsi" w:cstheme="minorHAnsi"/>
          <w:sz w:val="22"/>
          <w:szCs w:val="22"/>
        </w:rPr>
        <w:t>e da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b</w:t>
      </w:r>
      <w:r w:rsidRPr="00F33BC7">
        <w:rPr>
          <w:rFonts w:asciiTheme="minorHAnsi" w:eastAsia="Arial" w:hAnsiTheme="minorHAnsi" w:cstheme="minorHAnsi"/>
          <w:sz w:val="22"/>
          <w:szCs w:val="22"/>
        </w:rPr>
        <w:t>as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>.</w:t>
      </w:r>
    </w:p>
    <w:p w14:paraId="7913FDE6" w14:textId="2B26E2AC" w:rsidR="00045C83" w:rsidRPr="00F33BC7" w:rsidRDefault="00B0063D">
      <w:pPr>
        <w:spacing w:before="2" w:line="240" w:lineRule="exact"/>
        <w:ind w:left="472" w:right="1598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z w:val="22"/>
          <w:szCs w:val="22"/>
        </w:rPr>
        <w:t xml:space="preserve">b) </w:t>
      </w:r>
      <w:r w:rsidRPr="00F33BC7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n 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h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t h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b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>en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d or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v</w:t>
      </w:r>
      <w:r w:rsidRPr="00F33BC7">
        <w:rPr>
          <w:rFonts w:asciiTheme="minorHAnsi" w:eastAsia="Arial" w:hAnsiTheme="minorHAnsi" w:cstheme="minorHAnsi"/>
          <w:sz w:val="22"/>
          <w:szCs w:val="22"/>
        </w:rPr>
        <w:t>ed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as 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z w:val="22"/>
          <w:szCs w:val="22"/>
        </w:rPr>
        <w:t>atabase us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r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 d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b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se. </w:t>
      </w:r>
      <w:r w:rsidR="00F33BC7">
        <w:rPr>
          <w:rFonts w:asciiTheme="minorHAnsi" w:eastAsia="Arial" w:hAnsiTheme="minorHAnsi" w:cstheme="minorHAnsi"/>
          <w:sz w:val="22"/>
          <w:szCs w:val="22"/>
        </w:rPr>
        <w:t xml:space="preserve">             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c) </w:t>
      </w:r>
      <w:r w:rsidRPr="00F33BC7">
        <w:rPr>
          <w:rFonts w:asciiTheme="minorHAnsi" w:eastAsia="Arial" w:hAnsiTheme="minorHAnsi" w:cstheme="minorHAnsi"/>
          <w:spacing w:val="54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n 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h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t h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b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>en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d or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v</w:t>
      </w:r>
      <w:r w:rsidRPr="00F33BC7">
        <w:rPr>
          <w:rFonts w:asciiTheme="minorHAnsi" w:eastAsia="Arial" w:hAnsiTheme="minorHAnsi" w:cstheme="minorHAnsi"/>
          <w:sz w:val="22"/>
          <w:szCs w:val="22"/>
        </w:rPr>
        <w:t>ed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>om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a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F33BC7">
        <w:rPr>
          <w:rFonts w:asciiTheme="minorHAnsi" w:eastAsia="Arial" w:hAnsiTheme="minorHAnsi" w:cstheme="minorHAnsi"/>
          <w:sz w:val="22"/>
          <w:szCs w:val="22"/>
        </w:rPr>
        <w:t>e.</w:t>
      </w:r>
    </w:p>
    <w:p w14:paraId="0F00506D" w14:textId="77777777" w:rsidR="00045C83" w:rsidRPr="00F33BC7" w:rsidRDefault="00B0063D">
      <w:pPr>
        <w:spacing w:line="240" w:lineRule="exact"/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z w:val="22"/>
          <w:szCs w:val="22"/>
        </w:rPr>
        <w:t xml:space="preserve">d) </w:t>
      </w:r>
      <w:r w:rsidRPr="00F33BC7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b</w:t>
      </w:r>
      <w:r w:rsidRPr="00F33BC7">
        <w:rPr>
          <w:rFonts w:asciiTheme="minorHAnsi" w:eastAsia="Arial" w:hAnsiTheme="minorHAnsi" w:cstheme="minorHAnsi"/>
          <w:sz w:val="22"/>
          <w:szCs w:val="22"/>
        </w:rPr>
        <w:t>ase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r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h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h</w:t>
      </w:r>
      <w:r w:rsidRPr="00F33BC7">
        <w:rPr>
          <w:rFonts w:asciiTheme="minorHAnsi" w:eastAsia="Arial" w:hAnsiTheme="minorHAnsi" w:cstheme="minorHAnsi"/>
          <w:sz w:val="22"/>
          <w:szCs w:val="22"/>
        </w:rPr>
        <w:t>as been 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or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v</w:t>
      </w:r>
      <w:r w:rsidRPr="00F33BC7">
        <w:rPr>
          <w:rFonts w:asciiTheme="minorHAnsi" w:eastAsia="Arial" w:hAnsiTheme="minorHAnsi" w:cstheme="minorHAnsi"/>
          <w:sz w:val="22"/>
          <w:szCs w:val="22"/>
        </w:rPr>
        <w:t>ed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fr</w:t>
      </w:r>
      <w:r w:rsidRPr="00F33BC7">
        <w:rPr>
          <w:rFonts w:asciiTheme="minorHAnsi" w:eastAsia="Arial" w:hAnsiTheme="minorHAnsi" w:cstheme="minorHAnsi"/>
          <w:sz w:val="22"/>
          <w:szCs w:val="22"/>
        </w:rPr>
        <w:t>om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 d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b</w:t>
      </w:r>
      <w:r w:rsidRPr="00F33BC7">
        <w:rPr>
          <w:rFonts w:asciiTheme="minorHAnsi" w:eastAsia="Arial" w:hAnsiTheme="minorHAnsi" w:cstheme="minorHAnsi"/>
          <w:sz w:val="22"/>
          <w:szCs w:val="22"/>
        </w:rPr>
        <w:t>as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>.</w:t>
      </w:r>
    </w:p>
    <w:p w14:paraId="1A1A206B" w14:textId="6FB89666" w:rsidR="00045C83" w:rsidRPr="00F33BC7" w:rsidRDefault="00B0063D">
      <w:pPr>
        <w:spacing w:before="6" w:line="240" w:lineRule="exact"/>
        <w:ind w:left="472" w:right="3224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z w:val="22"/>
          <w:szCs w:val="22"/>
        </w:rPr>
        <w:t xml:space="preserve">e) </w:t>
      </w:r>
      <w:r w:rsidRPr="00F33BC7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p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ss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w</w:t>
      </w:r>
      <w:r w:rsidRPr="00F33BC7">
        <w:rPr>
          <w:rFonts w:asciiTheme="minorHAnsi" w:eastAsia="Arial" w:hAnsiTheme="minorHAnsi" w:cstheme="minorHAnsi"/>
          <w:sz w:val="22"/>
          <w:szCs w:val="22"/>
        </w:rPr>
        <w:t>ord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t</w:t>
      </w:r>
      <w:r w:rsidRPr="00F33BC7">
        <w:rPr>
          <w:rFonts w:asciiTheme="minorHAnsi" w:eastAsia="Arial" w:hAnsiTheme="minorHAnsi" w:cstheme="minorHAnsi"/>
          <w:sz w:val="22"/>
          <w:szCs w:val="22"/>
        </w:rPr>
        <w:t>h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h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b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>n cha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>ed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z w:val="22"/>
          <w:szCs w:val="22"/>
        </w:rPr>
        <w:t>or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an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p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pli</w:t>
      </w:r>
      <w:r w:rsidRPr="00F33BC7">
        <w:rPr>
          <w:rFonts w:asciiTheme="minorHAnsi" w:eastAsia="Arial" w:hAnsiTheme="minorHAnsi" w:cstheme="minorHAnsi"/>
          <w:sz w:val="22"/>
          <w:szCs w:val="22"/>
        </w:rPr>
        <w:t>cati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n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. </w:t>
      </w:r>
      <w:r w:rsidR="00F33BC7">
        <w:rPr>
          <w:rFonts w:asciiTheme="minorHAnsi" w:eastAsia="Arial" w:hAnsiTheme="minorHAnsi" w:cstheme="minorHAnsi"/>
          <w:sz w:val="22"/>
          <w:szCs w:val="22"/>
        </w:rPr>
        <w:t xml:space="preserve">         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)  </w:t>
      </w:r>
      <w:r w:rsidRPr="00F33BC7">
        <w:rPr>
          <w:rFonts w:asciiTheme="minorHAnsi" w:eastAsia="Arial" w:hAnsiTheme="minorHAnsi" w:cstheme="minorHAnsi"/>
          <w:spacing w:val="4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b</w:t>
      </w:r>
      <w:r w:rsidRPr="00F33BC7">
        <w:rPr>
          <w:rFonts w:asciiTheme="minorHAnsi" w:eastAsia="Arial" w:hAnsiTheme="minorHAnsi" w:cstheme="minorHAnsi"/>
          <w:sz w:val="22"/>
          <w:szCs w:val="22"/>
        </w:rPr>
        <w:t>ase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t</w:t>
      </w:r>
      <w:r w:rsidRPr="00F33BC7">
        <w:rPr>
          <w:rFonts w:asciiTheme="minorHAnsi" w:eastAsia="Arial" w:hAnsiTheme="minorHAnsi" w:cstheme="minorHAnsi"/>
          <w:sz w:val="22"/>
          <w:szCs w:val="22"/>
        </w:rPr>
        <w:t>h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t h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b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>n c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z w:val="22"/>
          <w:szCs w:val="22"/>
        </w:rPr>
        <w:t>, 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z w:val="22"/>
          <w:szCs w:val="22"/>
        </w:rPr>
        <w:t>, or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dropp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>d.</w:t>
      </w:r>
    </w:p>
    <w:p w14:paraId="775A72E6" w14:textId="77777777" w:rsidR="00045C83" w:rsidRPr="00F33BC7" w:rsidRDefault="00B0063D">
      <w:pPr>
        <w:spacing w:line="240" w:lineRule="exact"/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) </w:t>
      </w:r>
      <w:r w:rsidRPr="00F33BC7">
        <w:rPr>
          <w:rFonts w:asciiTheme="minorHAnsi" w:eastAsia="Arial" w:hAnsiTheme="minorHAnsi" w:cstheme="minorHAnsi"/>
          <w:spacing w:val="40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b</w:t>
      </w:r>
      <w:r w:rsidRPr="00F33BC7">
        <w:rPr>
          <w:rFonts w:asciiTheme="minorHAnsi" w:eastAsia="Arial" w:hAnsiTheme="minorHAnsi" w:cstheme="minorHAnsi"/>
          <w:sz w:val="22"/>
          <w:szCs w:val="22"/>
        </w:rPr>
        <w:t>ase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b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j</w:t>
      </w:r>
      <w:r w:rsidRPr="00F33BC7">
        <w:rPr>
          <w:rFonts w:asciiTheme="minorHAnsi" w:eastAsia="Arial" w:hAnsiTheme="minorHAnsi" w:cstheme="minorHAnsi"/>
          <w:sz w:val="22"/>
          <w:szCs w:val="22"/>
        </w:rPr>
        <w:t>ec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,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z w:val="22"/>
          <w:szCs w:val="22"/>
        </w:rPr>
        <w:t>ch as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sch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F33BC7">
        <w:rPr>
          <w:rFonts w:asciiTheme="minorHAnsi" w:eastAsia="Arial" w:hAnsiTheme="minorHAnsi" w:cstheme="minorHAnsi"/>
          <w:sz w:val="22"/>
          <w:szCs w:val="22"/>
        </w:rPr>
        <w:t>a,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h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t h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b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>en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co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ed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>.</w:t>
      </w:r>
    </w:p>
    <w:p w14:paraId="63F6CD13" w14:textId="77777777" w:rsidR="00045C83" w:rsidRPr="00F33BC7" w:rsidRDefault="00B0063D">
      <w:pPr>
        <w:spacing w:before="1"/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z w:val="22"/>
          <w:szCs w:val="22"/>
        </w:rPr>
        <w:t xml:space="preserve">h) </w:t>
      </w:r>
      <w:r w:rsidRPr="00F33BC7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t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ken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by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z w:val="22"/>
          <w:szCs w:val="22"/>
        </w:rPr>
        <w:t>y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i</w:t>
      </w:r>
      <w:r w:rsidRPr="00F33BC7">
        <w:rPr>
          <w:rFonts w:asciiTheme="minorHAnsi" w:eastAsia="Arial" w:hAnsiTheme="minorHAnsi" w:cstheme="minorHAnsi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di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l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wi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h 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B</w:t>
      </w:r>
      <w:r w:rsidRPr="00F33BC7">
        <w:rPr>
          <w:rFonts w:asciiTheme="minorHAnsi" w:eastAsia="Arial" w:hAnsiTheme="minorHAnsi" w:cstheme="minorHAnsi"/>
          <w:sz w:val="22"/>
          <w:szCs w:val="22"/>
        </w:rPr>
        <w:t>A pri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v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il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>es.</w:t>
      </w:r>
    </w:p>
    <w:p w14:paraId="0E2644EC" w14:textId="77777777" w:rsidR="00045C83" w:rsidRDefault="00045C83">
      <w:pPr>
        <w:spacing w:before="5" w:line="140" w:lineRule="exact"/>
        <w:rPr>
          <w:sz w:val="15"/>
          <w:szCs w:val="15"/>
        </w:rPr>
      </w:pPr>
    </w:p>
    <w:p w14:paraId="6D2EBE3D" w14:textId="77777777" w:rsidR="00045C83" w:rsidRDefault="00045C83">
      <w:pPr>
        <w:spacing w:line="200" w:lineRule="exact"/>
      </w:pPr>
    </w:p>
    <w:p w14:paraId="35452651" w14:textId="1566FE19" w:rsidR="00045C83" w:rsidRPr="00814335" w:rsidRDefault="00B0063D">
      <w:pPr>
        <w:tabs>
          <w:tab w:val="left" w:pos="460"/>
        </w:tabs>
        <w:spacing w:line="273" w:lineRule="auto"/>
        <w:ind w:left="472" w:right="690" w:hanging="360"/>
        <w:rPr>
          <w:rFonts w:ascii="Arial" w:eastAsia="Arial" w:hAnsi="Arial" w:cs="Arial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></w:t>
      </w:r>
      <w:r>
        <w:rPr>
          <w:rFonts w:ascii="Segoe Fluent Icons" w:eastAsia="Segoe Fluent Icons" w:hAnsi="Segoe Fluent Icons" w:cs="Segoe Fluent Icons"/>
          <w:sz w:val="24"/>
          <w:szCs w:val="24"/>
        </w:rPr>
        <w:tab/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ng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ve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 co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ured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, 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by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ork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ori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g s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em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(</w:t>
      </w:r>
      <w:r w:rsidR="00925691" w:rsidRPr="00814335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 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are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)</w:t>
      </w:r>
      <w:r w:rsidRPr="00814335">
        <w:rPr>
          <w:rFonts w:asciiTheme="minorHAnsi" w:eastAsia="Arial" w:hAnsiTheme="minorHAnsi" w:cstheme="minorHAnsi"/>
          <w:sz w:val="24"/>
          <w:szCs w:val="24"/>
        </w:rPr>
        <w:t>:</w:t>
      </w:r>
    </w:p>
    <w:p w14:paraId="38DBCA84" w14:textId="77777777" w:rsidR="00045C83" w:rsidRDefault="00045C83">
      <w:pPr>
        <w:spacing w:before="2" w:line="200" w:lineRule="exact"/>
      </w:pPr>
    </w:p>
    <w:p w14:paraId="62F502AB" w14:textId="77777777" w:rsidR="00045C83" w:rsidRPr="00F33BC7" w:rsidRDefault="00B0063D">
      <w:pPr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z w:val="22"/>
          <w:szCs w:val="22"/>
        </w:rPr>
        <w:t xml:space="preserve">a) </w:t>
      </w:r>
      <w:r w:rsidRPr="00F33BC7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AC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L 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F33BC7">
        <w:rPr>
          <w:rFonts w:asciiTheme="minorHAnsi" w:eastAsia="Arial" w:hAnsiTheme="minorHAnsi" w:cstheme="minorHAnsi"/>
          <w:sz w:val="22"/>
          <w:szCs w:val="22"/>
        </w:rPr>
        <w:t>ati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>ns.</w:t>
      </w:r>
    </w:p>
    <w:p w14:paraId="6C74365B" w14:textId="77777777" w:rsidR="00045C83" w:rsidRPr="00F33BC7" w:rsidRDefault="00B0063D">
      <w:pPr>
        <w:spacing w:line="240" w:lineRule="exact"/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z w:val="22"/>
          <w:szCs w:val="22"/>
        </w:rPr>
        <w:t xml:space="preserve">b) </w:t>
      </w:r>
      <w:r w:rsidRPr="00F33BC7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v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li</w:t>
      </w:r>
      <w:r w:rsidRPr="00F33BC7">
        <w:rPr>
          <w:rFonts w:asciiTheme="minorHAnsi" w:eastAsia="Arial" w:hAnsiTheme="minorHAnsi" w:cstheme="minorHAnsi"/>
          <w:sz w:val="22"/>
          <w:szCs w:val="22"/>
        </w:rPr>
        <w:t>d user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h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cati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>n 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em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p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z w:val="22"/>
          <w:szCs w:val="22"/>
        </w:rPr>
        <w:t>.</w:t>
      </w:r>
    </w:p>
    <w:p w14:paraId="415631E7" w14:textId="77777777" w:rsidR="00045C83" w:rsidRPr="00F33BC7" w:rsidRDefault="00B0063D">
      <w:pPr>
        <w:spacing w:before="1"/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z w:val="22"/>
          <w:szCs w:val="22"/>
        </w:rPr>
        <w:t xml:space="preserve">c) </w:t>
      </w:r>
      <w:r w:rsidRPr="00F33BC7">
        <w:rPr>
          <w:rFonts w:asciiTheme="minorHAnsi" w:eastAsia="Arial" w:hAnsiTheme="minorHAnsi" w:cstheme="minorHAnsi"/>
          <w:spacing w:val="54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L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>on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z w:val="22"/>
          <w:szCs w:val="22"/>
        </w:rPr>
        <w:t>d a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k</w:t>
      </w:r>
      <w:r w:rsidRPr="00F33BC7">
        <w:rPr>
          <w:rFonts w:asciiTheme="minorHAnsi" w:eastAsia="Arial" w:hAnsiTheme="minorHAnsi" w:cstheme="minorHAnsi"/>
          <w:sz w:val="22"/>
          <w:szCs w:val="22"/>
        </w:rPr>
        <w:t>en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by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z w:val="22"/>
          <w:szCs w:val="22"/>
        </w:rPr>
        <w:t>y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i</w:t>
      </w:r>
      <w:r w:rsidRPr="00F33BC7">
        <w:rPr>
          <w:rFonts w:asciiTheme="minorHAnsi" w:eastAsia="Arial" w:hAnsiTheme="minorHAnsi" w:cstheme="minorHAnsi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z w:val="22"/>
          <w:szCs w:val="22"/>
        </w:rPr>
        <w:t>al us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ng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pri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v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il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>ed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acc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z w:val="22"/>
          <w:szCs w:val="22"/>
        </w:rPr>
        <w:t>.</w:t>
      </w:r>
    </w:p>
    <w:p w14:paraId="22C533AD" w14:textId="77777777" w:rsidR="00045C83" w:rsidRPr="00F33BC7" w:rsidRDefault="00B0063D">
      <w:pPr>
        <w:spacing w:before="2" w:line="240" w:lineRule="exact"/>
        <w:ind w:left="832" w:right="74" w:hanging="360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z w:val="22"/>
          <w:szCs w:val="22"/>
        </w:rPr>
        <w:t xml:space="preserve">d) </w:t>
      </w:r>
      <w:r w:rsidRPr="00F33BC7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proofErr w:type="gramStart"/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>ati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n </w:t>
      </w:r>
      <w:r w:rsidRPr="00F33BC7">
        <w:rPr>
          <w:rFonts w:asciiTheme="minorHAnsi" w:eastAsia="Arial" w:hAnsiTheme="minorHAnsi" w:cstheme="minorHAnsi"/>
          <w:spacing w:val="1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ch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>es</w:t>
      </w:r>
      <w:proofErr w:type="gramEnd"/>
      <w:r w:rsidRPr="00F33BC7">
        <w:rPr>
          <w:rFonts w:asciiTheme="minorHAnsi" w:eastAsia="Arial" w:hAnsiTheme="minorHAnsi" w:cstheme="minorHAnsi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e </w:t>
      </w:r>
      <w:r w:rsidRPr="00F33BC7">
        <w:rPr>
          <w:rFonts w:asciiTheme="minorHAnsi" w:eastAsia="Arial" w:hAnsiTheme="minorHAnsi" w:cstheme="minorHAnsi"/>
          <w:spacing w:val="1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o </w:t>
      </w:r>
      <w:r w:rsidRPr="00F33BC7">
        <w:rPr>
          <w:rFonts w:asciiTheme="minorHAnsi" w:eastAsia="Arial" w:hAnsiTheme="minorHAnsi" w:cstheme="minorHAnsi"/>
          <w:spacing w:val="1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he </w:t>
      </w:r>
      <w:r w:rsidRPr="00F33BC7">
        <w:rPr>
          <w:rFonts w:asciiTheme="minorHAnsi" w:eastAsia="Arial" w:hAnsiTheme="minorHAnsi" w:cstheme="minorHAnsi"/>
          <w:spacing w:val="9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4"/>
          <w:sz w:val="22"/>
          <w:szCs w:val="22"/>
        </w:rPr>
        <w:t>w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l </w:t>
      </w:r>
      <w:r w:rsidRPr="00F33BC7">
        <w:rPr>
          <w:rFonts w:asciiTheme="minorHAnsi" w:eastAsia="Arial" w:hAnsiTheme="minorHAnsi" w:cstheme="minorHAnsi"/>
          <w:spacing w:val="1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3"/>
          <w:sz w:val="22"/>
          <w:szCs w:val="22"/>
        </w:rPr>
        <w:t>(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.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. </w:t>
      </w:r>
      <w:r w:rsidRPr="00F33BC7">
        <w:rPr>
          <w:rFonts w:asciiTheme="minorHAnsi" w:eastAsia="Arial" w:hAnsiTheme="minorHAnsi" w:cstheme="minorHAnsi"/>
          <w:spacing w:val="13"/>
          <w:sz w:val="22"/>
          <w:szCs w:val="22"/>
        </w:rPr>
        <w:t xml:space="preserve"> </w:t>
      </w:r>
      <w:proofErr w:type="gramStart"/>
      <w:r w:rsidRPr="00F33BC7">
        <w:rPr>
          <w:rFonts w:asciiTheme="minorHAnsi" w:eastAsia="Arial" w:hAnsiTheme="minorHAnsi" w:cstheme="minorHAnsi"/>
          <w:sz w:val="22"/>
          <w:szCs w:val="22"/>
        </w:rPr>
        <w:t>p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oli</w:t>
      </w:r>
      <w:r w:rsidRPr="00F33BC7">
        <w:rPr>
          <w:rFonts w:asciiTheme="minorHAnsi" w:eastAsia="Arial" w:hAnsiTheme="minorHAnsi" w:cstheme="minorHAnsi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es </w:t>
      </w:r>
      <w:r w:rsidRPr="00F33BC7">
        <w:rPr>
          <w:rFonts w:asciiTheme="minorHAnsi" w:eastAsia="Arial" w:hAnsiTheme="minorHAnsi" w:cstheme="minorHAnsi"/>
          <w:spacing w:val="1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sa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bl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proofErr w:type="gramEnd"/>
      <w:r w:rsidRPr="00F33BC7">
        <w:rPr>
          <w:rFonts w:asciiTheme="minorHAnsi" w:eastAsia="Arial" w:hAnsiTheme="minorHAnsi" w:cstheme="minorHAnsi"/>
          <w:sz w:val="22"/>
          <w:szCs w:val="22"/>
        </w:rPr>
        <w:t xml:space="preserve">, </w:t>
      </w:r>
      <w:r w:rsidRPr="00F33BC7">
        <w:rPr>
          <w:rFonts w:asciiTheme="minorHAnsi" w:eastAsia="Arial" w:hAnsiTheme="minorHAnsi" w:cstheme="minorHAnsi"/>
          <w:spacing w:val="16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d, </w:t>
      </w:r>
      <w:r w:rsidRPr="00F33BC7">
        <w:rPr>
          <w:rFonts w:asciiTheme="minorHAnsi" w:eastAsia="Arial" w:hAnsiTheme="minorHAnsi" w:cstheme="minorHAnsi"/>
          <w:spacing w:val="13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el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eted, </w:t>
      </w:r>
      <w:r w:rsidRPr="00F33BC7">
        <w:rPr>
          <w:rFonts w:asciiTheme="minorHAnsi" w:eastAsia="Arial" w:hAnsiTheme="minorHAnsi" w:cstheme="minorHAnsi"/>
          <w:spacing w:val="13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r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)</w:t>
      </w:r>
      <w:r w:rsidRPr="00F33BC7">
        <w:rPr>
          <w:rFonts w:asciiTheme="minorHAnsi" w:eastAsia="Arial" w:hAnsiTheme="minorHAnsi" w:cstheme="minorHAnsi"/>
          <w:sz w:val="22"/>
          <w:szCs w:val="22"/>
        </w:rPr>
        <w:t>.</w:t>
      </w:r>
    </w:p>
    <w:p w14:paraId="025C35A4" w14:textId="77777777" w:rsidR="00045C83" w:rsidRDefault="00045C83">
      <w:pPr>
        <w:spacing w:line="140" w:lineRule="exact"/>
        <w:rPr>
          <w:sz w:val="15"/>
          <w:szCs w:val="15"/>
        </w:rPr>
      </w:pPr>
    </w:p>
    <w:p w14:paraId="26827420" w14:textId="77777777" w:rsidR="00045C83" w:rsidRDefault="00045C83">
      <w:pPr>
        <w:spacing w:line="200" w:lineRule="exact"/>
      </w:pPr>
    </w:p>
    <w:p w14:paraId="75ADB528" w14:textId="3AF2318B" w:rsidR="00045C83" w:rsidRPr="00F33BC7" w:rsidRDefault="00B0063D">
      <w:pPr>
        <w:tabs>
          <w:tab w:val="left" w:pos="460"/>
        </w:tabs>
        <w:spacing w:line="271" w:lineRule="auto"/>
        <w:ind w:left="472" w:right="686" w:hanging="360"/>
        <w:rPr>
          <w:rFonts w:asciiTheme="minorHAnsi" w:eastAsia="Arial" w:hAnsiTheme="minorHAnsi" w:cstheme="minorHAnsi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></w:t>
      </w:r>
      <w:r>
        <w:rPr>
          <w:rFonts w:ascii="Segoe Fluent Icons" w:eastAsia="Segoe Fluent Icons" w:hAnsi="Segoe Fluent Icons" w:cs="Segoe Fluent Icons"/>
          <w:sz w:val="24"/>
          <w:szCs w:val="24"/>
        </w:rPr>
        <w:tab/>
      </w:r>
      <w:r w:rsidRPr="00F33BC7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F33BC7">
        <w:rPr>
          <w:rFonts w:asciiTheme="minorHAnsi" w:eastAsia="Arial" w:hAnsiTheme="minorHAnsi" w:cstheme="minorHAnsi"/>
          <w:sz w:val="24"/>
          <w:szCs w:val="24"/>
        </w:rPr>
        <w:t>he</w:t>
      </w:r>
      <w:r w:rsidRPr="00F33BC7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F33BC7">
        <w:rPr>
          <w:rFonts w:asciiTheme="minorHAnsi" w:eastAsia="Arial" w:hAnsiTheme="minorHAnsi" w:cstheme="minorHAnsi"/>
          <w:sz w:val="24"/>
          <w:szCs w:val="24"/>
        </w:rPr>
        <w:t>o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F33BC7">
        <w:rPr>
          <w:rFonts w:asciiTheme="minorHAnsi" w:eastAsia="Arial" w:hAnsiTheme="minorHAnsi" w:cstheme="minorHAnsi"/>
          <w:sz w:val="24"/>
          <w:szCs w:val="24"/>
        </w:rPr>
        <w:t>o</w:t>
      </w:r>
      <w:r w:rsidRPr="00F33BC7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F33BC7">
        <w:rPr>
          <w:rFonts w:asciiTheme="minorHAnsi" w:eastAsia="Arial" w:hAnsiTheme="minorHAnsi" w:cstheme="minorHAnsi"/>
          <w:sz w:val="24"/>
          <w:szCs w:val="24"/>
        </w:rPr>
        <w:t>ng</w:t>
      </w:r>
      <w:r w:rsidRPr="00F33BC7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F33BC7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F33BC7">
        <w:rPr>
          <w:rFonts w:asciiTheme="minorHAnsi" w:eastAsia="Arial" w:hAnsiTheme="minorHAnsi" w:cstheme="minorHAnsi"/>
          <w:sz w:val="24"/>
          <w:szCs w:val="24"/>
        </w:rPr>
        <w:t>ch E</w:t>
      </w:r>
      <w:r w:rsidRPr="00F33BC7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F33BC7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F33BC7">
        <w:rPr>
          <w:rFonts w:asciiTheme="minorHAnsi" w:eastAsia="Arial" w:hAnsiTheme="minorHAnsi" w:cstheme="minorHAnsi"/>
          <w:sz w:val="24"/>
          <w:szCs w:val="24"/>
        </w:rPr>
        <w:t>nts</w:t>
      </w:r>
      <w:r w:rsidRPr="00F33BC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F33BC7">
        <w:rPr>
          <w:rFonts w:asciiTheme="minorHAnsi" w:eastAsia="Arial" w:hAnsiTheme="minorHAnsi" w:cstheme="minorHAnsi"/>
          <w:sz w:val="24"/>
          <w:szCs w:val="24"/>
        </w:rPr>
        <w:t>e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F33BC7">
        <w:rPr>
          <w:rFonts w:asciiTheme="minorHAnsi" w:eastAsia="Arial" w:hAnsiTheme="minorHAnsi" w:cstheme="minorHAnsi"/>
          <w:sz w:val="24"/>
          <w:szCs w:val="24"/>
        </w:rPr>
        <w:t>o be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z w:val="24"/>
          <w:szCs w:val="24"/>
        </w:rPr>
        <w:t>co</w:t>
      </w:r>
      <w:r w:rsidRPr="00F33BC7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F33BC7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F33BC7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F33BC7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F33BC7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F33BC7">
        <w:rPr>
          <w:rFonts w:asciiTheme="minorHAnsi" w:eastAsia="Arial" w:hAnsiTheme="minorHAnsi" w:cstheme="minorHAnsi"/>
          <w:spacing w:val="3"/>
          <w:sz w:val="24"/>
          <w:szCs w:val="24"/>
        </w:rPr>
        <w:t>e</w:t>
      </w:r>
      <w:r w:rsidRPr="00F33BC7">
        <w:rPr>
          <w:rFonts w:asciiTheme="minorHAnsi" w:eastAsia="Arial" w:hAnsiTheme="minorHAnsi" w:cstheme="minorHAnsi"/>
          <w:sz w:val="24"/>
          <w:szCs w:val="24"/>
        </w:rPr>
        <w:t>d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f</w:t>
      </w:r>
      <w:r w:rsidRPr="00F33BC7">
        <w:rPr>
          <w:rFonts w:asciiTheme="minorHAnsi" w:eastAsia="Arial" w:hAnsiTheme="minorHAnsi" w:cstheme="minorHAnsi"/>
          <w:sz w:val="24"/>
          <w:szCs w:val="24"/>
        </w:rPr>
        <w:t>or</w:t>
      </w:r>
      <w:r w:rsidRPr="00F33BC7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F33BC7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F33BC7">
        <w:rPr>
          <w:rFonts w:asciiTheme="minorHAnsi" w:eastAsia="Arial" w:hAnsiTheme="minorHAnsi" w:cstheme="minorHAnsi"/>
          <w:sz w:val="24"/>
          <w:szCs w:val="24"/>
        </w:rPr>
        <w:t>g</w:t>
      </w:r>
      <w:r w:rsidRPr="00F33BC7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F33BC7">
        <w:rPr>
          <w:rFonts w:asciiTheme="minorHAnsi" w:eastAsia="Arial" w:hAnsiTheme="minorHAnsi" w:cstheme="minorHAnsi"/>
          <w:sz w:val="24"/>
          <w:szCs w:val="24"/>
        </w:rPr>
        <w:t>ng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z w:val="24"/>
          <w:szCs w:val="24"/>
        </w:rPr>
        <w:t>a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F33BC7">
        <w:rPr>
          <w:rFonts w:asciiTheme="minorHAnsi" w:eastAsia="Arial" w:hAnsiTheme="minorHAnsi" w:cstheme="minorHAnsi"/>
          <w:sz w:val="24"/>
          <w:szCs w:val="24"/>
        </w:rPr>
        <w:t>d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F33BC7">
        <w:rPr>
          <w:rFonts w:asciiTheme="minorHAnsi" w:eastAsia="Arial" w:hAnsiTheme="minorHAnsi" w:cstheme="minorHAnsi"/>
          <w:sz w:val="24"/>
          <w:szCs w:val="24"/>
        </w:rPr>
        <w:t>o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F33BC7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F33BC7">
        <w:rPr>
          <w:rFonts w:asciiTheme="minorHAnsi" w:eastAsia="Arial" w:hAnsiTheme="minorHAnsi" w:cstheme="minorHAnsi"/>
          <w:sz w:val="24"/>
          <w:szCs w:val="24"/>
        </w:rPr>
        <w:t>ed</w:t>
      </w:r>
      <w:r w:rsidRPr="00F33BC7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z w:val="24"/>
          <w:szCs w:val="24"/>
        </w:rPr>
        <w:t>by</w:t>
      </w:r>
      <w:r w:rsidRPr="00F33BC7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F33BC7">
        <w:rPr>
          <w:rFonts w:asciiTheme="minorHAnsi" w:eastAsia="Arial" w:hAnsiTheme="minorHAnsi" w:cstheme="minorHAnsi"/>
          <w:sz w:val="24"/>
          <w:szCs w:val="24"/>
        </w:rPr>
        <w:t>he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z w:val="24"/>
          <w:szCs w:val="24"/>
        </w:rPr>
        <w:t>n</w:t>
      </w:r>
      <w:r w:rsidRPr="00F33BC7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F33BC7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F33BC7">
        <w:rPr>
          <w:rFonts w:asciiTheme="minorHAnsi" w:eastAsia="Arial" w:hAnsiTheme="minorHAnsi" w:cstheme="minorHAnsi"/>
          <w:sz w:val="24"/>
          <w:szCs w:val="24"/>
        </w:rPr>
        <w:t xml:space="preserve">ork 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F33BC7">
        <w:rPr>
          <w:rFonts w:asciiTheme="minorHAnsi" w:eastAsia="Arial" w:hAnsiTheme="minorHAnsi" w:cstheme="minorHAnsi"/>
          <w:sz w:val="24"/>
          <w:szCs w:val="24"/>
        </w:rPr>
        <w:t>o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F33BC7">
        <w:rPr>
          <w:rFonts w:asciiTheme="minorHAnsi" w:eastAsia="Arial" w:hAnsiTheme="minorHAnsi" w:cstheme="minorHAnsi"/>
          <w:sz w:val="24"/>
          <w:szCs w:val="24"/>
        </w:rPr>
        <w:t>ori</w:t>
      </w:r>
      <w:r w:rsidRPr="00F33BC7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F33BC7">
        <w:rPr>
          <w:rFonts w:asciiTheme="minorHAnsi" w:eastAsia="Arial" w:hAnsiTheme="minorHAnsi" w:cstheme="minorHAnsi"/>
          <w:sz w:val="24"/>
          <w:szCs w:val="24"/>
        </w:rPr>
        <w:t>g s</w:t>
      </w:r>
      <w:r w:rsidRPr="00F33BC7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F33BC7">
        <w:rPr>
          <w:rFonts w:asciiTheme="minorHAnsi" w:eastAsia="Arial" w:hAnsiTheme="minorHAnsi" w:cstheme="minorHAnsi"/>
          <w:sz w:val="24"/>
          <w:szCs w:val="24"/>
        </w:rPr>
        <w:t>s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F33BC7">
        <w:rPr>
          <w:rFonts w:asciiTheme="minorHAnsi" w:eastAsia="Arial" w:hAnsiTheme="minorHAnsi" w:cstheme="minorHAnsi"/>
          <w:sz w:val="24"/>
          <w:szCs w:val="24"/>
        </w:rPr>
        <w:t>em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z w:val="24"/>
          <w:szCs w:val="24"/>
        </w:rPr>
        <w:t>(</w:t>
      </w:r>
      <w:r w:rsidR="00925691" w:rsidRPr="00F33BC7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F33BC7">
        <w:rPr>
          <w:rFonts w:asciiTheme="minorHAnsi" w:eastAsia="Arial" w:hAnsiTheme="minorHAnsi" w:cstheme="minorHAnsi"/>
          <w:sz w:val="24"/>
          <w:szCs w:val="24"/>
        </w:rPr>
        <w:t>o d</w:t>
      </w:r>
      <w:r w:rsidRPr="00F33BC7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F33BC7">
        <w:rPr>
          <w:rFonts w:asciiTheme="minorHAnsi" w:eastAsia="Arial" w:hAnsiTheme="minorHAnsi" w:cstheme="minorHAnsi"/>
          <w:sz w:val="24"/>
          <w:szCs w:val="24"/>
        </w:rPr>
        <w:t>ne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z w:val="24"/>
          <w:szCs w:val="24"/>
        </w:rPr>
        <w:t>s</w:t>
      </w:r>
      <w:r w:rsidRPr="00F33BC7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ft</w:t>
      </w:r>
      <w:r w:rsidRPr="00F33BC7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F33BC7">
        <w:rPr>
          <w:rFonts w:asciiTheme="minorHAnsi" w:eastAsia="Arial" w:hAnsiTheme="minorHAnsi" w:cstheme="minorHAnsi"/>
          <w:sz w:val="24"/>
          <w:szCs w:val="24"/>
        </w:rPr>
        <w:t>are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z w:val="24"/>
          <w:szCs w:val="24"/>
        </w:rPr>
        <w:t>a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F33BC7">
        <w:rPr>
          <w:rFonts w:asciiTheme="minorHAnsi" w:eastAsia="Arial" w:hAnsiTheme="minorHAnsi" w:cstheme="minorHAnsi"/>
          <w:sz w:val="24"/>
          <w:szCs w:val="24"/>
        </w:rPr>
        <w:t>d</w:t>
      </w:r>
      <w:r w:rsidRPr="00F33BC7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F33BC7">
        <w:rPr>
          <w:rFonts w:asciiTheme="minorHAnsi" w:eastAsia="Arial" w:hAnsiTheme="minorHAnsi" w:cstheme="minorHAnsi"/>
          <w:sz w:val="24"/>
          <w:szCs w:val="24"/>
        </w:rPr>
        <w:t>h</w:t>
      </w:r>
      <w:r w:rsidRPr="00F33BC7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F33BC7">
        <w:rPr>
          <w:rFonts w:asciiTheme="minorHAnsi" w:eastAsia="Arial" w:hAnsiTheme="minorHAnsi" w:cstheme="minorHAnsi"/>
          <w:sz w:val="24"/>
          <w:szCs w:val="24"/>
        </w:rPr>
        <w:t>s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F33BC7">
        <w:rPr>
          <w:rFonts w:asciiTheme="minorHAnsi" w:eastAsia="Arial" w:hAnsiTheme="minorHAnsi" w:cstheme="minorHAnsi"/>
          <w:sz w:val="24"/>
          <w:szCs w:val="24"/>
        </w:rPr>
        <w:t>n</w:t>
      </w:r>
      <w:r w:rsidRPr="00F33BC7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F33BC7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F33BC7">
        <w:rPr>
          <w:rFonts w:asciiTheme="minorHAnsi" w:eastAsia="Arial" w:hAnsiTheme="minorHAnsi" w:cstheme="minorHAnsi"/>
          <w:sz w:val="24"/>
          <w:szCs w:val="24"/>
        </w:rPr>
        <w:t>e</w:t>
      </w:r>
      <w:r w:rsidRPr="00F33BC7">
        <w:rPr>
          <w:rFonts w:asciiTheme="minorHAnsi" w:eastAsia="Arial" w:hAnsiTheme="minorHAnsi" w:cstheme="minorHAnsi"/>
          <w:spacing w:val="-2"/>
          <w:sz w:val="24"/>
          <w:szCs w:val="24"/>
        </w:rPr>
        <w:t>)</w:t>
      </w:r>
      <w:r w:rsidRPr="00F33BC7">
        <w:rPr>
          <w:rFonts w:asciiTheme="minorHAnsi" w:eastAsia="Arial" w:hAnsiTheme="minorHAnsi" w:cstheme="minorHAnsi"/>
          <w:sz w:val="24"/>
          <w:szCs w:val="24"/>
        </w:rPr>
        <w:t>:</w:t>
      </w:r>
    </w:p>
    <w:p w14:paraId="240BC5F4" w14:textId="77777777" w:rsidR="00045C83" w:rsidRPr="00F33BC7" w:rsidRDefault="00045C83">
      <w:pPr>
        <w:spacing w:before="7" w:line="200" w:lineRule="exact"/>
        <w:rPr>
          <w:rFonts w:asciiTheme="minorHAnsi" w:hAnsiTheme="minorHAnsi" w:cstheme="minorHAnsi"/>
        </w:rPr>
      </w:pPr>
    </w:p>
    <w:p w14:paraId="72B5F662" w14:textId="77777777" w:rsidR="00045C83" w:rsidRPr="00F33BC7" w:rsidRDefault="00B0063D">
      <w:pPr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z w:val="22"/>
          <w:szCs w:val="22"/>
        </w:rPr>
        <w:t xml:space="preserve">a) </w:t>
      </w:r>
      <w:r w:rsidRPr="00F33BC7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v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li</w:t>
      </w:r>
      <w:r w:rsidRPr="00F33BC7">
        <w:rPr>
          <w:rFonts w:asciiTheme="minorHAnsi" w:eastAsia="Arial" w:hAnsiTheme="minorHAnsi" w:cstheme="minorHAnsi"/>
          <w:sz w:val="22"/>
          <w:szCs w:val="22"/>
        </w:rPr>
        <w:t>d user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h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cati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>n 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em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p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z w:val="22"/>
          <w:szCs w:val="22"/>
        </w:rPr>
        <w:t>.</w:t>
      </w:r>
    </w:p>
    <w:p w14:paraId="49B9F826" w14:textId="77777777" w:rsidR="00045C83" w:rsidRPr="00F33BC7" w:rsidRDefault="00B0063D">
      <w:pPr>
        <w:spacing w:line="240" w:lineRule="exact"/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z w:val="22"/>
          <w:szCs w:val="22"/>
        </w:rPr>
        <w:t xml:space="preserve">b) </w:t>
      </w:r>
      <w:r w:rsidRPr="00F33BC7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L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>on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z w:val="22"/>
          <w:szCs w:val="22"/>
        </w:rPr>
        <w:t>d a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k</w:t>
      </w:r>
      <w:r w:rsidRPr="00F33BC7">
        <w:rPr>
          <w:rFonts w:asciiTheme="minorHAnsi" w:eastAsia="Arial" w:hAnsiTheme="minorHAnsi" w:cstheme="minorHAnsi"/>
          <w:sz w:val="22"/>
          <w:szCs w:val="22"/>
        </w:rPr>
        <w:t>en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by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z w:val="22"/>
          <w:szCs w:val="22"/>
        </w:rPr>
        <w:t>y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i</w:t>
      </w:r>
      <w:r w:rsidRPr="00F33BC7">
        <w:rPr>
          <w:rFonts w:asciiTheme="minorHAnsi" w:eastAsia="Arial" w:hAnsiTheme="minorHAnsi" w:cstheme="minorHAnsi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z w:val="22"/>
          <w:szCs w:val="22"/>
        </w:rPr>
        <w:t>al us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ng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pri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v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il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>ed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acc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z w:val="22"/>
          <w:szCs w:val="22"/>
        </w:rPr>
        <w:t>.</w:t>
      </w:r>
    </w:p>
    <w:p w14:paraId="7E71AF08" w14:textId="77777777" w:rsidR="00045C83" w:rsidRPr="00F33BC7" w:rsidRDefault="00B0063D">
      <w:pPr>
        <w:spacing w:before="6" w:line="240" w:lineRule="exact"/>
        <w:ind w:left="832" w:right="70" w:hanging="360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z w:val="22"/>
          <w:szCs w:val="22"/>
        </w:rPr>
        <w:t xml:space="preserve">c) </w:t>
      </w:r>
      <w:r w:rsidRPr="00F33BC7">
        <w:rPr>
          <w:rFonts w:asciiTheme="minorHAnsi" w:eastAsia="Arial" w:hAnsiTheme="minorHAnsi" w:cstheme="minorHAnsi"/>
          <w:spacing w:val="54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>ati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3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ch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>es</w:t>
      </w:r>
      <w:r w:rsidRPr="00F33BC7">
        <w:rPr>
          <w:rFonts w:asciiTheme="minorHAnsi" w:eastAsia="Arial" w:hAnsiTheme="minorHAnsi" w:cstheme="minorHAnsi"/>
          <w:spacing w:val="30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3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3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he</w:t>
      </w:r>
      <w:r w:rsidRPr="00F33BC7">
        <w:rPr>
          <w:rFonts w:asciiTheme="minorHAnsi" w:eastAsia="Arial" w:hAnsiTheme="minorHAnsi" w:cstheme="minorHAnsi"/>
          <w:spacing w:val="3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w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4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z w:val="22"/>
          <w:szCs w:val="22"/>
        </w:rPr>
        <w:t>h</w:t>
      </w:r>
      <w:r w:rsidRPr="00F33BC7">
        <w:rPr>
          <w:rFonts w:asciiTheme="minorHAnsi" w:eastAsia="Arial" w:hAnsiTheme="minorHAnsi" w:cstheme="minorHAnsi"/>
          <w:spacing w:val="3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(</w:t>
      </w:r>
      <w:proofErr w:type="gramStart"/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.</w:t>
      </w:r>
      <w:r w:rsidRPr="00F33BC7">
        <w:rPr>
          <w:rFonts w:asciiTheme="minorHAnsi" w:eastAsia="Arial" w:hAnsiTheme="minorHAnsi" w:cstheme="minorHAnsi"/>
          <w:sz w:val="22"/>
          <w:szCs w:val="22"/>
        </w:rPr>
        <w:t>g.</w:t>
      </w:r>
      <w:proofErr w:type="gramEnd"/>
      <w:r w:rsidRPr="00F33BC7">
        <w:rPr>
          <w:rFonts w:asciiTheme="minorHAnsi" w:eastAsia="Arial" w:hAnsiTheme="minorHAnsi" w:cstheme="minorHAnsi"/>
          <w:spacing w:val="33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co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>ur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on</w:t>
      </w:r>
      <w:r w:rsidRPr="00F33BC7">
        <w:rPr>
          <w:rFonts w:asciiTheme="minorHAnsi" w:eastAsia="Arial" w:hAnsiTheme="minorHAnsi" w:cstheme="minorHAnsi"/>
          <w:spacing w:val="3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sa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bl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z w:val="22"/>
          <w:szCs w:val="22"/>
        </w:rPr>
        <w:t>,</w:t>
      </w:r>
      <w:r w:rsidRPr="00F33BC7">
        <w:rPr>
          <w:rFonts w:asciiTheme="minorHAnsi" w:eastAsia="Arial" w:hAnsiTheme="minorHAnsi" w:cstheme="minorHAnsi"/>
          <w:spacing w:val="33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>d,</w:t>
      </w:r>
      <w:r w:rsidRPr="00F33BC7">
        <w:rPr>
          <w:rFonts w:asciiTheme="minorHAnsi" w:eastAsia="Arial" w:hAnsiTheme="minorHAnsi" w:cstheme="minorHAnsi"/>
          <w:spacing w:val="33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el</w:t>
      </w:r>
      <w:r w:rsidRPr="00F33BC7">
        <w:rPr>
          <w:rFonts w:asciiTheme="minorHAnsi" w:eastAsia="Arial" w:hAnsiTheme="minorHAnsi" w:cstheme="minorHAnsi"/>
          <w:sz w:val="22"/>
          <w:szCs w:val="22"/>
        </w:rPr>
        <w:t>eted,</w:t>
      </w:r>
      <w:r w:rsidRPr="00F33BC7">
        <w:rPr>
          <w:rFonts w:asciiTheme="minorHAnsi" w:eastAsia="Arial" w:hAnsiTheme="minorHAnsi" w:cstheme="minorHAnsi"/>
          <w:spacing w:val="33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or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)</w:t>
      </w:r>
      <w:r w:rsidRPr="00F33BC7">
        <w:rPr>
          <w:rFonts w:asciiTheme="minorHAnsi" w:eastAsia="Arial" w:hAnsiTheme="minorHAnsi" w:cstheme="minorHAnsi"/>
          <w:sz w:val="22"/>
          <w:szCs w:val="22"/>
        </w:rPr>
        <w:t>.</w:t>
      </w:r>
    </w:p>
    <w:p w14:paraId="6A54AEF4" w14:textId="77777777" w:rsidR="00045C83" w:rsidRDefault="00045C83">
      <w:pPr>
        <w:spacing w:line="140" w:lineRule="exact"/>
        <w:rPr>
          <w:sz w:val="15"/>
          <w:szCs w:val="15"/>
        </w:rPr>
      </w:pPr>
    </w:p>
    <w:p w14:paraId="4DC8B9F4" w14:textId="77777777" w:rsidR="00045C83" w:rsidRDefault="00045C83">
      <w:pPr>
        <w:spacing w:line="200" w:lineRule="exact"/>
      </w:pPr>
    </w:p>
    <w:p w14:paraId="2892B463" w14:textId="1B2647ED" w:rsidR="00045C83" w:rsidRPr="00814335" w:rsidRDefault="00B0063D">
      <w:pPr>
        <w:tabs>
          <w:tab w:val="left" w:pos="460"/>
        </w:tabs>
        <w:spacing w:line="273" w:lineRule="auto"/>
        <w:ind w:left="472" w:right="258" w:hanging="360"/>
        <w:rPr>
          <w:rFonts w:asciiTheme="minorHAnsi" w:eastAsia="Arial" w:hAnsiTheme="minorHAnsi" w:cstheme="minorHAnsi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></w:t>
      </w:r>
      <w:r>
        <w:rPr>
          <w:rFonts w:ascii="Segoe Fluent Icons" w:eastAsia="Segoe Fluent Icons" w:hAnsi="Segoe Fluent Icons" w:cs="Segoe Fluent Icons"/>
          <w:sz w:val="24"/>
          <w:szCs w:val="24"/>
        </w:rPr>
        <w:tab/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ng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on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z w:val="24"/>
          <w:szCs w:val="24"/>
        </w:rPr>
        <w:t>etec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on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are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be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co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>ured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z w:val="24"/>
          <w:szCs w:val="24"/>
        </w:rPr>
        <w:t>nd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are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by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ork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sy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em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(</w:t>
      </w:r>
      <w:r w:rsidR="00925691" w:rsidRPr="00814335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are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d h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)</w:t>
      </w:r>
      <w:r w:rsidRPr="00814335">
        <w:rPr>
          <w:rFonts w:asciiTheme="minorHAnsi" w:eastAsia="Arial" w:hAnsiTheme="minorHAnsi" w:cstheme="minorHAnsi"/>
          <w:sz w:val="24"/>
          <w:szCs w:val="24"/>
        </w:rPr>
        <w:t>:</w:t>
      </w:r>
    </w:p>
    <w:p w14:paraId="1F1EFF47" w14:textId="77777777" w:rsidR="00045C83" w:rsidRPr="00F33BC7" w:rsidRDefault="00045C83">
      <w:pPr>
        <w:spacing w:before="2" w:line="200" w:lineRule="exact"/>
        <w:rPr>
          <w:rFonts w:asciiTheme="minorHAnsi" w:hAnsiTheme="minorHAnsi" w:cstheme="minorHAnsi"/>
        </w:rPr>
      </w:pPr>
    </w:p>
    <w:p w14:paraId="0333FAF2" w14:textId="0328E37F" w:rsidR="00045C83" w:rsidRPr="00F33BC7" w:rsidRDefault="00B0063D">
      <w:pPr>
        <w:ind w:left="472" w:right="1878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z w:val="22"/>
          <w:szCs w:val="22"/>
        </w:rPr>
        <w:t xml:space="preserve">a) </w:t>
      </w:r>
      <w:r w:rsidRPr="00F33BC7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ny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F33BC7">
        <w:rPr>
          <w:rFonts w:asciiTheme="minorHAnsi" w:eastAsia="Arial" w:hAnsiTheme="minorHAnsi" w:cstheme="minorHAnsi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bili</w:t>
      </w:r>
      <w:r w:rsidRPr="00F33BC7">
        <w:rPr>
          <w:rFonts w:asciiTheme="minorHAnsi" w:eastAsia="Arial" w:hAnsiTheme="minorHAnsi" w:cstheme="minorHAnsi"/>
          <w:spacing w:val="3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y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li</w:t>
      </w:r>
      <w:r w:rsidRPr="00F33BC7">
        <w:rPr>
          <w:rFonts w:asciiTheme="minorHAnsi" w:eastAsia="Arial" w:hAnsiTheme="minorHAnsi" w:cstheme="minorHAnsi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ed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n 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he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m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F33BC7">
        <w:rPr>
          <w:rFonts w:asciiTheme="minorHAnsi" w:eastAsia="Arial" w:hAnsiTheme="minorHAnsi" w:cstheme="minorHAnsi"/>
          <w:sz w:val="22"/>
          <w:szCs w:val="22"/>
        </w:rPr>
        <w:t>on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V</w:t>
      </w:r>
      <w:r w:rsidRPr="00F33BC7">
        <w:rPr>
          <w:rFonts w:asciiTheme="minorHAnsi" w:eastAsia="Arial" w:hAnsiTheme="minorHAnsi" w:cstheme="minorHAnsi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F33BC7">
        <w:rPr>
          <w:rFonts w:asciiTheme="minorHAnsi" w:eastAsia="Arial" w:hAnsiTheme="minorHAnsi" w:cstheme="minorHAnsi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bili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y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E</w:t>
      </w:r>
      <w:r w:rsidRPr="00F33BC7">
        <w:rPr>
          <w:rFonts w:asciiTheme="minorHAnsi" w:eastAsia="Arial" w:hAnsiTheme="minorHAnsi" w:cstheme="minorHAnsi"/>
          <w:sz w:val="22"/>
          <w:szCs w:val="22"/>
        </w:rPr>
        <w:t>nt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>y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(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CVE</w:t>
      </w:r>
      <w:r w:rsidRPr="00F33BC7">
        <w:rPr>
          <w:rFonts w:asciiTheme="minorHAnsi" w:eastAsia="Arial" w:hAnsiTheme="minorHAnsi" w:cstheme="minorHAnsi"/>
          <w:sz w:val="22"/>
          <w:szCs w:val="22"/>
        </w:rPr>
        <w:t>) 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b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se. </w:t>
      </w:r>
      <w:r w:rsidR="00F33BC7">
        <w:rPr>
          <w:rFonts w:asciiTheme="minorHAnsi" w:eastAsia="Arial" w:hAnsiTheme="minorHAnsi" w:cstheme="minorHAnsi"/>
          <w:sz w:val="22"/>
          <w:szCs w:val="22"/>
        </w:rPr>
        <w:t xml:space="preserve">           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b) </w:t>
      </w:r>
      <w:r w:rsidRPr="00F33BC7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eric 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k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(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z w:val="22"/>
          <w:szCs w:val="22"/>
        </w:rPr>
        <w:t>)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ot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li</w:t>
      </w:r>
      <w:r w:rsidRPr="00F33BC7">
        <w:rPr>
          <w:rFonts w:asciiTheme="minorHAnsi" w:eastAsia="Arial" w:hAnsiTheme="minorHAnsi" w:cstheme="minorHAnsi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ed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n C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VE</w:t>
      </w:r>
      <w:r w:rsidRPr="00F33BC7">
        <w:rPr>
          <w:rFonts w:asciiTheme="minorHAnsi" w:eastAsia="Arial" w:hAnsiTheme="minorHAnsi" w:cstheme="minorHAnsi"/>
          <w:sz w:val="22"/>
          <w:szCs w:val="22"/>
        </w:rPr>
        <w:t>.</w:t>
      </w:r>
    </w:p>
    <w:p w14:paraId="7C2ED992" w14:textId="77777777" w:rsidR="00045C83" w:rsidRPr="00F33BC7" w:rsidRDefault="00B0063D">
      <w:pPr>
        <w:spacing w:line="240" w:lineRule="exact"/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z w:val="22"/>
          <w:szCs w:val="22"/>
        </w:rPr>
        <w:t xml:space="preserve">c) </w:t>
      </w:r>
      <w:r w:rsidRPr="00F33BC7">
        <w:rPr>
          <w:rFonts w:asciiTheme="minorHAnsi" w:eastAsia="Arial" w:hAnsiTheme="minorHAnsi" w:cstheme="minorHAnsi"/>
          <w:spacing w:val="54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k</w:t>
      </w:r>
      <w:r w:rsidRPr="00F33BC7">
        <w:rPr>
          <w:rFonts w:asciiTheme="minorHAnsi" w:eastAsia="Arial" w:hAnsiTheme="minorHAnsi" w:cstheme="minorHAnsi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w</w:t>
      </w:r>
      <w:r w:rsidRPr="00F33BC7">
        <w:rPr>
          <w:rFonts w:asciiTheme="minorHAnsi" w:eastAsia="Arial" w:hAnsiTheme="minorHAnsi" w:cstheme="minorHAnsi"/>
          <w:sz w:val="22"/>
          <w:szCs w:val="22"/>
        </w:rPr>
        <w:t>n den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al 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pacing w:val="4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ce 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tt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k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(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)</w:t>
      </w:r>
      <w:r w:rsidRPr="00F33BC7">
        <w:rPr>
          <w:rFonts w:asciiTheme="minorHAnsi" w:eastAsia="Arial" w:hAnsiTheme="minorHAnsi" w:cstheme="minorHAnsi"/>
          <w:sz w:val="22"/>
          <w:szCs w:val="22"/>
        </w:rPr>
        <w:t>.</w:t>
      </w:r>
    </w:p>
    <w:p w14:paraId="2C5DB712" w14:textId="6D339CA5" w:rsidR="00045C83" w:rsidRPr="00F33BC7" w:rsidRDefault="00B0063D">
      <w:pPr>
        <w:spacing w:before="6" w:line="240" w:lineRule="exact"/>
        <w:ind w:left="472" w:right="2309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z w:val="22"/>
          <w:szCs w:val="22"/>
        </w:rPr>
        <w:t xml:space="preserve">d) </w:t>
      </w:r>
      <w:r w:rsidRPr="00F33BC7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tr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p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tt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>ns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h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t 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di</w:t>
      </w:r>
      <w:r w:rsidRPr="00F33BC7">
        <w:rPr>
          <w:rFonts w:asciiTheme="minorHAnsi" w:eastAsia="Arial" w:hAnsiTheme="minorHAnsi" w:cstheme="minorHAnsi"/>
          <w:sz w:val="22"/>
          <w:szCs w:val="22"/>
        </w:rPr>
        <w:t>cated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pr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e-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z w:val="22"/>
          <w:szCs w:val="22"/>
        </w:rPr>
        <w:t>k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r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ssa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z w:val="22"/>
          <w:szCs w:val="22"/>
        </w:rPr>
        <w:t>ce occ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rr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. </w:t>
      </w:r>
      <w:r w:rsidR="00F33BC7">
        <w:rPr>
          <w:rFonts w:asciiTheme="minorHAnsi" w:eastAsia="Arial" w:hAnsiTheme="minorHAnsi" w:cstheme="minorHAnsi"/>
          <w:sz w:val="22"/>
          <w:szCs w:val="22"/>
        </w:rPr>
        <w:t xml:space="preserve">          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e) </w:t>
      </w:r>
      <w:r w:rsidRPr="00F33BC7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at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em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p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x</w:t>
      </w:r>
      <w:r w:rsidRPr="00F33BC7">
        <w:rPr>
          <w:rFonts w:asciiTheme="minorHAnsi" w:eastAsia="Arial" w:hAnsiTheme="minorHAnsi" w:cstheme="minorHAnsi"/>
          <w:sz w:val="22"/>
          <w:szCs w:val="22"/>
        </w:rPr>
        <w:t>p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F33BC7">
        <w:rPr>
          <w:rFonts w:asciiTheme="minorHAnsi" w:eastAsia="Arial" w:hAnsiTheme="minorHAnsi" w:cstheme="minorHAnsi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sec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y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-r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F33BC7">
        <w:rPr>
          <w:rFonts w:asciiTheme="minorHAnsi" w:eastAsia="Arial" w:hAnsiTheme="minorHAnsi" w:cstheme="minorHAnsi"/>
          <w:sz w:val="22"/>
          <w:szCs w:val="22"/>
        </w:rPr>
        <w:t>ated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co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on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er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>s.</w:t>
      </w:r>
    </w:p>
    <w:p w14:paraId="2244EFDA" w14:textId="77777777" w:rsidR="00045C83" w:rsidRPr="00F33BC7" w:rsidRDefault="00B0063D">
      <w:pPr>
        <w:spacing w:line="240" w:lineRule="exact"/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)  </w:t>
      </w:r>
      <w:r w:rsidRPr="00F33BC7">
        <w:rPr>
          <w:rFonts w:asciiTheme="minorHAnsi" w:eastAsia="Arial" w:hAnsiTheme="minorHAnsi" w:cstheme="minorHAnsi"/>
          <w:spacing w:val="4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h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z w:val="22"/>
          <w:szCs w:val="22"/>
        </w:rPr>
        <w:t>ntic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on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il</w:t>
      </w:r>
      <w:r w:rsidRPr="00F33BC7">
        <w:rPr>
          <w:rFonts w:asciiTheme="minorHAnsi" w:eastAsia="Arial" w:hAnsiTheme="minorHAnsi" w:cstheme="minorHAnsi"/>
          <w:sz w:val="22"/>
          <w:szCs w:val="22"/>
        </w:rPr>
        <w:t>u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e(s)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h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t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ht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di</w:t>
      </w:r>
      <w:r w:rsidRPr="00F33BC7">
        <w:rPr>
          <w:rFonts w:asciiTheme="minorHAnsi" w:eastAsia="Arial" w:hAnsiTheme="minorHAnsi" w:cstheme="minorHAnsi"/>
          <w:sz w:val="22"/>
          <w:szCs w:val="22"/>
        </w:rPr>
        <w:t>cate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 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k</w:t>
      </w:r>
      <w:r w:rsidRPr="00F33BC7">
        <w:rPr>
          <w:rFonts w:asciiTheme="minorHAnsi" w:eastAsia="Arial" w:hAnsiTheme="minorHAnsi" w:cstheme="minorHAnsi"/>
          <w:sz w:val="22"/>
          <w:szCs w:val="22"/>
        </w:rPr>
        <w:t>.</w:t>
      </w:r>
    </w:p>
    <w:p w14:paraId="49B24E85" w14:textId="7DB3AEF9" w:rsidR="00045C83" w:rsidRDefault="00B0063D">
      <w:pPr>
        <w:spacing w:before="6" w:line="240" w:lineRule="exact"/>
        <w:ind w:left="472" w:right="4984"/>
        <w:rPr>
          <w:rFonts w:asciiTheme="minorHAnsi" w:eastAsia="Arial" w:hAnsiTheme="minorHAnsi" w:cstheme="minorHAnsi"/>
          <w:sz w:val="22"/>
          <w:szCs w:val="22"/>
        </w:rPr>
      </w:pP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) </w:t>
      </w:r>
      <w:r w:rsidRPr="00F33BC7">
        <w:rPr>
          <w:rFonts w:asciiTheme="minorHAnsi" w:eastAsia="Arial" w:hAnsiTheme="minorHAnsi" w:cstheme="minorHAnsi"/>
          <w:spacing w:val="40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tr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t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o 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r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fr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>m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b</w:t>
      </w:r>
      <w:r w:rsidRPr="00F33BC7">
        <w:rPr>
          <w:rFonts w:asciiTheme="minorHAnsi" w:eastAsia="Arial" w:hAnsiTheme="minorHAnsi" w:cstheme="minorHAnsi"/>
          <w:sz w:val="22"/>
          <w:szCs w:val="22"/>
        </w:rPr>
        <w:t>ac</w:t>
      </w:r>
      <w:r w:rsidRPr="00F33BC7">
        <w:rPr>
          <w:rFonts w:asciiTheme="minorHAnsi" w:eastAsia="Arial" w:hAnsiTheme="minorHAnsi" w:cstheme="minorHAnsi"/>
          <w:spacing w:val="3"/>
          <w:sz w:val="22"/>
          <w:szCs w:val="22"/>
        </w:rPr>
        <w:t>k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-</w:t>
      </w:r>
      <w:r w:rsidRPr="00F33BC7">
        <w:rPr>
          <w:rFonts w:asciiTheme="minorHAnsi" w:eastAsia="Arial" w:hAnsiTheme="minorHAnsi" w:cstheme="minorHAnsi"/>
          <w:sz w:val="22"/>
          <w:szCs w:val="22"/>
        </w:rPr>
        <w:t>d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>or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z w:val="22"/>
          <w:szCs w:val="22"/>
        </w:rPr>
        <w:t>pr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>gr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. </w:t>
      </w:r>
      <w:r w:rsidR="00F33BC7">
        <w:rPr>
          <w:rFonts w:asciiTheme="minorHAnsi" w:eastAsia="Arial" w:hAnsiTheme="minorHAnsi" w:cstheme="minorHAnsi"/>
          <w:sz w:val="22"/>
          <w:szCs w:val="22"/>
        </w:rPr>
        <w:t xml:space="preserve">    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h) </w:t>
      </w:r>
      <w:r w:rsidRPr="00F33BC7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z w:val="22"/>
          <w:szCs w:val="22"/>
        </w:rPr>
        <w:t>ny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tr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y</w:t>
      </w:r>
      <w:r w:rsidRPr="00F33BC7">
        <w:rPr>
          <w:rFonts w:asciiTheme="minorHAnsi" w:eastAsia="Arial" w:hAnsiTheme="minorHAnsi" w:cstheme="minorHAnsi"/>
          <w:sz w:val="22"/>
          <w:szCs w:val="22"/>
        </w:rPr>
        <w:t>p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cal 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o</w:t>
      </w:r>
      <w:r w:rsidRPr="00F33BC7">
        <w:rPr>
          <w:rFonts w:asciiTheme="minorHAnsi" w:eastAsia="Arial" w:hAnsiTheme="minorHAnsi" w:cstheme="minorHAnsi"/>
          <w:sz w:val="22"/>
          <w:szCs w:val="22"/>
        </w:rPr>
        <w:t xml:space="preserve">f 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k</w:t>
      </w:r>
      <w:r w:rsidRPr="00F33BC7">
        <w:rPr>
          <w:rFonts w:asciiTheme="minorHAnsi" w:eastAsia="Arial" w:hAnsiTheme="minorHAnsi" w:cstheme="minorHAnsi"/>
          <w:sz w:val="22"/>
          <w:szCs w:val="22"/>
        </w:rPr>
        <w:t>n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ow</w:t>
      </w:r>
      <w:r w:rsidRPr="00F33BC7">
        <w:rPr>
          <w:rFonts w:asciiTheme="minorHAnsi" w:eastAsia="Arial" w:hAnsiTheme="minorHAnsi" w:cstheme="minorHAnsi"/>
          <w:sz w:val="22"/>
          <w:szCs w:val="22"/>
        </w:rPr>
        <w:t>n s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e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al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h a</w:t>
      </w:r>
      <w:r w:rsidRPr="00F33BC7">
        <w:rPr>
          <w:rFonts w:asciiTheme="minorHAnsi" w:eastAsia="Arial" w:hAnsiTheme="minorHAnsi" w:cstheme="minorHAnsi"/>
          <w:spacing w:val="-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F33BC7">
        <w:rPr>
          <w:rFonts w:asciiTheme="minorHAnsi" w:eastAsia="Arial" w:hAnsiTheme="minorHAnsi" w:cstheme="minorHAnsi"/>
          <w:sz w:val="22"/>
          <w:szCs w:val="22"/>
        </w:rPr>
        <w:t>a</w:t>
      </w:r>
      <w:r w:rsidRPr="00F33BC7">
        <w:rPr>
          <w:rFonts w:asciiTheme="minorHAnsi" w:eastAsia="Arial" w:hAnsiTheme="minorHAnsi" w:cstheme="minorHAnsi"/>
          <w:spacing w:val="-3"/>
          <w:sz w:val="22"/>
          <w:szCs w:val="22"/>
        </w:rPr>
        <w:t>c</w:t>
      </w:r>
      <w:r w:rsidRPr="00F33BC7">
        <w:rPr>
          <w:rFonts w:asciiTheme="minorHAnsi" w:eastAsia="Arial" w:hAnsiTheme="minorHAnsi" w:cstheme="minorHAnsi"/>
          <w:spacing w:val="2"/>
          <w:sz w:val="22"/>
          <w:szCs w:val="22"/>
        </w:rPr>
        <w:t>k</w:t>
      </w:r>
      <w:r w:rsidRPr="00F33BC7">
        <w:rPr>
          <w:rFonts w:asciiTheme="minorHAnsi" w:eastAsia="Arial" w:hAnsiTheme="minorHAnsi" w:cstheme="minorHAnsi"/>
          <w:spacing w:val="-2"/>
          <w:sz w:val="22"/>
          <w:szCs w:val="22"/>
        </w:rPr>
        <w:t>s</w:t>
      </w:r>
      <w:r w:rsidRPr="00F33BC7">
        <w:rPr>
          <w:rFonts w:asciiTheme="minorHAnsi" w:eastAsia="Arial" w:hAnsiTheme="minorHAnsi" w:cstheme="minorHAnsi"/>
          <w:sz w:val="22"/>
          <w:szCs w:val="22"/>
        </w:rPr>
        <w:t>.</w:t>
      </w:r>
    </w:p>
    <w:p w14:paraId="714C927F" w14:textId="219CFEB6" w:rsidR="00814335" w:rsidRDefault="00814335">
      <w:pPr>
        <w:spacing w:before="6" w:line="240" w:lineRule="exact"/>
        <w:ind w:left="472" w:right="4984"/>
        <w:rPr>
          <w:rFonts w:asciiTheme="minorHAnsi" w:eastAsia="Arial" w:hAnsiTheme="minorHAnsi" w:cstheme="minorHAnsi"/>
          <w:sz w:val="22"/>
          <w:szCs w:val="22"/>
        </w:rPr>
      </w:pPr>
    </w:p>
    <w:p w14:paraId="1EE4473D" w14:textId="368DAEB3" w:rsidR="00814335" w:rsidRDefault="00814335">
      <w:pPr>
        <w:spacing w:before="6" w:line="240" w:lineRule="exact"/>
        <w:ind w:left="472" w:right="4984"/>
        <w:rPr>
          <w:rFonts w:asciiTheme="minorHAnsi" w:eastAsia="Arial" w:hAnsiTheme="minorHAnsi" w:cstheme="minorHAnsi"/>
          <w:sz w:val="22"/>
          <w:szCs w:val="22"/>
        </w:rPr>
      </w:pPr>
    </w:p>
    <w:p w14:paraId="7473E410" w14:textId="1D012E41" w:rsidR="00814335" w:rsidRDefault="00814335">
      <w:pPr>
        <w:spacing w:before="6" w:line="240" w:lineRule="exact"/>
        <w:ind w:left="472" w:right="4984"/>
        <w:rPr>
          <w:rFonts w:asciiTheme="minorHAnsi" w:eastAsia="Arial" w:hAnsiTheme="minorHAnsi" w:cstheme="minorHAnsi"/>
          <w:sz w:val="22"/>
          <w:szCs w:val="22"/>
        </w:rPr>
      </w:pPr>
    </w:p>
    <w:p w14:paraId="51583194" w14:textId="3F72DCEC" w:rsidR="00814335" w:rsidRDefault="00814335">
      <w:pPr>
        <w:spacing w:before="6" w:line="240" w:lineRule="exact"/>
        <w:ind w:left="472" w:right="4984"/>
        <w:rPr>
          <w:rFonts w:asciiTheme="minorHAnsi" w:eastAsia="Arial" w:hAnsiTheme="minorHAnsi" w:cstheme="minorHAnsi"/>
          <w:sz w:val="22"/>
          <w:szCs w:val="22"/>
        </w:rPr>
      </w:pPr>
    </w:p>
    <w:p w14:paraId="349221A0" w14:textId="77777777" w:rsidR="00814335" w:rsidRPr="00F33BC7" w:rsidRDefault="00814335">
      <w:pPr>
        <w:spacing w:before="6" w:line="240" w:lineRule="exact"/>
        <w:ind w:left="472" w:right="4984"/>
        <w:rPr>
          <w:rFonts w:asciiTheme="minorHAnsi" w:eastAsia="Arial" w:hAnsiTheme="minorHAnsi" w:cstheme="minorHAnsi"/>
          <w:sz w:val="22"/>
          <w:szCs w:val="22"/>
        </w:rPr>
      </w:pPr>
    </w:p>
    <w:p w14:paraId="587B135D" w14:textId="77777777" w:rsidR="00045C83" w:rsidRPr="00F33BC7" w:rsidRDefault="00045C83">
      <w:pPr>
        <w:spacing w:line="140" w:lineRule="exact"/>
        <w:rPr>
          <w:rFonts w:asciiTheme="minorHAnsi" w:hAnsiTheme="minorHAnsi" w:cstheme="minorHAnsi"/>
          <w:sz w:val="15"/>
          <w:szCs w:val="15"/>
        </w:rPr>
      </w:pPr>
    </w:p>
    <w:p w14:paraId="04A2C8D4" w14:textId="77777777" w:rsidR="00045C83" w:rsidRPr="00F33BC7" w:rsidRDefault="00045C83">
      <w:pPr>
        <w:spacing w:line="200" w:lineRule="exact"/>
        <w:rPr>
          <w:rFonts w:asciiTheme="minorHAnsi" w:hAnsiTheme="minorHAnsi" w:cstheme="minorHAnsi"/>
        </w:rPr>
      </w:pPr>
    </w:p>
    <w:p w14:paraId="73FF3206" w14:textId="77777777" w:rsidR="00045C83" w:rsidRPr="00814335" w:rsidRDefault="00B0063D">
      <w:pPr>
        <w:ind w:left="112"/>
        <w:rPr>
          <w:rFonts w:asciiTheme="minorHAnsi" w:eastAsia="Arial" w:hAnsiTheme="minorHAnsi" w:cstheme="minorHAnsi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 xml:space="preserve">      </w:t>
      </w:r>
      <w:r>
        <w:rPr>
          <w:rFonts w:ascii="Segoe Fluent Icons" w:eastAsia="Segoe Fluent Icons" w:hAnsi="Segoe Fluent Icons" w:cs="Segoe Fluent Icons"/>
          <w:spacing w:val="24"/>
          <w:w w:val="46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ng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nt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gri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are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 be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co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or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l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or</w:t>
      </w:r>
      <w:r w:rsidRPr="00814335">
        <w:rPr>
          <w:rFonts w:asciiTheme="minorHAnsi" w:eastAsia="Arial" w:hAnsiTheme="minorHAnsi" w:cstheme="minorHAnsi"/>
          <w:spacing w:val="5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d by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(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</w:p>
    <w:p w14:paraId="202EF52F" w14:textId="77777777" w:rsidR="00045C83" w:rsidRPr="00814335" w:rsidRDefault="00B0063D">
      <w:pPr>
        <w:spacing w:before="40"/>
        <w:ind w:left="472"/>
        <w:rPr>
          <w:rFonts w:asciiTheme="minorHAnsi" w:eastAsia="Arial" w:hAnsiTheme="minorHAnsi" w:cstheme="minorHAnsi"/>
          <w:sz w:val="24"/>
          <w:szCs w:val="24"/>
        </w:rPr>
      </w:pP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814335">
        <w:rPr>
          <w:rFonts w:asciiTheme="minorHAnsi" w:eastAsia="Arial" w:hAnsiTheme="minorHAnsi" w:cstheme="minorHAnsi"/>
          <w:sz w:val="24"/>
          <w:szCs w:val="24"/>
        </w:rPr>
        <w:t>ompany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o 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ft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814335">
        <w:rPr>
          <w:rFonts w:asciiTheme="minorHAnsi" w:eastAsia="Arial" w:hAnsiTheme="minorHAnsi" w:cstheme="minorHAnsi"/>
          <w:sz w:val="24"/>
          <w:szCs w:val="24"/>
        </w:rPr>
        <w:t>are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h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)</w:t>
      </w:r>
      <w:r w:rsidRPr="00814335">
        <w:rPr>
          <w:rFonts w:asciiTheme="minorHAnsi" w:eastAsia="Arial" w:hAnsiTheme="minorHAnsi" w:cstheme="minorHAnsi"/>
          <w:sz w:val="24"/>
          <w:szCs w:val="24"/>
        </w:rPr>
        <w:t>:</w:t>
      </w:r>
    </w:p>
    <w:p w14:paraId="4480E038" w14:textId="77777777" w:rsidR="00045C83" w:rsidRPr="0021097D" w:rsidRDefault="00045C83">
      <w:pPr>
        <w:spacing w:before="17" w:line="220" w:lineRule="exact"/>
        <w:rPr>
          <w:rFonts w:asciiTheme="minorHAnsi" w:hAnsiTheme="minorHAnsi" w:cstheme="minorHAnsi"/>
          <w:sz w:val="22"/>
          <w:szCs w:val="22"/>
        </w:rPr>
      </w:pPr>
    </w:p>
    <w:p w14:paraId="1F269D83" w14:textId="77777777" w:rsidR="00045C83" w:rsidRPr="0021097D" w:rsidRDefault="00B0063D">
      <w:pPr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21097D">
        <w:rPr>
          <w:rFonts w:asciiTheme="minorHAnsi" w:eastAsia="Arial" w:hAnsiTheme="minorHAnsi" w:cstheme="minorHAnsi"/>
          <w:sz w:val="22"/>
          <w:szCs w:val="22"/>
        </w:rPr>
        <w:t xml:space="preserve">a) </w:t>
      </w:r>
      <w:r w:rsidRPr="0021097D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z w:val="22"/>
          <w:szCs w:val="22"/>
        </w:rPr>
        <w:t>ny</w:t>
      </w:r>
      <w:r w:rsidRPr="0021097D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21097D">
        <w:rPr>
          <w:rFonts w:asciiTheme="minorHAnsi" w:eastAsia="Arial" w:hAnsiTheme="minorHAnsi" w:cstheme="minorHAnsi"/>
          <w:sz w:val="22"/>
          <w:szCs w:val="22"/>
        </w:rPr>
        <w:t>o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di</w:t>
      </w:r>
      <w:r w:rsidRPr="0021097D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z w:val="22"/>
          <w:szCs w:val="22"/>
        </w:rPr>
        <w:t>c</w:t>
      </w:r>
      <w:r w:rsidRPr="0021097D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z w:val="22"/>
          <w:szCs w:val="22"/>
        </w:rPr>
        <w:t>on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t</w:t>
      </w:r>
      <w:r w:rsidRPr="0021097D">
        <w:rPr>
          <w:rFonts w:asciiTheme="minorHAnsi" w:eastAsia="Arial" w:hAnsiTheme="minorHAnsi" w:cstheme="minorHAnsi"/>
          <w:sz w:val="22"/>
          <w:szCs w:val="22"/>
        </w:rPr>
        <w:t>o</w:t>
      </w:r>
      <w:r w:rsidRPr="0021097D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s</w:t>
      </w:r>
      <w:r w:rsidRPr="0021097D">
        <w:rPr>
          <w:rFonts w:asciiTheme="minorHAnsi" w:eastAsia="Arial" w:hAnsiTheme="minorHAnsi" w:cstheme="minorHAnsi"/>
          <w:spacing w:val="-2"/>
          <w:sz w:val="22"/>
          <w:szCs w:val="22"/>
        </w:rPr>
        <w:t>y</w:t>
      </w:r>
      <w:r w:rsidRPr="0021097D">
        <w:rPr>
          <w:rFonts w:asciiTheme="minorHAnsi" w:eastAsia="Arial" w:hAnsiTheme="minorHAnsi" w:cstheme="minorHAnsi"/>
          <w:sz w:val="22"/>
          <w:szCs w:val="22"/>
        </w:rPr>
        <w:t>s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z w:val="22"/>
          <w:szCs w:val="22"/>
        </w:rPr>
        <w:t xml:space="preserve">m </w:t>
      </w:r>
      <w:r w:rsidRPr="0021097D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il</w:t>
      </w:r>
      <w:r w:rsidRPr="0021097D">
        <w:rPr>
          <w:rFonts w:asciiTheme="minorHAnsi" w:eastAsia="Arial" w:hAnsiTheme="minorHAnsi" w:cstheme="minorHAnsi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pacing w:val="-3"/>
          <w:sz w:val="22"/>
          <w:szCs w:val="22"/>
        </w:rPr>
        <w:t>s</w:t>
      </w:r>
      <w:r w:rsidRPr="0021097D">
        <w:rPr>
          <w:rFonts w:asciiTheme="minorHAnsi" w:eastAsia="Arial" w:hAnsiTheme="minorHAnsi" w:cstheme="minorHAnsi"/>
          <w:sz w:val="22"/>
          <w:szCs w:val="22"/>
        </w:rPr>
        <w:t>.</w:t>
      </w:r>
    </w:p>
    <w:p w14:paraId="277563E9" w14:textId="368CB758" w:rsidR="00045C83" w:rsidRPr="0021097D" w:rsidRDefault="00B0063D">
      <w:pPr>
        <w:spacing w:before="6" w:line="240" w:lineRule="exact"/>
        <w:ind w:left="472" w:right="3177"/>
        <w:rPr>
          <w:rFonts w:asciiTheme="minorHAnsi" w:eastAsia="Arial" w:hAnsiTheme="minorHAnsi" w:cstheme="minorHAnsi"/>
          <w:sz w:val="22"/>
          <w:szCs w:val="22"/>
        </w:rPr>
      </w:pPr>
      <w:r w:rsidRPr="0021097D">
        <w:rPr>
          <w:rFonts w:asciiTheme="minorHAnsi" w:eastAsia="Arial" w:hAnsiTheme="minorHAnsi" w:cstheme="minorHAnsi"/>
          <w:sz w:val="22"/>
          <w:szCs w:val="22"/>
        </w:rPr>
        <w:t xml:space="preserve">b) </w:t>
      </w:r>
      <w:r w:rsidRPr="0021097D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z w:val="22"/>
          <w:szCs w:val="22"/>
        </w:rPr>
        <w:t>c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z w:val="22"/>
          <w:szCs w:val="22"/>
        </w:rPr>
        <w:t>o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21097D">
        <w:rPr>
          <w:rFonts w:asciiTheme="minorHAnsi" w:eastAsia="Arial" w:hAnsiTheme="minorHAnsi" w:cstheme="minorHAnsi"/>
          <w:sz w:val="22"/>
          <w:szCs w:val="22"/>
        </w:rPr>
        <w:t>s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t</w:t>
      </w:r>
      <w:r w:rsidRPr="0021097D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z w:val="22"/>
          <w:szCs w:val="22"/>
        </w:rPr>
        <w:t>ken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by</w:t>
      </w:r>
      <w:r w:rsidRPr="0021097D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21097D">
        <w:rPr>
          <w:rFonts w:asciiTheme="minorHAnsi" w:eastAsia="Arial" w:hAnsiTheme="minorHAnsi" w:cstheme="minorHAnsi"/>
          <w:sz w:val="22"/>
          <w:szCs w:val="22"/>
        </w:rPr>
        <w:t>y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i</w:t>
      </w:r>
      <w:r w:rsidRPr="0021097D">
        <w:rPr>
          <w:rFonts w:asciiTheme="minorHAnsi" w:eastAsia="Arial" w:hAnsiTheme="minorHAnsi" w:cstheme="minorHAnsi"/>
          <w:sz w:val="22"/>
          <w:szCs w:val="22"/>
        </w:rPr>
        <w:t>n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di</w:t>
      </w:r>
      <w:r w:rsidRPr="0021097D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z w:val="22"/>
          <w:szCs w:val="22"/>
        </w:rPr>
        <w:t>d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u</w:t>
      </w:r>
      <w:r w:rsidRPr="0021097D">
        <w:rPr>
          <w:rFonts w:asciiTheme="minorHAnsi" w:eastAsia="Arial" w:hAnsiTheme="minorHAnsi" w:cstheme="minorHAnsi"/>
          <w:spacing w:val="2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z w:val="22"/>
          <w:szCs w:val="22"/>
        </w:rPr>
        <w:t xml:space="preserve">l 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wi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z w:val="22"/>
          <w:szCs w:val="22"/>
        </w:rPr>
        <w:t xml:space="preserve">h </w:t>
      </w:r>
      <w:proofErr w:type="gramStart"/>
      <w:r w:rsidRPr="0021097D">
        <w:rPr>
          <w:rFonts w:asciiTheme="minorHAnsi" w:eastAsia="Arial" w:hAnsiTheme="minorHAnsi" w:cstheme="minorHAnsi"/>
          <w:sz w:val="22"/>
          <w:szCs w:val="22"/>
        </w:rPr>
        <w:t>Adm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z w:val="22"/>
          <w:szCs w:val="22"/>
        </w:rPr>
        <w:t>n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z w:val="22"/>
          <w:szCs w:val="22"/>
        </w:rPr>
        <w:t>s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tr</w:t>
      </w:r>
      <w:r w:rsidRPr="0021097D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21097D">
        <w:rPr>
          <w:rFonts w:asciiTheme="minorHAnsi" w:eastAsia="Arial" w:hAnsiTheme="minorHAnsi" w:cstheme="minorHAnsi"/>
          <w:sz w:val="22"/>
          <w:szCs w:val="22"/>
        </w:rPr>
        <w:t>e</w:t>
      </w:r>
      <w:proofErr w:type="gramEnd"/>
      <w:r w:rsidRPr="0021097D">
        <w:rPr>
          <w:rFonts w:asciiTheme="minorHAnsi" w:eastAsia="Arial" w:hAnsiTheme="minorHAnsi" w:cstheme="minorHAnsi"/>
          <w:sz w:val="22"/>
          <w:szCs w:val="22"/>
        </w:rPr>
        <w:t xml:space="preserve"> p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il</w:t>
      </w:r>
      <w:r w:rsidRPr="0021097D">
        <w:rPr>
          <w:rFonts w:asciiTheme="minorHAnsi" w:eastAsia="Arial" w:hAnsiTheme="minorHAnsi" w:cstheme="minorHAnsi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21097D">
        <w:rPr>
          <w:rFonts w:asciiTheme="minorHAnsi" w:eastAsia="Arial" w:hAnsiTheme="minorHAnsi" w:cstheme="minorHAnsi"/>
          <w:sz w:val="22"/>
          <w:szCs w:val="22"/>
        </w:rPr>
        <w:t xml:space="preserve">es. </w:t>
      </w:r>
      <w:r w:rsidR="0021097D">
        <w:rPr>
          <w:rFonts w:asciiTheme="minorHAnsi" w:eastAsia="Arial" w:hAnsiTheme="minorHAnsi" w:cstheme="minorHAnsi"/>
          <w:sz w:val="22"/>
          <w:szCs w:val="22"/>
        </w:rPr>
        <w:t xml:space="preserve">        </w:t>
      </w:r>
      <w:r w:rsidRPr="0021097D">
        <w:rPr>
          <w:rFonts w:asciiTheme="minorHAnsi" w:eastAsia="Arial" w:hAnsiTheme="minorHAnsi" w:cstheme="minorHAnsi"/>
          <w:sz w:val="22"/>
          <w:szCs w:val="22"/>
        </w:rPr>
        <w:t xml:space="preserve">c) </w:t>
      </w:r>
      <w:r w:rsidRPr="0021097D">
        <w:rPr>
          <w:rFonts w:asciiTheme="minorHAnsi" w:eastAsia="Arial" w:hAnsiTheme="minorHAnsi" w:cstheme="minorHAnsi"/>
          <w:spacing w:val="54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z w:val="22"/>
          <w:szCs w:val="22"/>
        </w:rPr>
        <w:t>ny</w:t>
      </w:r>
      <w:r w:rsidRPr="0021097D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us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z w:val="22"/>
          <w:szCs w:val="22"/>
        </w:rPr>
        <w:t>r</w:t>
      </w:r>
      <w:r w:rsidRPr="0021097D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acc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z w:val="22"/>
          <w:szCs w:val="22"/>
        </w:rPr>
        <w:t>ss</w:t>
      </w:r>
      <w:r w:rsidRPr="0021097D">
        <w:rPr>
          <w:rFonts w:asciiTheme="minorHAnsi" w:eastAsia="Arial" w:hAnsiTheme="minorHAnsi" w:cstheme="minorHAnsi"/>
          <w:spacing w:val="-3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z w:val="22"/>
          <w:szCs w:val="22"/>
        </w:rPr>
        <w:t>o aud</w:t>
      </w:r>
      <w:r w:rsidRPr="0021097D">
        <w:rPr>
          <w:rFonts w:asciiTheme="minorHAnsi" w:eastAsia="Arial" w:hAnsiTheme="minorHAnsi" w:cstheme="minorHAnsi"/>
          <w:spacing w:val="-2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z w:val="22"/>
          <w:szCs w:val="22"/>
        </w:rPr>
        <w:t xml:space="preserve">t 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21097D">
        <w:rPr>
          <w:rFonts w:asciiTheme="minorHAnsi" w:eastAsia="Arial" w:hAnsiTheme="minorHAnsi" w:cstheme="minorHAnsi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il</w:t>
      </w:r>
      <w:r w:rsidRPr="0021097D">
        <w:rPr>
          <w:rFonts w:asciiTheme="minorHAnsi" w:eastAsia="Arial" w:hAnsiTheme="minorHAnsi" w:cstheme="minorHAnsi"/>
          <w:sz w:val="22"/>
          <w:szCs w:val="22"/>
        </w:rPr>
        <w:t>s.</w:t>
      </w:r>
    </w:p>
    <w:p w14:paraId="5D86B9C2" w14:textId="77777777" w:rsidR="00045C83" w:rsidRPr="0021097D" w:rsidRDefault="00B0063D">
      <w:pPr>
        <w:spacing w:before="2" w:line="240" w:lineRule="exact"/>
        <w:ind w:left="832" w:right="65" w:hanging="360"/>
        <w:rPr>
          <w:rFonts w:asciiTheme="minorHAnsi" w:eastAsia="Arial" w:hAnsiTheme="minorHAnsi" w:cstheme="minorHAnsi"/>
          <w:sz w:val="22"/>
          <w:szCs w:val="22"/>
        </w:rPr>
      </w:pPr>
      <w:r w:rsidRPr="0021097D">
        <w:rPr>
          <w:rFonts w:asciiTheme="minorHAnsi" w:eastAsia="Arial" w:hAnsiTheme="minorHAnsi" w:cstheme="minorHAnsi"/>
          <w:sz w:val="22"/>
          <w:szCs w:val="22"/>
        </w:rPr>
        <w:t xml:space="preserve">d) </w:t>
      </w:r>
      <w:r w:rsidRPr="0021097D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z w:val="22"/>
          <w:szCs w:val="22"/>
        </w:rPr>
        <w:t>ny</w:t>
      </w:r>
      <w:r w:rsidRPr="0021097D">
        <w:rPr>
          <w:rFonts w:asciiTheme="minorHAnsi" w:eastAsia="Arial" w:hAnsiTheme="minorHAnsi" w:cstheme="minorHAnsi"/>
          <w:spacing w:val="32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C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21097D">
        <w:rPr>
          <w:rFonts w:asciiTheme="minorHAnsi" w:eastAsia="Arial" w:hAnsiTheme="minorHAnsi" w:cstheme="minorHAnsi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z w:val="22"/>
          <w:szCs w:val="22"/>
        </w:rPr>
        <w:t>on</w:t>
      </w:r>
      <w:r w:rsidRPr="0021097D">
        <w:rPr>
          <w:rFonts w:asciiTheme="minorHAnsi" w:eastAsia="Arial" w:hAnsiTheme="minorHAnsi" w:cstheme="minorHAnsi"/>
          <w:spacing w:val="34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/</w:t>
      </w:r>
      <w:r w:rsidRPr="0021097D">
        <w:rPr>
          <w:rFonts w:asciiTheme="minorHAnsi" w:eastAsia="Arial" w:hAnsiTheme="minorHAnsi" w:cstheme="minorHAnsi"/>
          <w:spacing w:val="36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21097D">
        <w:rPr>
          <w:rFonts w:asciiTheme="minorHAnsi" w:eastAsia="Arial" w:hAnsiTheme="minorHAnsi" w:cstheme="minorHAnsi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21097D">
        <w:rPr>
          <w:rFonts w:asciiTheme="minorHAnsi" w:eastAsia="Arial" w:hAnsiTheme="minorHAnsi" w:cstheme="minorHAnsi"/>
          <w:sz w:val="22"/>
          <w:szCs w:val="22"/>
        </w:rPr>
        <w:t>eti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21097D">
        <w:rPr>
          <w:rFonts w:asciiTheme="minorHAnsi" w:eastAsia="Arial" w:hAnsiTheme="minorHAnsi" w:cstheme="minorHAnsi"/>
          <w:sz w:val="22"/>
          <w:szCs w:val="22"/>
        </w:rPr>
        <w:t>n</w:t>
      </w:r>
      <w:r w:rsidRPr="0021097D">
        <w:rPr>
          <w:rFonts w:asciiTheme="minorHAnsi" w:eastAsia="Arial" w:hAnsiTheme="minorHAnsi" w:cstheme="minorHAnsi"/>
          <w:spacing w:val="35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-3"/>
          <w:sz w:val="22"/>
          <w:szCs w:val="22"/>
        </w:rPr>
        <w:t>o</w:t>
      </w:r>
      <w:r w:rsidRPr="0021097D">
        <w:rPr>
          <w:rFonts w:asciiTheme="minorHAnsi" w:eastAsia="Arial" w:hAnsiTheme="minorHAnsi" w:cstheme="minorHAnsi"/>
          <w:sz w:val="22"/>
          <w:szCs w:val="22"/>
        </w:rPr>
        <w:t>f</w:t>
      </w:r>
      <w:r w:rsidRPr="0021097D">
        <w:rPr>
          <w:rFonts w:asciiTheme="minorHAnsi" w:eastAsia="Arial" w:hAnsiTheme="minorHAnsi" w:cstheme="minorHAnsi"/>
          <w:spacing w:val="38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s</w:t>
      </w:r>
      <w:r w:rsidRPr="0021097D">
        <w:rPr>
          <w:rFonts w:asciiTheme="minorHAnsi" w:eastAsia="Arial" w:hAnsiTheme="minorHAnsi" w:cstheme="minorHAnsi"/>
          <w:spacing w:val="-2"/>
          <w:sz w:val="22"/>
          <w:szCs w:val="22"/>
        </w:rPr>
        <w:t>y</w:t>
      </w:r>
      <w:r w:rsidRPr="0021097D">
        <w:rPr>
          <w:rFonts w:asciiTheme="minorHAnsi" w:eastAsia="Arial" w:hAnsiTheme="minorHAnsi" w:cstheme="minorHAnsi"/>
          <w:sz w:val="22"/>
          <w:szCs w:val="22"/>
        </w:rPr>
        <w:t>s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m-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21097D">
        <w:rPr>
          <w:rFonts w:asciiTheme="minorHAnsi" w:eastAsia="Arial" w:hAnsiTheme="minorHAnsi" w:cstheme="minorHAnsi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pacing w:val="-3"/>
          <w:sz w:val="22"/>
          <w:szCs w:val="22"/>
        </w:rPr>
        <w:t>v</w:t>
      </w:r>
      <w:r w:rsidRPr="0021097D">
        <w:rPr>
          <w:rFonts w:asciiTheme="minorHAnsi" w:eastAsia="Arial" w:hAnsiTheme="minorHAnsi" w:cstheme="minorHAnsi"/>
          <w:sz w:val="22"/>
          <w:szCs w:val="22"/>
        </w:rPr>
        <w:t>el</w:t>
      </w:r>
      <w:r w:rsidRPr="0021097D">
        <w:rPr>
          <w:rFonts w:asciiTheme="minorHAnsi" w:eastAsia="Arial" w:hAnsiTheme="minorHAnsi" w:cstheme="minorHAnsi"/>
          <w:spacing w:val="34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o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b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j</w:t>
      </w:r>
      <w:r w:rsidRPr="0021097D">
        <w:rPr>
          <w:rFonts w:asciiTheme="minorHAnsi" w:eastAsia="Arial" w:hAnsiTheme="minorHAnsi" w:cstheme="minorHAnsi"/>
          <w:sz w:val="22"/>
          <w:szCs w:val="22"/>
        </w:rPr>
        <w:t>ects</w:t>
      </w:r>
      <w:r w:rsidRPr="0021097D">
        <w:rPr>
          <w:rFonts w:asciiTheme="minorHAnsi" w:eastAsia="Arial" w:hAnsiTheme="minorHAnsi" w:cstheme="minorHAnsi"/>
          <w:spacing w:val="33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z w:val="22"/>
          <w:szCs w:val="22"/>
        </w:rPr>
        <w:t>nsta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ll</w:t>
      </w:r>
      <w:r w:rsidRPr="0021097D">
        <w:rPr>
          <w:rFonts w:asciiTheme="minorHAnsi" w:eastAsia="Arial" w:hAnsiTheme="minorHAnsi" w:cstheme="minorHAnsi"/>
          <w:sz w:val="22"/>
          <w:szCs w:val="22"/>
        </w:rPr>
        <w:t>ed</w:t>
      </w:r>
      <w:r w:rsidRPr="0021097D">
        <w:rPr>
          <w:rFonts w:asciiTheme="minorHAnsi" w:eastAsia="Arial" w:hAnsiTheme="minorHAnsi" w:cstheme="minorHAnsi"/>
          <w:spacing w:val="34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by</w:t>
      </w:r>
      <w:r w:rsidRPr="0021097D">
        <w:rPr>
          <w:rFonts w:asciiTheme="minorHAnsi" w:eastAsia="Arial" w:hAnsiTheme="minorHAnsi" w:cstheme="minorHAnsi"/>
          <w:spacing w:val="27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10"/>
          <w:sz w:val="22"/>
          <w:szCs w:val="22"/>
        </w:rPr>
        <w:t>W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z w:val="22"/>
          <w:szCs w:val="22"/>
        </w:rPr>
        <w:t>n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21097D">
        <w:rPr>
          <w:rFonts w:asciiTheme="minorHAnsi" w:eastAsia="Arial" w:hAnsiTheme="minorHAnsi" w:cstheme="minorHAnsi"/>
          <w:sz w:val="22"/>
          <w:szCs w:val="22"/>
        </w:rPr>
        <w:t>o</w:t>
      </w:r>
      <w:r w:rsidRPr="0021097D">
        <w:rPr>
          <w:rFonts w:asciiTheme="minorHAnsi" w:eastAsia="Arial" w:hAnsiTheme="minorHAnsi" w:cstheme="minorHAnsi"/>
          <w:spacing w:val="-4"/>
          <w:sz w:val="22"/>
          <w:szCs w:val="22"/>
        </w:rPr>
        <w:t>w</w:t>
      </w:r>
      <w:r w:rsidRPr="0021097D">
        <w:rPr>
          <w:rFonts w:asciiTheme="minorHAnsi" w:eastAsia="Arial" w:hAnsiTheme="minorHAnsi" w:cstheme="minorHAnsi"/>
          <w:sz w:val="22"/>
          <w:szCs w:val="22"/>
        </w:rPr>
        <w:t>s.</w:t>
      </w:r>
      <w:r w:rsidRPr="0021097D">
        <w:rPr>
          <w:rFonts w:asciiTheme="minorHAnsi" w:eastAsia="Arial" w:hAnsiTheme="minorHAnsi" w:cstheme="minorHAnsi"/>
          <w:spacing w:val="36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-2"/>
          <w:sz w:val="22"/>
          <w:szCs w:val="22"/>
        </w:rPr>
        <w:t>(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Al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21097D">
        <w:rPr>
          <w:rFonts w:asciiTheme="minorHAnsi" w:eastAsia="Arial" w:hAnsiTheme="minorHAnsi" w:cstheme="minorHAnsi"/>
          <w:sz w:val="22"/>
          <w:szCs w:val="22"/>
        </w:rPr>
        <w:t>ost</w:t>
      </w:r>
      <w:r w:rsidRPr="0021097D">
        <w:rPr>
          <w:rFonts w:asciiTheme="minorHAnsi" w:eastAsia="Arial" w:hAnsiTheme="minorHAnsi" w:cstheme="minorHAnsi"/>
          <w:spacing w:val="36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21097D">
        <w:rPr>
          <w:rFonts w:asciiTheme="minorHAnsi" w:eastAsia="Arial" w:hAnsiTheme="minorHAnsi" w:cstheme="minorHAnsi"/>
          <w:sz w:val="22"/>
          <w:szCs w:val="22"/>
        </w:rPr>
        <w:t>l</w:t>
      </w:r>
      <w:r w:rsidRPr="0021097D">
        <w:rPr>
          <w:rFonts w:asciiTheme="minorHAnsi" w:eastAsia="Arial" w:hAnsiTheme="minorHAnsi" w:cstheme="minorHAnsi"/>
          <w:spacing w:val="34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s</w:t>
      </w:r>
      <w:r w:rsidRPr="0021097D">
        <w:rPr>
          <w:rFonts w:asciiTheme="minorHAnsi" w:eastAsia="Arial" w:hAnsiTheme="minorHAnsi" w:cstheme="minorHAnsi"/>
          <w:spacing w:val="-2"/>
          <w:sz w:val="22"/>
          <w:szCs w:val="22"/>
        </w:rPr>
        <w:t>y</w:t>
      </w:r>
      <w:r w:rsidRPr="0021097D">
        <w:rPr>
          <w:rFonts w:asciiTheme="minorHAnsi" w:eastAsia="Arial" w:hAnsiTheme="minorHAnsi" w:cstheme="minorHAnsi"/>
          <w:sz w:val="22"/>
          <w:szCs w:val="22"/>
        </w:rPr>
        <w:t>s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pacing w:val="5"/>
          <w:sz w:val="22"/>
          <w:szCs w:val="22"/>
        </w:rPr>
        <w:t>m</w:t>
      </w:r>
      <w:r w:rsidRPr="0021097D">
        <w:rPr>
          <w:rFonts w:asciiTheme="minorHAnsi" w:eastAsia="Arial" w:hAnsiTheme="minorHAnsi" w:cstheme="minorHAnsi"/>
          <w:sz w:val="22"/>
          <w:szCs w:val="22"/>
        </w:rPr>
        <w:t xml:space="preserve">- 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21097D">
        <w:rPr>
          <w:rFonts w:asciiTheme="minorHAnsi" w:eastAsia="Arial" w:hAnsiTheme="minorHAnsi" w:cstheme="minorHAnsi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pacing w:val="-3"/>
          <w:sz w:val="22"/>
          <w:szCs w:val="22"/>
        </w:rPr>
        <w:t>v</w:t>
      </w:r>
      <w:r w:rsidRPr="0021097D">
        <w:rPr>
          <w:rFonts w:asciiTheme="minorHAnsi" w:eastAsia="Arial" w:hAnsiTheme="minorHAnsi" w:cstheme="minorHAnsi"/>
          <w:spacing w:val="2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z w:val="22"/>
          <w:szCs w:val="22"/>
        </w:rPr>
        <w:t>l</w:t>
      </w:r>
      <w:r w:rsidRPr="0021097D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o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b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j</w:t>
      </w:r>
      <w:r w:rsidRPr="0021097D">
        <w:rPr>
          <w:rFonts w:asciiTheme="minorHAnsi" w:eastAsia="Arial" w:hAnsiTheme="minorHAnsi" w:cstheme="minorHAnsi"/>
          <w:sz w:val="22"/>
          <w:szCs w:val="22"/>
        </w:rPr>
        <w:t>ects</w:t>
      </w:r>
      <w:r w:rsidRPr="0021097D">
        <w:rPr>
          <w:rFonts w:asciiTheme="minorHAnsi" w:eastAsia="Arial" w:hAnsiTheme="minorHAnsi" w:cstheme="minorHAnsi"/>
          <w:spacing w:val="4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21097D">
        <w:rPr>
          <w:rFonts w:asciiTheme="minorHAnsi" w:eastAsia="Arial" w:hAnsiTheme="minorHAnsi" w:cstheme="minorHAnsi"/>
          <w:spacing w:val="-3"/>
          <w:sz w:val="22"/>
          <w:szCs w:val="22"/>
        </w:rPr>
        <w:t>u</w:t>
      </w:r>
      <w:r w:rsidRPr="0021097D">
        <w:rPr>
          <w:rFonts w:asciiTheme="minorHAnsi" w:eastAsia="Arial" w:hAnsiTheme="minorHAnsi" w:cstheme="minorHAnsi"/>
          <w:sz w:val="22"/>
          <w:szCs w:val="22"/>
        </w:rPr>
        <w:t>n</w:t>
      </w:r>
      <w:r w:rsidRPr="0021097D">
        <w:rPr>
          <w:rFonts w:asciiTheme="minorHAnsi" w:eastAsia="Arial" w:hAnsiTheme="minorHAnsi" w:cstheme="minorHAnsi"/>
          <w:spacing w:val="3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-3"/>
          <w:sz w:val="22"/>
          <w:szCs w:val="22"/>
        </w:rPr>
        <w:t>w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z w:val="22"/>
          <w:szCs w:val="22"/>
        </w:rPr>
        <w:t>h</w:t>
      </w:r>
      <w:r w:rsidRPr="0021097D">
        <w:rPr>
          <w:rFonts w:asciiTheme="minorHAnsi" w:eastAsia="Arial" w:hAnsiTheme="minorHAnsi" w:cstheme="minorHAnsi"/>
          <w:spacing w:val="3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z w:val="22"/>
          <w:szCs w:val="22"/>
        </w:rPr>
        <w:t>n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z w:val="22"/>
          <w:szCs w:val="22"/>
        </w:rPr>
        <w:t>s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tr</w:t>
      </w:r>
      <w:r w:rsidRPr="0021097D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z w:val="22"/>
          <w:szCs w:val="22"/>
        </w:rPr>
        <w:t>or</w:t>
      </w:r>
      <w:r w:rsidRPr="0021097D">
        <w:rPr>
          <w:rFonts w:asciiTheme="minorHAnsi" w:eastAsia="Arial" w:hAnsiTheme="minorHAnsi" w:cstheme="minorHAnsi"/>
          <w:spacing w:val="4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-3"/>
          <w:sz w:val="22"/>
          <w:szCs w:val="22"/>
        </w:rPr>
        <w:t>p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il</w:t>
      </w:r>
      <w:r w:rsidRPr="0021097D">
        <w:rPr>
          <w:rFonts w:asciiTheme="minorHAnsi" w:eastAsia="Arial" w:hAnsiTheme="minorHAnsi" w:cstheme="minorHAnsi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21097D">
        <w:rPr>
          <w:rFonts w:asciiTheme="minorHAnsi" w:eastAsia="Arial" w:hAnsiTheme="minorHAnsi" w:cstheme="minorHAnsi"/>
          <w:sz w:val="22"/>
          <w:szCs w:val="22"/>
        </w:rPr>
        <w:t>es,</w:t>
      </w:r>
      <w:r w:rsidRPr="0021097D">
        <w:rPr>
          <w:rFonts w:asciiTheme="minorHAnsi" w:eastAsia="Arial" w:hAnsiTheme="minorHAnsi" w:cstheme="minorHAnsi"/>
          <w:spacing w:val="4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21097D">
        <w:rPr>
          <w:rFonts w:asciiTheme="minorHAnsi" w:eastAsia="Arial" w:hAnsiTheme="minorHAnsi" w:cstheme="minorHAnsi"/>
          <w:sz w:val="22"/>
          <w:szCs w:val="22"/>
        </w:rPr>
        <w:t>d</w:t>
      </w:r>
      <w:r w:rsidRPr="0021097D">
        <w:rPr>
          <w:rFonts w:asciiTheme="minorHAnsi" w:eastAsia="Arial" w:hAnsiTheme="minorHAnsi" w:cstheme="minorHAnsi"/>
          <w:spacing w:val="3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some</w:t>
      </w:r>
      <w:r w:rsidRPr="0021097D">
        <w:rPr>
          <w:rFonts w:asciiTheme="minorHAnsi" w:eastAsia="Arial" w:hAnsiTheme="minorHAnsi" w:cstheme="minorHAnsi"/>
          <w:spacing w:val="4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can</w:t>
      </w:r>
      <w:r w:rsidRPr="0021097D">
        <w:rPr>
          <w:rFonts w:asciiTheme="minorHAnsi" w:eastAsia="Arial" w:hAnsiTheme="minorHAnsi" w:cstheme="minorHAnsi"/>
          <w:spacing w:val="3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be</w:t>
      </w:r>
      <w:r w:rsidRPr="0021097D">
        <w:rPr>
          <w:rFonts w:asciiTheme="minorHAnsi" w:eastAsia="Arial" w:hAnsiTheme="minorHAnsi" w:cstheme="minorHAnsi"/>
          <w:spacing w:val="3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b</w:t>
      </w:r>
      <w:r w:rsidRPr="0021097D">
        <w:rPr>
          <w:rFonts w:asciiTheme="minorHAnsi" w:eastAsia="Arial" w:hAnsiTheme="minorHAnsi" w:cstheme="minorHAnsi"/>
          <w:sz w:val="22"/>
          <w:szCs w:val="22"/>
        </w:rPr>
        <w:t>us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z w:val="22"/>
          <w:szCs w:val="22"/>
        </w:rPr>
        <w:t xml:space="preserve">d 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z w:val="22"/>
          <w:szCs w:val="22"/>
        </w:rPr>
        <w:t>o</w:t>
      </w:r>
      <w:r w:rsidRPr="0021097D">
        <w:rPr>
          <w:rFonts w:asciiTheme="minorHAnsi" w:eastAsia="Arial" w:hAnsiTheme="minorHAnsi" w:cstheme="minorHAnsi"/>
          <w:spacing w:val="3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21097D">
        <w:rPr>
          <w:rFonts w:asciiTheme="minorHAnsi" w:eastAsia="Arial" w:hAnsiTheme="minorHAnsi" w:cstheme="minorHAnsi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z w:val="22"/>
          <w:szCs w:val="22"/>
        </w:rPr>
        <w:t>n</w:t>
      </w:r>
      <w:r w:rsidRPr="0021097D">
        <w:rPr>
          <w:rFonts w:asciiTheme="minorHAnsi" w:eastAsia="Arial" w:hAnsiTheme="minorHAnsi" w:cstheme="minorHAnsi"/>
          <w:spacing w:val="3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a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z w:val="22"/>
          <w:szCs w:val="22"/>
        </w:rPr>
        <w:t>n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1097D">
        <w:rPr>
          <w:rFonts w:asciiTheme="minorHAnsi" w:eastAsia="Arial" w:hAnsiTheme="minorHAnsi" w:cstheme="minorHAnsi"/>
          <w:sz w:val="22"/>
          <w:szCs w:val="22"/>
        </w:rPr>
        <w:t>s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21097D">
        <w:rPr>
          <w:rFonts w:asciiTheme="minorHAnsi" w:eastAsia="Arial" w:hAnsiTheme="minorHAnsi" w:cstheme="minorHAnsi"/>
          <w:sz w:val="22"/>
          <w:szCs w:val="22"/>
        </w:rPr>
        <w:t>at</w:t>
      </w:r>
      <w:r w:rsidRPr="0021097D">
        <w:rPr>
          <w:rFonts w:asciiTheme="minorHAnsi" w:eastAsia="Arial" w:hAnsiTheme="minorHAnsi" w:cstheme="minorHAnsi"/>
          <w:spacing w:val="-2"/>
          <w:sz w:val="22"/>
          <w:szCs w:val="22"/>
        </w:rPr>
        <w:t>o</w:t>
      </w:r>
      <w:r w:rsidRPr="0021097D">
        <w:rPr>
          <w:rFonts w:asciiTheme="minorHAnsi" w:eastAsia="Arial" w:hAnsiTheme="minorHAnsi" w:cstheme="minorHAnsi"/>
          <w:sz w:val="22"/>
          <w:szCs w:val="22"/>
        </w:rPr>
        <w:t>r</w:t>
      </w:r>
    </w:p>
    <w:p w14:paraId="2A436D96" w14:textId="77777777" w:rsidR="00045C83" w:rsidRDefault="00B0063D">
      <w:pPr>
        <w:spacing w:line="240" w:lineRule="exact"/>
        <w:ind w:left="832"/>
        <w:rPr>
          <w:rFonts w:asciiTheme="minorHAnsi" w:eastAsia="Arial" w:hAnsiTheme="minorHAnsi" w:cstheme="minorHAnsi"/>
          <w:sz w:val="22"/>
          <w:szCs w:val="22"/>
        </w:rPr>
      </w:pPr>
      <w:r w:rsidRPr="0021097D">
        <w:rPr>
          <w:rFonts w:asciiTheme="minorHAnsi" w:eastAsia="Arial" w:hAnsiTheme="minorHAnsi" w:cstheme="minorHAnsi"/>
          <w:sz w:val="22"/>
          <w:szCs w:val="22"/>
        </w:rPr>
        <w:t>acc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z w:val="22"/>
          <w:szCs w:val="22"/>
        </w:rPr>
        <w:t>ss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z w:val="22"/>
          <w:szCs w:val="22"/>
        </w:rPr>
        <w:t>o a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21097D">
        <w:rPr>
          <w:rFonts w:asciiTheme="minorHAnsi" w:eastAsia="Arial" w:hAnsiTheme="minorHAnsi" w:cstheme="minorHAnsi"/>
          <w:sz w:val="22"/>
          <w:szCs w:val="22"/>
        </w:rPr>
        <w:t>s</w:t>
      </w:r>
      <w:r w:rsidRPr="0021097D">
        <w:rPr>
          <w:rFonts w:asciiTheme="minorHAnsi" w:eastAsia="Arial" w:hAnsiTheme="minorHAnsi" w:cstheme="minorHAnsi"/>
          <w:spacing w:val="-2"/>
          <w:sz w:val="22"/>
          <w:szCs w:val="22"/>
        </w:rPr>
        <w:t>y</w:t>
      </w:r>
      <w:r w:rsidRPr="0021097D">
        <w:rPr>
          <w:rFonts w:asciiTheme="minorHAnsi" w:eastAsia="Arial" w:hAnsiTheme="minorHAnsi" w:cstheme="minorHAnsi"/>
          <w:sz w:val="22"/>
          <w:szCs w:val="22"/>
        </w:rPr>
        <w:t>s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1097D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21097D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21097D">
        <w:rPr>
          <w:rFonts w:asciiTheme="minorHAnsi" w:eastAsia="Arial" w:hAnsiTheme="minorHAnsi" w:cstheme="minorHAnsi"/>
          <w:spacing w:val="-1"/>
          <w:sz w:val="22"/>
          <w:szCs w:val="22"/>
        </w:rPr>
        <w:t>.</w:t>
      </w:r>
      <w:r w:rsidRPr="0021097D">
        <w:rPr>
          <w:rFonts w:asciiTheme="minorHAnsi" w:eastAsia="Arial" w:hAnsiTheme="minorHAnsi" w:cstheme="minorHAnsi"/>
          <w:sz w:val="22"/>
          <w:szCs w:val="22"/>
        </w:rPr>
        <w:t>)</w:t>
      </w:r>
    </w:p>
    <w:p w14:paraId="7DA2E0A1" w14:textId="77777777" w:rsidR="00814335" w:rsidRDefault="00814335">
      <w:pPr>
        <w:spacing w:line="240" w:lineRule="exact"/>
        <w:ind w:left="832"/>
        <w:rPr>
          <w:rFonts w:asciiTheme="minorHAnsi" w:eastAsia="Arial" w:hAnsiTheme="minorHAnsi" w:cstheme="minorHAnsi"/>
          <w:sz w:val="22"/>
          <w:szCs w:val="22"/>
        </w:rPr>
      </w:pPr>
    </w:p>
    <w:p w14:paraId="7CA62F10" w14:textId="77777777" w:rsidR="00814335" w:rsidRDefault="00814335">
      <w:pPr>
        <w:spacing w:line="240" w:lineRule="exact"/>
        <w:ind w:left="832"/>
        <w:rPr>
          <w:rFonts w:asciiTheme="minorHAnsi" w:eastAsia="Arial" w:hAnsiTheme="minorHAnsi" w:cstheme="minorHAnsi"/>
          <w:sz w:val="22"/>
          <w:szCs w:val="22"/>
        </w:rPr>
      </w:pPr>
    </w:p>
    <w:p w14:paraId="4DDE93F4" w14:textId="0E688442" w:rsidR="00045C83" w:rsidRPr="00814335" w:rsidRDefault="00B0063D">
      <w:pPr>
        <w:tabs>
          <w:tab w:val="left" w:pos="460"/>
        </w:tabs>
        <w:spacing w:before="17" w:line="273" w:lineRule="auto"/>
        <w:ind w:left="472" w:right="64" w:hanging="360"/>
        <w:rPr>
          <w:rFonts w:asciiTheme="minorHAnsi" w:eastAsia="Arial" w:hAnsiTheme="minorHAnsi" w:cstheme="minorHAnsi"/>
          <w:sz w:val="24"/>
          <w:szCs w:val="24"/>
        </w:rPr>
      </w:pPr>
      <w:r>
        <w:rPr>
          <w:rFonts w:ascii="Segoe Fluent Icons" w:eastAsia="Segoe Fluent Icons" w:hAnsi="Segoe Fluent Icons" w:cs="Segoe Fluent Icons"/>
          <w:sz w:val="24"/>
          <w:szCs w:val="24"/>
        </w:rPr>
        <w:tab/>
      </w:r>
      <w:r w:rsidRPr="00814335">
        <w:rPr>
          <w:rFonts w:asciiTheme="minorHAnsi" w:eastAsia="Arial" w:hAnsiTheme="minorHAnsi" w:cstheme="minorHAnsi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a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y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sus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pi</w:t>
      </w:r>
      <w:r w:rsidRPr="00814335">
        <w:rPr>
          <w:rFonts w:asciiTheme="minorHAnsi" w:eastAsia="Arial" w:hAnsiTheme="minorHAnsi" w:cstheme="minorHAnsi"/>
          <w:sz w:val="24"/>
          <w:szCs w:val="24"/>
        </w:rPr>
        <w:t>c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814335">
        <w:rPr>
          <w:rFonts w:asciiTheme="minorHAnsi" w:eastAsia="Arial" w:hAnsiTheme="minorHAnsi" w:cstheme="minorHAnsi"/>
          <w:sz w:val="24"/>
          <w:szCs w:val="24"/>
        </w:rPr>
        <w:t>s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z w:val="24"/>
          <w:szCs w:val="24"/>
        </w:rPr>
        <w:t>t co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814335">
        <w:rPr>
          <w:rFonts w:asciiTheme="minorHAnsi" w:eastAsia="Arial" w:hAnsiTheme="minorHAnsi" w:cstheme="minorHAnsi"/>
          <w:sz w:val="24"/>
          <w:szCs w:val="24"/>
        </w:rPr>
        <w:t>he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wi</w:t>
      </w:r>
      <w:r w:rsidRPr="00814335">
        <w:rPr>
          <w:rFonts w:asciiTheme="minorHAnsi" w:eastAsia="Arial" w:hAnsiTheme="minorHAnsi" w:cstheme="minorHAnsi"/>
          <w:sz w:val="24"/>
          <w:szCs w:val="24"/>
        </w:rPr>
        <w:t>ng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ust be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ec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d on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1</w:t>
      </w:r>
      <w:r w:rsidRPr="00814335">
        <w:rPr>
          <w:rFonts w:asciiTheme="minorHAnsi" w:eastAsia="Arial" w:hAnsiTheme="minorHAnsi" w:cstheme="minorHAnsi"/>
          <w:sz w:val="24"/>
          <w:szCs w:val="24"/>
        </w:rPr>
        <w:t>7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- L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z w:val="24"/>
          <w:szCs w:val="24"/>
        </w:rPr>
        <w:t>g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ew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814335">
        <w:rPr>
          <w:rFonts w:asciiTheme="minorHAnsi" w:eastAsia="Arial" w:hAnsiTheme="minorHAnsi" w:cstheme="minorHAnsi"/>
          <w:sz w:val="24"/>
          <w:szCs w:val="24"/>
        </w:rPr>
        <w:t>, and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="00925691" w:rsidRPr="00814335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[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3"/>
          <w:sz w:val="24"/>
          <w:szCs w:val="24"/>
        </w:rPr>
        <w:t>L</w:t>
      </w:r>
      <w:r w:rsidRPr="00814335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NA</w:t>
      </w:r>
      <w:r w:rsidRPr="00814335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z w:val="24"/>
          <w:szCs w:val="24"/>
        </w:rPr>
        <w:t>]</w:t>
      </w:r>
      <w:r w:rsidRPr="00814335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814335">
        <w:rPr>
          <w:rFonts w:asciiTheme="minorHAnsi" w:eastAsia="Arial" w:hAnsiTheme="minorHAnsi" w:cstheme="minorHAnsi"/>
          <w:sz w:val="24"/>
          <w:szCs w:val="24"/>
        </w:rPr>
        <w:t>n</w:t>
      </w:r>
      <w:r w:rsidRPr="00814335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814335">
        <w:rPr>
          <w:rFonts w:asciiTheme="minorHAnsi" w:eastAsia="Arial" w:hAnsiTheme="minorHAnsi" w:cstheme="minorHAnsi"/>
          <w:sz w:val="24"/>
          <w:szCs w:val="24"/>
        </w:rPr>
        <w:t>o</w:t>
      </w:r>
      <w:r w:rsidRPr="00814335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814335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814335">
        <w:rPr>
          <w:rFonts w:asciiTheme="minorHAnsi" w:eastAsia="Arial" w:hAnsiTheme="minorHAnsi" w:cstheme="minorHAnsi"/>
          <w:sz w:val="24"/>
          <w:szCs w:val="24"/>
        </w:rPr>
        <w:t>e</w:t>
      </w:r>
      <w:r w:rsidRPr="00814335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814335">
        <w:rPr>
          <w:rFonts w:asciiTheme="minorHAnsi" w:eastAsia="Arial" w:hAnsiTheme="minorHAnsi" w:cstheme="minorHAnsi"/>
          <w:sz w:val="24"/>
          <w:szCs w:val="24"/>
        </w:rPr>
        <w:t>:</w:t>
      </w:r>
    </w:p>
    <w:p w14:paraId="6EDED3CD" w14:textId="77777777" w:rsidR="00045C83" w:rsidRPr="00990B7B" w:rsidRDefault="00045C83">
      <w:pPr>
        <w:spacing w:before="2" w:line="200" w:lineRule="exact"/>
        <w:rPr>
          <w:rFonts w:asciiTheme="minorHAnsi" w:hAnsiTheme="minorHAnsi" w:cstheme="minorHAnsi"/>
        </w:rPr>
      </w:pPr>
    </w:p>
    <w:p w14:paraId="75704958" w14:textId="77777777" w:rsidR="00045C83" w:rsidRPr="00990B7B" w:rsidRDefault="00B0063D">
      <w:pPr>
        <w:ind w:left="472" w:right="7188"/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z w:val="22"/>
          <w:szCs w:val="22"/>
        </w:rPr>
        <w:t xml:space="preserve">a) </w:t>
      </w:r>
      <w:r w:rsidRPr="00990B7B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U</w:t>
      </w:r>
      <w:r w:rsidRPr="00990B7B">
        <w:rPr>
          <w:rFonts w:asciiTheme="minorHAnsi" w:eastAsia="Arial" w:hAnsiTheme="minorHAnsi" w:cstheme="minorHAnsi"/>
          <w:sz w:val="22"/>
          <w:szCs w:val="22"/>
        </w:rPr>
        <w:t xml:space="preserve">ser 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z w:val="22"/>
          <w:szCs w:val="22"/>
        </w:rPr>
        <w:t>d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z w:val="22"/>
          <w:szCs w:val="22"/>
        </w:rPr>
        <w:t>nt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z w:val="22"/>
          <w:szCs w:val="22"/>
        </w:rPr>
        <w:t>c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z w:val="22"/>
          <w:szCs w:val="22"/>
        </w:rPr>
        <w:t>o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990B7B">
        <w:rPr>
          <w:rFonts w:asciiTheme="minorHAnsi" w:eastAsia="Arial" w:hAnsiTheme="minorHAnsi" w:cstheme="minorHAnsi"/>
          <w:sz w:val="22"/>
          <w:szCs w:val="22"/>
        </w:rPr>
        <w:t xml:space="preserve">. b) </w:t>
      </w:r>
      <w:r w:rsidRPr="00990B7B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990B7B">
        <w:rPr>
          <w:rFonts w:asciiTheme="minorHAnsi" w:eastAsia="Arial" w:hAnsiTheme="minorHAnsi" w:cstheme="minorHAnsi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T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y</w:t>
      </w:r>
      <w:r w:rsidRPr="00990B7B">
        <w:rPr>
          <w:rFonts w:asciiTheme="minorHAnsi" w:eastAsia="Arial" w:hAnsiTheme="minorHAnsi" w:cstheme="minorHAnsi"/>
          <w:sz w:val="22"/>
          <w:szCs w:val="22"/>
        </w:rPr>
        <w:t>p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z w:val="22"/>
          <w:szCs w:val="22"/>
        </w:rPr>
        <w:t>.</w:t>
      </w:r>
    </w:p>
    <w:p w14:paraId="6FBAA822" w14:textId="77777777" w:rsidR="00045C83" w:rsidRPr="00990B7B" w:rsidRDefault="00B0063D">
      <w:pPr>
        <w:spacing w:line="240" w:lineRule="exact"/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z w:val="22"/>
          <w:szCs w:val="22"/>
        </w:rPr>
        <w:t xml:space="preserve">c) </w:t>
      </w:r>
      <w:r w:rsidRPr="00990B7B">
        <w:rPr>
          <w:rFonts w:asciiTheme="minorHAnsi" w:eastAsia="Arial" w:hAnsiTheme="minorHAnsi" w:cstheme="minorHAnsi"/>
          <w:spacing w:val="54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990B7B">
        <w:rPr>
          <w:rFonts w:asciiTheme="minorHAnsi" w:eastAsia="Arial" w:hAnsiTheme="minorHAnsi" w:cstheme="minorHAnsi"/>
          <w:sz w:val="22"/>
          <w:szCs w:val="22"/>
        </w:rPr>
        <w:t>ate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z w:val="22"/>
          <w:szCs w:val="22"/>
        </w:rPr>
        <w:t>&amp;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990B7B">
        <w:rPr>
          <w:rFonts w:asciiTheme="minorHAnsi" w:eastAsia="Arial" w:hAnsiTheme="minorHAnsi" w:cstheme="minorHAnsi"/>
          <w:sz w:val="22"/>
          <w:szCs w:val="22"/>
        </w:rPr>
        <w:t>e.</w:t>
      </w:r>
    </w:p>
    <w:p w14:paraId="66D1013B" w14:textId="77777777" w:rsidR="00045C83" w:rsidRPr="00990B7B" w:rsidRDefault="00B0063D">
      <w:pPr>
        <w:spacing w:before="1"/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z w:val="22"/>
          <w:szCs w:val="22"/>
        </w:rPr>
        <w:t xml:space="preserve">d) </w:t>
      </w:r>
      <w:r w:rsidRPr="00990B7B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S</w:t>
      </w:r>
      <w:r w:rsidRPr="00990B7B">
        <w:rPr>
          <w:rFonts w:asciiTheme="minorHAnsi" w:eastAsia="Arial" w:hAnsiTheme="minorHAnsi" w:cstheme="minorHAnsi"/>
          <w:sz w:val="22"/>
          <w:szCs w:val="22"/>
        </w:rPr>
        <w:t>ucc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z w:val="22"/>
          <w:szCs w:val="22"/>
        </w:rPr>
        <w:t>ss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o</w:t>
      </w:r>
      <w:r w:rsidRPr="00990B7B">
        <w:rPr>
          <w:rFonts w:asciiTheme="minorHAnsi" w:eastAsia="Arial" w:hAnsiTheme="minorHAnsi" w:cstheme="minorHAnsi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z w:val="22"/>
          <w:szCs w:val="22"/>
        </w:rPr>
        <w:t>F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ail</w:t>
      </w:r>
      <w:r w:rsidRPr="00990B7B">
        <w:rPr>
          <w:rFonts w:asciiTheme="minorHAnsi" w:eastAsia="Arial" w:hAnsiTheme="minorHAnsi" w:cstheme="minorHAnsi"/>
          <w:sz w:val="22"/>
          <w:szCs w:val="22"/>
        </w:rPr>
        <w:t>ure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z w:val="22"/>
          <w:szCs w:val="22"/>
        </w:rPr>
        <w:t>n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di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c</w:t>
      </w:r>
      <w:r w:rsidRPr="00990B7B">
        <w:rPr>
          <w:rFonts w:asciiTheme="minorHAnsi" w:eastAsia="Arial" w:hAnsiTheme="minorHAnsi" w:cstheme="minorHAnsi"/>
          <w:sz w:val="22"/>
          <w:szCs w:val="22"/>
        </w:rPr>
        <w:t>ati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990B7B">
        <w:rPr>
          <w:rFonts w:asciiTheme="minorHAnsi" w:eastAsia="Arial" w:hAnsiTheme="minorHAnsi" w:cstheme="minorHAnsi"/>
          <w:sz w:val="22"/>
          <w:szCs w:val="22"/>
        </w:rPr>
        <w:t>n.</w:t>
      </w:r>
    </w:p>
    <w:p w14:paraId="7B292F63" w14:textId="77777777" w:rsidR="00045C83" w:rsidRPr="00990B7B" w:rsidRDefault="00B0063D">
      <w:pPr>
        <w:spacing w:line="240" w:lineRule="exact"/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z w:val="22"/>
          <w:szCs w:val="22"/>
        </w:rPr>
        <w:t xml:space="preserve">e) </w:t>
      </w:r>
      <w:r w:rsidRPr="00990B7B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990B7B">
        <w:rPr>
          <w:rFonts w:asciiTheme="minorHAnsi" w:eastAsia="Arial" w:hAnsiTheme="minorHAnsi" w:cstheme="minorHAnsi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Or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z w:val="22"/>
          <w:szCs w:val="22"/>
        </w:rPr>
        <w:t>n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z w:val="22"/>
          <w:szCs w:val="22"/>
        </w:rPr>
        <w:t>on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(</w:t>
      </w:r>
      <w:proofErr w:type="gramStart"/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.</w:t>
      </w:r>
      <w:r w:rsidRPr="00990B7B">
        <w:rPr>
          <w:rFonts w:asciiTheme="minorHAnsi" w:eastAsia="Arial" w:hAnsiTheme="minorHAnsi" w:cstheme="minorHAnsi"/>
          <w:sz w:val="22"/>
          <w:szCs w:val="22"/>
        </w:rPr>
        <w:t>g.</w:t>
      </w:r>
      <w:proofErr w:type="gramEnd"/>
      <w:r w:rsidRPr="00990B7B">
        <w:rPr>
          <w:rFonts w:asciiTheme="minorHAnsi" w:eastAsia="Arial" w:hAnsiTheme="minorHAnsi" w:cstheme="minorHAnsi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z w:val="22"/>
          <w:szCs w:val="22"/>
        </w:rPr>
        <w:t>P a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990B7B">
        <w:rPr>
          <w:rFonts w:asciiTheme="minorHAnsi" w:eastAsia="Arial" w:hAnsiTheme="minorHAnsi" w:cstheme="minorHAnsi"/>
          <w:sz w:val="22"/>
          <w:szCs w:val="22"/>
        </w:rPr>
        <w:t>dres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s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)</w:t>
      </w:r>
      <w:r w:rsidRPr="00990B7B">
        <w:rPr>
          <w:rFonts w:asciiTheme="minorHAnsi" w:eastAsia="Arial" w:hAnsiTheme="minorHAnsi" w:cstheme="minorHAnsi"/>
          <w:sz w:val="22"/>
          <w:szCs w:val="22"/>
        </w:rPr>
        <w:t>.</w:t>
      </w:r>
    </w:p>
    <w:p w14:paraId="760BEBF0" w14:textId="77777777" w:rsidR="00045C83" w:rsidRPr="00990B7B" w:rsidRDefault="00B0063D">
      <w:pPr>
        <w:spacing w:line="240" w:lineRule="exact"/>
        <w:ind w:left="472"/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f</w:t>
      </w:r>
      <w:r w:rsidRPr="00990B7B">
        <w:rPr>
          <w:rFonts w:asciiTheme="minorHAnsi" w:eastAsia="Arial" w:hAnsiTheme="minorHAnsi" w:cstheme="minorHAnsi"/>
          <w:sz w:val="22"/>
          <w:szCs w:val="22"/>
        </w:rPr>
        <w:t xml:space="preserve">)  </w:t>
      </w:r>
      <w:r w:rsidRPr="00990B7B">
        <w:rPr>
          <w:rFonts w:asciiTheme="minorHAnsi" w:eastAsia="Arial" w:hAnsiTheme="minorHAnsi" w:cstheme="minorHAnsi"/>
          <w:spacing w:val="41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990B7B">
        <w:rPr>
          <w:rFonts w:asciiTheme="minorHAnsi" w:eastAsia="Arial" w:hAnsiTheme="minorHAnsi" w:cstheme="minorHAnsi"/>
          <w:sz w:val="22"/>
          <w:szCs w:val="22"/>
        </w:rPr>
        <w:t>ce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z w:val="22"/>
          <w:szCs w:val="22"/>
        </w:rPr>
        <w:t>o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z w:val="22"/>
          <w:szCs w:val="22"/>
        </w:rPr>
        <w:t>he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z w:val="22"/>
          <w:szCs w:val="22"/>
        </w:rPr>
        <w:t>d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990B7B">
        <w:rPr>
          <w:rFonts w:asciiTheme="minorHAnsi" w:eastAsia="Arial" w:hAnsiTheme="minorHAnsi" w:cstheme="minorHAnsi"/>
          <w:sz w:val="22"/>
          <w:szCs w:val="22"/>
        </w:rPr>
        <w:t xml:space="preserve">, 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sy</w:t>
      </w:r>
      <w:r w:rsidRPr="00990B7B">
        <w:rPr>
          <w:rFonts w:asciiTheme="minorHAnsi" w:eastAsia="Arial" w:hAnsiTheme="minorHAnsi" w:cstheme="minorHAnsi"/>
          <w:sz w:val="22"/>
          <w:szCs w:val="22"/>
        </w:rPr>
        <w:t>s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z w:val="22"/>
          <w:szCs w:val="22"/>
        </w:rPr>
        <w:t>em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z w:val="22"/>
          <w:szCs w:val="22"/>
        </w:rPr>
        <w:t>c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o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990B7B">
        <w:rPr>
          <w:rFonts w:asciiTheme="minorHAnsi" w:eastAsia="Arial" w:hAnsiTheme="minorHAnsi" w:cstheme="minorHAnsi"/>
          <w:sz w:val="22"/>
          <w:szCs w:val="22"/>
        </w:rPr>
        <w:t>p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990B7B">
        <w:rPr>
          <w:rFonts w:asciiTheme="minorHAnsi" w:eastAsia="Arial" w:hAnsiTheme="minorHAnsi" w:cstheme="minorHAnsi"/>
          <w:sz w:val="22"/>
          <w:szCs w:val="22"/>
        </w:rPr>
        <w:t>n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z w:val="22"/>
          <w:szCs w:val="22"/>
        </w:rPr>
        <w:t>nt or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s</w:t>
      </w:r>
      <w:r w:rsidRPr="00990B7B">
        <w:rPr>
          <w:rFonts w:asciiTheme="minorHAnsi" w:eastAsia="Arial" w:hAnsiTheme="minorHAnsi" w:cstheme="minorHAnsi"/>
          <w:sz w:val="22"/>
          <w:szCs w:val="22"/>
        </w:rPr>
        <w:t>o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u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z w:val="22"/>
          <w:szCs w:val="22"/>
        </w:rPr>
        <w:t xml:space="preserve">ce 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a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ff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c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d</w:t>
      </w:r>
      <w:r w:rsidRPr="00990B7B">
        <w:rPr>
          <w:rFonts w:asciiTheme="minorHAnsi" w:eastAsia="Arial" w:hAnsiTheme="minorHAnsi" w:cstheme="minorHAnsi"/>
          <w:sz w:val="22"/>
          <w:szCs w:val="22"/>
        </w:rPr>
        <w:t>.</w:t>
      </w:r>
    </w:p>
    <w:p w14:paraId="42674382" w14:textId="77777777" w:rsidR="00045C83" w:rsidRPr="00990B7B" w:rsidRDefault="00045C83">
      <w:pPr>
        <w:spacing w:line="200" w:lineRule="exact"/>
        <w:rPr>
          <w:rFonts w:asciiTheme="minorHAnsi" w:hAnsiTheme="minorHAnsi" w:cstheme="minorHAnsi"/>
        </w:rPr>
      </w:pPr>
    </w:p>
    <w:p w14:paraId="4A0C6632" w14:textId="77777777" w:rsidR="00814335" w:rsidRDefault="00814335" w:rsidP="00814335">
      <w:pPr>
        <w:ind w:right="5492"/>
        <w:rPr>
          <w:sz w:val="24"/>
          <w:szCs w:val="24"/>
        </w:rPr>
      </w:pPr>
    </w:p>
    <w:p w14:paraId="1F0DD8D1" w14:textId="64634FA9" w:rsidR="00045C83" w:rsidRPr="00814335" w:rsidRDefault="00B0063D" w:rsidP="00814335">
      <w:pPr>
        <w:ind w:right="5492"/>
        <w:rPr>
          <w:rFonts w:ascii="Cambria" w:eastAsia="Cambria" w:hAnsi="Cambria" w:cs="Cambria"/>
          <w:sz w:val="28"/>
          <w:szCs w:val="28"/>
        </w:rPr>
      </w:pPr>
      <w:r w:rsidRPr="00814335">
        <w:rPr>
          <w:rFonts w:ascii="Cambria" w:eastAsia="Cambria" w:hAnsi="Cambria" w:cs="Cambria"/>
          <w:b/>
          <w:color w:val="4F81BC"/>
          <w:spacing w:val="-1"/>
          <w:sz w:val="28"/>
          <w:szCs w:val="28"/>
        </w:rPr>
        <w:t>21</w:t>
      </w:r>
      <w:r w:rsidRPr="00814335">
        <w:rPr>
          <w:rFonts w:ascii="Cambria" w:eastAsia="Cambria" w:hAnsi="Cambria" w:cs="Cambria"/>
          <w:b/>
          <w:color w:val="4F81BC"/>
          <w:sz w:val="28"/>
          <w:szCs w:val="28"/>
        </w:rPr>
        <w:t>.</w:t>
      </w:r>
      <w:r w:rsidRPr="00814335">
        <w:rPr>
          <w:rFonts w:ascii="Cambria" w:eastAsia="Cambria" w:hAnsi="Cambria" w:cs="Cambria"/>
          <w:b/>
          <w:color w:val="4F81BC"/>
          <w:spacing w:val="1"/>
          <w:sz w:val="28"/>
          <w:szCs w:val="28"/>
        </w:rPr>
        <w:t xml:space="preserve"> </w:t>
      </w:r>
      <w:r w:rsidRPr="00814335">
        <w:rPr>
          <w:rFonts w:ascii="Cambria" w:eastAsia="Cambria" w:hAnsi="Cambria" w:cs="Cambria"/>
          <w:b/>
          <w:color w:val="4F81BC"/>
          <w:spacing w:val="-1"/>
          <w:sz w:val="28"/>
          <w:szCs w:val="28"/>
        </w:rPr>
        <w:t>Se</w:t>
      </w:r>
      <w:r w:rsidRPr="00814335">
        <w:rPr>
          <w:rFonts w:ascii="Cambria" w:eastAsia="Cambria" w:hAnsi="Cambria" w:cs="Cambria"/>
          <w:b/>
          <w:color w:val="4F81BC"/>
          <w:spacing w:val="3"/>
          <w:sz w:val="28"/>
          <w:szCs w:val="28"/>
        </w:rPr>
        <w:t>c</w:t>
      </w:r>
      <w:r w:rsidRPr="00814335">
        <w:rPr>
          <w:rFonts w:ascii="Cambria" w:eastAsia="Cambria" w:hAnsi="Cambria" w:cs="Cambria"/>
          <w:b/>
          <w:color w:val="4F81BC"/>
          <w:spacing w:val="-1"/>
          <w:sz w:val="28"/>
          <w:szCs w:val="28"/>
        </w:rPr>
        <w:t>u</w:t>
      </w:r>
      <w:r w:rsidRPr="00814335">
        <w:rPr>
          <w:rFonts w:ascii="Cambria" w:eastAsia="Cambria" w:hAnsi="Cambria" w:cs="Cambria"/>
          <w:b/>
          <w:color w:val="4F81BC"/>
          <w:sz w:val="28"/>
          <w:szCs w:val="28"/>
        </w:rPr>
        <w:t>re</w:t>
      </w:r>
      <w:r w:rsidRPr="00814335">
        <w:rPr>
          <w:rFonts w:ascii="Cambria" w:eastAsia="Cambria" w:hAnsi="Cambria" w:cs="Cambria"/>
          <w:b/>
          <w:color w:val="4F81BC"/>
          <w:spacing w:val="-6"/>
          <w:sz w:val="28"/>
          <w:szCs w:val="28"/>
        </w:rPr>
        <w:t xml:space="preserve"> </w:t>
      </w:r>
      <w:r w:rsidR="00814335" w:rsidRPr="00814335">
        <w:rPr>
          <w:rFonts w:ascii="Cambria" w:eastAsia="Cambria" w:hAnsi="Cambria" w:cs="Cambria"/>
          <w:b/>
          <w:color w:val="4F81BC"/>
          <w:spacing w:val="-1"/>
          <w:sz w:val="28"/>
          <w:szCs w:val="28"/>
        </w:rPr>
        <w:t>A</w:t>
      </w:r>
      <w:r w:rsidR="00814335" w:rsidRPr="00814335">
        <w:rPr>
          <w:rFonts w:ascii="Cambria" w:eastAsia="Cambria" w:hAnsi="Cambria" w:cs="Cambria"/>
          <w:b/>
          <w:color w:val="4F81BC"/>
          <w:spacing w:val="1"/>
          <w:sz w:val="28"/>
          <w:szCs w:val="28"/>
        </w:rPr>
        <w:t>p</w:t>
      </w:r>
      <w:r w:rsidR="00814335" w:rsidRPr="00814335">
        <w:rPr>
          <w:rFonts w:ascii="Cambria" w:eastAsia="Cambria" w:hAnsi="Cambria" w:cs="Cambria"/>
          <w:b/>
          <w:color w:val="4F81BC"/>
          <w:spacing w:val="-1"/>
          <w:sz w:val="28"/>
          <w:szCs w:val="28"/>
        </w:rPr>
        <w:t>p</w:t>
      </w:r>
      <w:r w:rsidR="00814335" w:rsidRPr="00814335">
        <w:rPr>
          <w:rFonts w:ascii="Cambria" w:eastAsia="Cambria" w:hAnsi="Cambria" w:cs="Cambria"/>
          <w:b/>
          <w:color w:val="4F81BC"/>
          <w:sz w:val="28"/>
          <w:szCs w:val="28"/>
        </w:rPr>
        <w:t>lic</w:t>
      </w:r>
      <w:r w:rsidR="00814335" w:rsidRPr="00814335">
        <w:rPr>
          <w:rFonts w:ascii="Cambria" w:eastAsia="Cambria" w:hAnsi="Cambria" w:cs="Cambria"/>
          <w:b/>
          <w:color w:val="4F81BC"/>
          <w:spacing w:val="3"/>
          <w:sz w:val="28"/>
          <w:szCs w:val="28"/>
        </w:rPr>
        <w:t>a</w:t>
      </w:r>
      <w:r w:rsidR="00814335" w:rsidRPr="00814335">
        <w:rPr>
          <w:rFonts w:ascii="Cambria" w:eastAsia="Cambria" w:hAnsi="Cambria" w:cs="Cambria"/>
          <w:b/>
          <w:color w:val="4F81BC"/>
          <w:spacing w:val="-1"/>
          <w:sz w:val="28"/>
          <w:szCs w:val="28"/>
        </w:rPr>
        <w:t>t</w:t>
      </w:r>
      <w:r w:rsidR="00814335" w:rsidRPr="00814335">
        <w:rPr>
          <w:rFonts w:ascii="Cambria" w:eastAsia="Cambria" w:hAnsi="Cambria" w:cs="Cambria"/>
          <w:b/>
          <w:color w:val="4F81BC"/>
          <w:sz w:val="28"/>
          <w:szCs w:val="28"/>
        </w:rPr>
        <w:t>i</w:t>
      </w:r>
      <w:r w:rsidR="00814335" w:rsidRPr="00814335">
        <w:rPr>
          <w:rFonts w:ascii="Cambria" w:eastAsia="Cambria" w:hAnsi="Cambria" w:cs="Cambria"/>
          <w:b/>
          <w:color w:val="4F81BC"/>
          <w:spacing w:val="1"/>
          <w:sz w:val="28"/>
          <w:szCs w:val="28"/>
        </w:rPr>
        <w:t>o</w:t>
      </w:r>
      <w:r w:rsidR="00814335" w:rsidRPr="00814335">
        <w:rPr>
          <w:rFonts w:ascii="Cambria" w:eastAsia="Cambria" w:hAnsi="Cambria" w:cs="Cambria"/>
          <w:b/>
          <w:color w:val="4F81BC"/>
          <w:sz w:val="28"/>
          <w:szCs w:val="28"/>
        </w:rPr>
        <w:t>n</w:t>
      </w:r>
      <w:r w:rsidR="00814335">
        <w:rPr>
          <w:rFonts w:ascii="Cambria" w:eastAsia="Cambria" w:hAnsi="Cambria" w:cs="Cambria"/>
          <w:b/>
          <w:color w:val="4F81BC"/>
          <w:sz w:val="28"/>
          <w:szCs w:val="28"/>
        </w:rPr>
        <w:t xml:space="preserve"> </w:t>
      </w:r>
      <w:r w:rsidR="00814335">
        <w:rPr>
          <w:rFonts w:ascii="Cambria" w:eastAsia="Cambria" w:hAnsi="Cambria" w:cs="Cambria"/>
          <w:b/>
          <w:color w:val="4F81BC"/>
          <w:spacing w:val="1"/>
          <w:w w:val="99"/>
          <w:sz w:val="32"/>
          <w:szCs w:val="32"/>
        </w:rPr>
        <w:t>D</w:t>
      </w:r>
      <w:r w:rsidR="00814335" w:rsidRPr="00814335">
        <w:rPr>
          <w:rFonts w:ascii="Cambria" w:eastAsia="Cambria" w:hAnsi="Cambria" w:cs="Cambria"/>
          <w:b/>
          <w:color w:val="4F81BC"/>
          <w:spacing w:val="-1"/>
          <w:w w:val="99"/>
          <w:sz w:val="32"/>
          <w:szCs w:val="32"/>
        </w:rPr>
        <w:t>e</w:t>
      </w:r>
      <w:r w:rsidR="00814335" w:rsidRPr="00814335">
        <w:rPr>
          <w:rFonts w:ascii="Cambria" w:eastAsia="Cambria" w:hAnsi="Cambria" w:cs="Cambria"/>
          <w:b/>
          <w:color w:val="4F81BC"/>
          <w:spacing w:val="1"/>
          <w:w w:val="99"/>
          <w:sz w:val="32"/>
          <w:szCs w:val="32"/>
        </w:rPr>
        <w:t>v</w:t>
      </w:r>
      <w:r w:rsidR="00814335" w:rsidRPr="00814335">
        <w:rPr>
          <w:rFonts w:ascii="Cambria" w:eastAsia="Cambria" w:hAnsi="Cambria" w:cs="Cambria"/>
          <w:b/>
          <w:color w:val="4F81BC"/>
          <w:w w:val="99"/>
          <w:sz w:val="32"/>
          <w:szCs w:val="32"/>
        </w:rPr>
        <w:t>elo</w:t>
      </w:r>
      <w:r w:rsidR="00814335" w:rsidRPr="00814335">
        <w:rPr>
          <w:rFonts w:ascii="Cambria" w:eastAsia="Cambria" w:hAnsi="Cambria" w:cs="Cambria"/>
          <w:b/>
          <w:color w:val="4F81BC"/>
          <w:spacing w:val="1"/>
          <w:w w:val="99"/>
          <w:sz w:val="32"/>
          <w:szCs w:val="32"/>
        </w:rPr>
        <w:t>p</w:t>
      </w:r>
      <w:r w:rsidR="00814335" w:rsidRPr="00814335">
        <w:rPr>
          <w:rFonts w:ascii="Cambria" w:eastAsia="Cambria" w:hAnsi="Cambria" w:cs="Cambria"/>
          <w:b/>
          <w:color w:val="4F81BC"/>
          <w:spacing w:val="-1"/>
          <w:w w:val="99"/>
          <w:sz w:val="32"/>
          <w:szCs w:val="32"/>
        </w:rPr>
        <w:t>m</w:t>
      </w:r>
      <w:r w:rsidR="00814335" w:rsidRPr="00814335">
        <w:rPr>
          <w:rFonts w:ascii="Cambria" w:eastAsia="Cambria" w:hAnsi="Cambria" w:cs="Cambria"/>
          <w:b/>
          <w:color w:val="4F81BC"/>
          <w:spacing w:val="2"/>
          <w:w w:val="99"/>
          <w:sz w:val="32"/>
          <w:szCs w:val="32"/>
        </w:rPr>
        <w:t>e</w:t>
      </w:r>
      <w:r w:rsidR="00814335" w:rsidRPr="00814335">
        <w:rPr>
          <w:rFonts w:ascii="Cambria" w:eastAsia="Cambria" w:hAnsi="Cambria" w:cs="Cambria"/>
          <w:b/>
          <w:color w:val="4F81BC"/>
          <w:w w:val="99"/>
          <w:sz w:val="32"/>
          <w:szCs w:val="32"/>
        </w:rPr>
        <w:t>nt</w:t>
      </w:r>
    </w:p>
    <w:p w14:paraId="71438258" w14:textId="77777777" w:rsidR="00045C83" w:rsidRDefault="00045C83">
      <w:pPr>
        <w:spacing w:before="8" w:line="180" w:lineRule="exact"/>
        <w:rPr>
          <w:sz w:val="19"/>
          <w:szCs w:val="19"/>
        </w:rPr>
      </w:pPr>
    </w:p>
    <w:p w14:paraId="45EC618E" w14:textId="77777777" w:rsidR="00045C83" w:rsidRDefault="00045C83">
      <w:pPr>
        <w:spacing w:line="200" w:lineRule="exact"/>
      </w:pPr>
    </w:p>
    <w:p w14:paraId="18675A88" w14:textId="236D606A" w:rsidR="00045C83" w:rsidRPr="00762962" w:rsidRDefault="00B0063D" w:rsidP="00990B7B">
      <w:pPr>
        <w:pStyle w:val="ListParagraph"/>
        <w:numPr>
          <w:ilvl w:val="0"/>
          <w:numId w:val="21"/>
        </w:numPr>
        <w:tabs>
          <w:tab w:val="left" w:pos="460"/>
        </w:tabs>
        <w:ind w:right="121"/>
        <w:rPr>
          <w:rFonts w:asciiTheme="minorHAnsi" w:eastAsia="Calibri" w:hAnsiTheme="minorHAnsi" w:cstheme="minorHAnsi"/>
          <w:sz w:val="24"/>
          <w:szCs w:val="24"/>
        </w:rPr>
      </w:pP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z w:val="24"/>
          <w:szCs w:val="24"/>
        </w:rPr>
        <w:t>he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z w:val="24"/>
          <w:szCs w:val="24"/>
        </w:rPr>
        <w:t>ec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pli</w:t>
      </w:r>
      <w:r w:rsidRPr="00762962">
        <w:rPr>
          <w:rFonts w:asciiTheme="minorHAnsi" w:eastAsia="Arial" w:hAnsiTheme="minorHAnsi" w:cstheme="minorHAnsi"/>
          <w:sz w:val="24"/>
          <w:szCs w:val="24"/>
        </w:rPr>
        <w:t>cati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d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oli</w:t>
      </w:r>
      <w:r w:rsidRPr="00762962">
        <w:rPr>
          <w:rFonts w:asciiTheme="minorHAnsi" w:eastAsia="Arial" w:hAnsiTheme="minorHAnsi" w:cstheme="minorHAnsi"/>
          <w:sz w:val="24"/>
          <w:szCs w:val="24"/>
        </w:rPr>
        <w:t>cy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762962">
        <w:rPr>
          <w:rFonts w:asciiTheme="minorHAnsi" w:eastAsia="Arial" w:hAnsiTheme="minorHAnsi" w:cstheme="minorHAnsi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z w:val="24"/>
          <w:szCs w:val="24"/>
        </w:rPr>
        <w:t>an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z w:val="24"/>
          <w:szCs w:val="24"/>
        </w:rPr>
        <w:t>f</w:t>
      </w:r>
      <w:r w:rsidRPr="00762962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z w:val="24"/>
          <w:szCs w:val="24"/>
        </w:rPr>
        <w:t>on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62962">
        <w:rPr>
          <w:rFonts w:asciiTheme="minorHAnsi" w:eastAsia="Arial" w:hAnsiTheme="minorHAnsi" w:cstheme="minorHAnsi"/>
          <w:sz w:val="24"/>
          <w:szCs w:val="24"/>
        </w:rPr>
        <w:t>u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z w:val="24"/>
          <w:szCs w:val="24"/>
        </w:rPr>
        <w:t>de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z w:val="24"/>
          <w:szCs w:val="24"/>
        </w:rPr>
        <w:t>ers’ dec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>s a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>d ac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d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>g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762962">
        <w:rPr>
          <w:rFonts w:asciiTheme="minorHAnsi" w:eastAsia="Arial" w:hAnsiTheme="minorHAnsi" w:cstheme="minorHAnsi"/>
          <w:sz w:val="24"/>
          <w:szCs w:val="24"/>
        </w:rPr>
        <w:t>he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s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62962">
        <w:rPr>
          <w:rFonts w:asciiTheme="minorHAnsi" w:eastAsia="Arial" w:hAnsiTheme="minorHAnsi" w:cstheme="minorHAnsi"/>
          <w:sz w:val="24"/>
          <w:szCs w:val="24"/>
        </w:rPr>
        <w:t>are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d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762962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z w:val="24"/>
          <w:szCs w:val="24"/>
        </w:rPr>
        <w:t>c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762962">
        <w:rPr>
          <w:rFonts w:asciiTheme="minorHAnsi" w:eastAsia="Arial" w:hAnsiTheme="minorHAnsi" w:cstheme="minorHAnsi"/>
          <w:sz w:val="24"/>
          <w:szCs w:val="24"/>
        </w:rPr>
        <w:t>c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SD</w:t>
      </w:r>
      <w:r w:rsidRPr="00762962">
        <w:rPr>
          <w:rFonts w:asciiTheme="minorHAnsi" w:eastAsia="Arial" w:hAnsiTheme="minorHAnsi" w:cstheme="minorHAnsi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762962">
        <w:rPr>
          <w:rFonts w:asciiTheme="minorHAnsi" w:eastAsia="Arial" w:hAnsiTheme="minorHAnsi" w:cstheme="minorHAnsi"/>
          <w:sz w:val="24"/>
          <w:szCs w:val="24"/>
        </w:rPr>
        <w:t>)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pacing w:val="4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z w:val="24"/>
          <w:szCs w:val="24"/>
        </w:rPr>
        <w:t>ure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62962">
        <w:rPr>
          <w:rFonts w:asciiTheme="minorHAnsi" w:eastAsia="Arial" w:hAnsiTheme="minorHAnsi" w:cstheme="minorHAnsi"/>
          <w:sz w:val="24"/>
          <w:szCs w:val="24"/>
        </w:rPr>
        <w:t>are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sec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762962">
        <w:rPr>
          <w:rFonts w:asciiTheme="minorHAnsi" w:eastAsia="Arial" w:hAnsiTheme="minorHAnsi" w:cstheme="minorHAnsi"/>
          <w:sz w:val="24"/>
          <w:szCs w:val="24"/>
        </w:rPr>
        <w:t xml:space="preserve">. 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z w:val="24"/>
          <w:szCs w:val="24"/>
        </w:rPr>
        <w:t>h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z w:val="24"/>
          <w:szCs w:val="24"/>
        </w:rPr>
        <w:t>s p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oli</w:t>
      </w:r>
      <w:r w:rsidRPr="00762962">
        <w:rPr>
          <w:rFonts w:asciiTheme="minorHAnsi" w:eastAsia="Arial" w:hAnsiTheme="minorHAnsi" w:cstheme="minorHAnsi"/>
          <w:sz w:val="24"/>
          <w:szCs w:val="24"/>
        </w:rPr>
        <w:t>cy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62962">
        <w:rPr>
          <w:rFonts w:asciiTheme="minorHAnsi" w:eastAsia="Arial" w:hAnsiTheme="minorHAnsi" w:cstheme="minorHAnsi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762962">
        <w:rPr>
          <w:rFonts w:asciiTheme="minorHAnsi" w:eastAsia="Arial" w:hAnsiTheme="minorHAnsi" w:cstheme="minorHAnsi"/>
          <w:sz w:val="24"/>
          <w:szCs w:val="24"/>
        </w:rPr>
        <w:t>o be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l</w:t>
      </w:r>
      <w:r w:rsidRPr="00762962">
        <w:rPr>
          <w:rFonts w:asciiTheme="minorHAnsi" w:eastAsia="Arial" w:hAnsiTheme="minorHAnsi" w:cstheme="minorHAnsi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62962">
        <w:rPr>
          <w:rFonts w:asciiTheme="minorHAnsi" w:eastAsia="Arial" w:hAnsiTheme="minorHAnsi" w:cstheme="minorHAnsi"/>
          <w:sz w:val="24"/>
          <w:szCs w:val="24"/>
        </w:rPr>
        <w:t>u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>d p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762962">
        <w:rPr>
          <w:rFonts w:asciiTheme="minorHAnsi" w:eastAsia="Arial" w:hAnsiTheme="minorHAnsi" w:cstheme="minorHAnsi"/>
          <w:sz w:val="24"/>
          <w:szCs w:val="24"/>
        </w:rPr>
        <w:t xml:space="preserve">m 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>d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z w:val="24"/>
          <w:szCs w:val="24"/>
        </w:rPr>
        <w:t>nt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so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z w:val="24"/>
          <w:szCs w:val="24"/>
        </w:rPr>
        <w:t>h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762962">
        <w:rPr>
          <w:rFonts w:asciiTheme="minorHAnsi" w:eastAsia="Arial" w:hAnsiTheme="minorHAnsi" w:cstheme="minorHAnsi"/>
          <w:sz w:val="24"/>
          <w:szCs w:val="24"/>
        </w:rPr>
        <w:t>ca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762962">
        <w:rPr>
          <w:rFonts w:asciiTheme="minorHAnsi" w:eastAsia="Arial" w:hAnsiTheme="minorHAnsi" w:cstheme="minorHAnsi"/>
          <w:sz w:val="24"/>
          <w:szCs w:val="24"/>
        </w:rPr>
        <w:t>e ac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62962">
        <w:rPr>
          <w:rFonts w:asciiTheme="minorHAnsi" w:eastAsia="Arial" w:hAnsiTheme="minorHAnsi" w:cstheme="minorHAnsi"/>
          <w:sz w:val="24"/>
          <w:szCs w:val="24"/>
        </w:rPr>
        <w:t>oss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z w:val="24"/>
          <w:szCs w:val="24"/>
        </w:rPr>
        <w:t>l s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ft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62962">
        <w:rPr>
          <w:rFonts w:asciiTheme="minorHAnsi" w:eastAsia="Arial" w:hAnsiTheme="minorHAnsi" w:cstheme="minorHAnsi"/>
          <w:sz w:val="24"/>
          <w:szCs w:val="24"/>
        </w:rPr>
        <w:t>are d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pr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762962">
        <w:rPr>
          <w:rFonts w:asciiTheme="minorHAnsi" w:eastAsia="Arial" w:hAnsiTheme="minorHAnsi" w:cstheme="minorHAnsi"/>
          <w:sz w:val="24"/>
          <w:szCs w:val="24"/>
        </w:rPr>
        <w:t>ec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s</w:t>
      </w:r>
      <w:r w:rsidRPr="00762962">
        <w:rPr>
          <w:rFonts w:asciiTheme="minorHAnsi" w:eastAsia="Calibri" w:hAnsiTheme="minorHAnsi" w:cstheme="minorHAnsi"/>
          <w:sz w:val="24"/>
          <w:szCs w:val="24"/>
        </w:rPr>
        <w:t>.</w:t>
      </w:r>
    </w:p>
    <w:p w14:paraId="5008D3FE" w14:textId="2834C0CA" w:rsidR="00045C83" w:rsidRPr="00762962" w:rsidRDefault="00B0063D" w:rsidP="00990B7B">
      <w:pPr>
        <w:pStyle w:val="ListParagraph"/>
        <w:numPr>
          <w:ilvl w:val="0"/>
          <w:numId w:val="21"/>
        </w:numPr>
        <w:tabs>
          <w:tab w:val="left" w:pos="460"/>
        </w:tabs>
        <w:ind w:right="263"/>
        <w:rPr>
          <w:rFonts w:asciiTheme="minorHAnsi" w:eastAsia="Arial" w:hAnsiTheme="minorHAnsi" w:cstheme="minorHAnsi"/>
          <w:sz w:val="24"/>
          <w:szCs w:val="24"/>
        </w:rPr>
      </w:pP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z w:val="24"/>
          <w:szCs w:val="24"/>
        </w:rPr>
        <w:t>he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62962">
        <w:rPr>
          <w:rFonts w:asciiTheme="minorHAnsi" w:eastAsia="Arial" w:hAnsiTheme="minorHAnsi" w:cstheme="minorHAnsi"/>
          <w:sz w:val="24"/>
          <w:szCs w:val="24"/>
        </w:rPr>
        <w:t>h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>ce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>d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u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z w:val="24"/>
          <w:szCs w:val="24"/>
        </w:rPr>
        <w:t>f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z w:val="24"/>
          <w:szCs w:val="24"/>
        </w:rPr>
        <w:t>ec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pli</w:t>
      </w:r>
      <w:r w:rsidRPr="00762962">
        <w:rPr>
          <w:rFonts w:asciiTheme="minorHAnsi" w:eastAsia="Arial" w:hAnsiTheme="minorHAnsi" w:cstheme="minorHAnsi"/>
          <w:sz w:val="24"/>
          <w:szCs w:val="24"/>
        </w:rPr>
        <w:t>cati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D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762962">
        <w:rPr>
          <w:rFonts w:asciiTheme="minorHAnsi" w:eastAsia="Arial" w:hAnsiTheme="minorHAnsi" w:cstheme="minorHAnsi"/>
          <w:sz w:val="24"/>
          <w:szCs w:val="24"/>
        </w:rPr>
        <w:t>ng</w:t>
      </w:r>
      <w:r w:rsidRPr="00762962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4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z w:val="24"/>
          <w:szCs w:val="24"/>
        </w:rPr>
        <w:t>cy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762962">
        <w:rPr>
          <w:rFonts w:asciiTheme="minorHAnsi" w:eastAsia="Arial" w:hAnsiTheme="minorHAnsi" w:cstheme="minorHAnsi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 xml:space="preserve">a 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762962">
        <w:rPr>
          <w:rFonts w:asciiTheme="minorHAnsi" w:eastAsia="Arial" w:hAnsiTheme="minorHAnsi" w:cstheme="minorHAnsi"/>
          <w:sz w:val="24"/>
          <w:szCs w:val="24"/>
        </w:rPr>
        <w:t>u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762962">
        <w:rPr>
          <w:rFonts w:asciiTheme="minorHAnsi" w:eastAsia="Arial" w:hAnsiTheme="minorHAnsi" w:cstheme="minorHAnsi"/>
          <w:sz w:val="24"/>
          <w:szCs w:val="24"/>
        </w:rPr>
        <w:t>or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z w:val="24"/>
          <w:szCs w:val="24"/>
        </w:rPr>
        <w:t>l s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ft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62962">
        <w:rPr>
          <w:rFonts w:asciiTheme="minorHAnsi" w:eastAsia="Arial" w:hAnsiTheme="minorHAnsi" w:cstheme="minorHAnsi"/>
          <w:sz w:val="24"/>
          <w:szCs w:val="24"/>
        </w:rPr>
        <w:t>are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d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62962">
        <w:rPr>
          <w:rFonts w:asciiTheme="minorHAnsi" w:eastAsia="Arial" w:hAnsiTheme="minorHAnsi" w:cstheme="minorHAnsi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 xml:space="preserve">on </w:t>
      </w:r>
      <w:r w:rsidR="00925691" w:rsidRPr="00762962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z w:val="24"/>
          <w:szCs w:val="24"/>
        </w:rPr>
        <w:t>on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z w:val="24"/>
          <w:szCs w:val="24"/>
        </w:rPr>
        <w:t>ch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62962">
        <w:rPr>
          <w:rFonts w:asciiTheme="minorHAnsi" w:eastAsia="Arial" w:hAnsiTheme="minorHAnsi" w:cstheme="minorHAnsi"/>
          <w:sz w:val="24"/>
          <w:szCs w:val="24"/>
        </w:rPr>
        <w:t>y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762962">
        <w:rPr>
          <w:rFonts w:asciiTheme="minorHAnsi" w:eastAsia="Arial" w:hAnsiTheme="minorHAnsi" w:cstheme="minorHAnsi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762962">
        <w:rPr>
          <w:rFonts w:asciiTheme="minorHAnsi" w:eastAsia="Arial" w:hAnsiTheme="minorHAnsi" w:cstheme="minorHAnsi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z w:val="24"/>
          <w:szCs w:val="24"/>
        </w:rPr>
        <w:t>d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62962">
        <w:rPr>
          <w:rFonts w:asciiTheme="minorHAnsi" w:eastAsia="Arial" w:hAnsiTheme="minorHAnsi" w:cstheme="minorHAnsi"/>
          <w:sz w:val="24"/>
          <w:szCs w:val="24"/>
        </w:rPr>
        <w:t>u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z w:val="24"/>
          <w:szCs w:val="24"/>
        </w:rPr>
        <w:t>ed co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762962">
        <w:rPr>
          <w:rFonts w:asciiTheme="minorHAnsi" w:eastAsia="Arial" w:hAnsiTheme="minorHAnsi" w:cstheme="minorHAnsi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z w:val="24"/>
          <w:szCs w:val="24"/>
        </w:rPr>
        <w:t>or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z w:val="24"/>
          <w:szCs w:val="24"/>
        </w:rPr>
        <w:t>es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pr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z w:val="24"/>
          <w:szCs w:val="24"/>
        </w:rPr>
        <w:t>cess</w:t>
      </w:r>
      <w:r w:rsidRPr="00762962">
        <w:rPr>
          <w:rFonts w:asciiTheme="minorHAnsi" w:eastAsia="Arial" w:hAnsiTheme="minorHAnsi" w:cstheme="minorHAnsi"/>
          <w:spacing w:val="-4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z w:val="24"/>
          <w:szCs w:val="24"/>
        </w:rPr>
        <w:t>ng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925691" w:rsidRPr="00762962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d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z w:val="24"/>
          <w:szCs w:val="24"/>
        </w:rPr>
        <w:t>.</w:t>
      </w:r>
    </w:p>
    <w:p w14:paraId="7DB9A723" w14:textId="4C427C7E" w:rsidR="00045C83" w:rsidRPr="00762962" w:rsidRDefault="00B0063D" w:rsidP="00990B7B">
      <w:pPr>
        <w:pStyle w:val="ListParagraph"/>
        <w:numPr>
          <w:ilvl w:val="0"/>
          <w:numId w:val="21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z w:val="24"/>
          <w:szCs w:val="24"/>
        </w:rPr>
        <w:t>ach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762962">
        <w:rPr>
          <w:rFonts w:asciiTheme="minorHAnsi" w:eastAsia="Arial" w:hAnsiTheme="minorHAnsi" w:cstheme="minorHAnsi"/>
          <w:sz w:val="24"/>
          <w:szCs w:val="24"/>
        </w:rPr>
        <w:t>ase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z w:val="24"/>
          <w:szCs w:val="24"/>
        </w:rPr>
        <w:t>he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SD</w:t>
      </w:r>
      <w:r w:rsidRPr="00762962">
        <w:rPr>
          <w:rFonts w:asciiTheme="minorHAnsi" w:eastAsia="Arial" w:hAnsiTheme="minorHAnsi" w:cstheme="minorHAnsi"/>
          <w:sz w:val="24"/>
          <w:szCs w:val="24"/>
        </w:rPr>
        <w:t>LC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z w:val="24"/>
          <w:szCs w:val="24"/>
        </w:rPr>
        <w:t>s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762962">
        <w:rPr>
          <w:rFonts w:asciiTheme="minorHAnsi" w:eastAsia="Arial" w:hAnsiTheme="minorHAnsi" w:cstheme="minorHAnsi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z w:val="24"/>
          <w:szCs w:val="24"/>
        </w:rPr>
        <w:t>d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z w:val="24"/>
          <w:szCs w:val="24"/>
        </w:rPr>
        <w:t>h secu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z w:val="24"/>
          <w:szCs w:val="24"/>
        </w:rPr>
        <w:t>y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acti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z w:val="24"/>
          <w:szCs w:val="24"/>
        </w:rPr>
        <w:t>es,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z w:val="24"/>
          <w:szCs w:val="24"/>
        </w:rPr>
        <w:t>as e</w:t>
      </w:r>
      <w:r w:rsidRPr="00762962">
        <w:rPr>
          <w:rFonts w:asciiTheme="minorHAnsi" w:eastAsia="Arial" w:hAnsiTheme="minorHAnsi" w:cstheme="minorHAnsi"/>
          <w:spacing w:val="-2"/>
          <w:sz w:val="24"/>
          <w:szCs w:val="24"/>
        </w:rPr>
        <w:t>x</w:t>
      </w:r>
      <w:r w:rsidRPr="00762962">
        <w:rPr>
          <w:rFonts w:asciiTheme="minorHAnsi" w:eastAsia="Arial" w:hAnsiTheme="minorHAnsi" w:cstheme="minorHAnsi"/>
          <w:sz w:val="24"/>
          <w:szCs w:val="24"/>
        </w:rPr>
        <w:t>p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z w:val="24"/>
          <w:szCs w:val="24"/>
        </w:rPr>
        <w:t>a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z w:val="24"/>
          <w:szCs w:val="24"/>
        </w:rPr>
        <w:t>n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762962">
        <w:rPr>
          <w:rFonts w:asciiTheme="minorHAnsi" w:eastAsia="Arial" w:hAnsiTheme="minorHAnsi" w:cstheme="minorHAnsi"/>
          <w:sz w:val="24"/>
          <w:szCs w:val="24"/>
        </w:rPr>
        <w:t>d be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762962">
        <w:rPr>
          <w:rFonts w:asciiTheme="minorHAnsi" w:eastAsia="Arial" w:hAnsiTheme="minorHAnsi" w:cstheme="minorHAnsi"/>
          <w:sz w:val="24"/>
          <w:szCs w:val="24"/>
        </w:rPr>
        <w:t>:</w:t>
      </w:r>
    </w:p>
    <w:p w14:paraId="564DF12F" w14:textId="77777777" w:rsidR="00045C83" w:rsidRPr="00762962" w:rsidRDefault="00045C83">
      <w:pPr>
        <w:spacing w:before="5" w:line="140" w:lineRule="exact"/>
        <w:rPr>
          <w:rFonts w:asciiTheme="minorHAnsi" w:hAnsiTheme="minorHAnsi" w:cstheme="minorHAnsi"/>
          <w:sz w:val="24"/>
          <w:szCs w:val="24"/>
        </w:rPr>
      </w:pPr>
    </w:p>
    <w:p w14:paraId="072A8181" w14:textId="77777777" w:rsidR="00045C83" w:rsidRPr="00990B7B" w:rsidRDefault="00045C83">
      <w:pPr>
        <w:spacing w:line="200" w:lineRule="exact"/>
        <w:rPr>
          <w:rFonts w:asciiTheme="minorHAnsi" w:hAnsiTheme="minorHAnsi" w:cstheme="minorHAnsi"/>
        </w:rPr>
      </w:pPr>
    </w:p>
    <w:p w14:paraId="04B6D4C9" w14:textId="77777777" w:rsidR="00045C83" w:rsidRPr="00762962" w:rsidRDefault="00B0063D">
      <w:pPr>
        <w:ind w:left="839"/>
        <w:rPr>
          <w:rFonts w:asciiTheme="minorHAnsi" w:eastAsia="Arial" w:hAnsiTheme="minorHAnsi" w:cstheme="minorHAnsi"/>
          <w:sz w:val="24"/>
          <w:szCs w:val="24"/>
        </w:rPr>
      </w:pPr>
      <w:r w:rsidRPr="00762962">
        <w:rPr>
          <w:rFonts w:asciiTheme="minorHAnsi" w:eastAsia="Arial" w:hAnsiTheme="minorHAnsi" w:cstheme="minorHAnsi"/>
          <w:sz w:val="24"/>
          <w:szCs w:val="24"/>
        </w:rPr>
        <w:t xml:space="preserve">a) </w:t>
      </w:r>
      <w:r w:rsidRPr="00762962">
        <w:rPr>
          <w:rFonts w:asciiTheme="minorHAnsi" w:eastAsia="Arial" w:hAnsiTheme="minorHAnsi" w:cstheme="minorHAnsi"/>
          <w:spacing w:val="4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762962">
        <w:rPr>
          <w:rFonts w:asciiTheme="minorHAnsi" w:eastAsia="Arial" w:hAnsiTheme="minorHAnsi" w:cstheme="minorHAnsi"/>
          <w:sz w:val="24"/>
          <w:szCs w:val="24"/>
        </w:rPr>
        <w:t>es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762962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762962">
        <w:rPr>
          <w:rFonts w:asciiTheme="minorHAnsi" w:eastAsia="Arial" w:hAnsiTheme="minorHAnsi" w:cstheme="minorHAnsi"/>
          <w:sz w:val="24"/>
          <w:szCs w:val="24"/>
        </w:rPr>
        <w:t>n</w:t>
      </w:r>
    </w:p>
    <w:p w14:paraId="750DC8DB" w14:textId="367D72E7" w:rsidR="00045C83" w:rsidRPr="00990B7B" w:rsidRDefault="00B0063D" w:rsidP="00990B7B">
      <w:pPr>
        <w:pStyle w:val="ListParagraph"/>
        <w:numPr>
          <w:ilvl w:val="1"/>
          <w:numId w:val="23"/>
        </w:numPr>
        <w:spacing w:before="100"/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z w:val="22"/>
          <w:szCs w:val="22"/>
        </w:rPr>
        <w:t>d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z w:val="22"/>
          <w:szCs w:val="22"/>
        </w:rPr>
        <w:t>nt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990B7B">
        <w:rPr>
          <w:rFonts w:asciiTheme="minorHAnsi" w:eastAsia="Arial" w:hAnsiTheme="minorHAnsi" w:cstheme="minorHAnsi"/>
          <w:sz w:val="22"/>
          <w:szCs w:val="22"/>
        </w:rPr>
        <w:t>y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D</w:t>
      </w:r>
      <w:r w:rsidRPr="00990B7B">
        <w:rPr>
          <w:rFonts w:asciiTheme="minorHAnsi" w:eastAsia="Arial" w:hAnsiTheme="minorHAnsi" w:cstheme="minorHAnsi"/>
          <w:sz w:val="22"/>
          <w:szCs w:val="22"/>
        </w:rPr>
        <w:t>es</w:t>
      </w:r>
      <w:r w:rsidRPr="00990B7B">
        <w:rPr>
          <w:rFonts w:asciiTheme="minorHAnsi" w:eastAsia="Arial" w:hAnsiTheme="minorHAnsi" w:cstheme="minorHAnsi"/>
          <w:spacing w:val="-4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990B7B">
        <w:rPr>
          <w:rFonts w:asciiTheme="minorHAnsi" w:eastAsia="Arial" w:hAnsiTheme="minorHAnsi" w:cstheme="minorHAnsi"/>
          <w:sz w:val="22"/>
          <w:szCs w:val="22"/>
        </w:rPr>
        <w:t>n R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>q</w:t>
      </w:r>
      <w:r w:rsidRPr="00990B7B">
        <w:rPr>
          <w:rFonts w:asciiTheme="minorHAnsi" w:eastAsia="Arial" w:hAnsiTheme="minorHAnsi" w:cstheme="minorHAnsi"/>
          <w:sz w:val="22"/>
          <w:szCs w:val="22"/>
        </w:rPr>
        <w:t>u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z w:val="22"/>
          <w:szCs w:val="22"/>
        </w:rPr>
        <w:t>s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fr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o</w:t>
      </w:r>
      <w:r w:rsidRPr="00990B7B">
        <w:rPr>
          <w:rFonts w:asciiTheme="minorHAnsi" w:eastAsia="Arial" w:hAnsiTheme="minorHAnsi" w:cstheme="minorHAnsi"/>
          <w:sz w:val="22"/>
          <w:szCs w:val="22"/>
        </w:rPr>
        <w:t>m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z w:val="22"/>
          <w:szCs w:val="22"/>
        </w:rPr>
        <w:t>sec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u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z w:val="22"/>
          <w:szCs w:val="22"/>
        </w:rPr>
        <w:t>y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z w:val="22"/>
          <w:szCs w:val="22"/>
        </w:rPr>
        <w:t>p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s</w:t>
      </w:r>
      <w:r w:rsidRPr="00990B7B">
        <w:rPr>
          <w:rFonts w:asciiTheme="minorHAnsi" w:eastAsia="Arial" w:hAnsiTheme="minorHAnsi" w:cstheme="minorHAnsi"/>
          <w:sz w:val="22"/>
          <w:szCs w:val="22"/>
        </w:rPr>
        <w:t>p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z w:val="22"/>
          <w:szCs w:val="22"/>
        </w:rPr>
        <w:t>c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</w:p>
    <w:p w14:paraId="2CDF6F59" w14:textId="2524F963" w:rsidR="00045C83" w:rsidRPr="00990B7B" w:rsidRDefault="00B0063D" w:rsidP="00990B7B">
      <w:pPr>
        <w:pStyle w:val="ListParagraph"/>
        <w:numPr>
          <w:ilvl w:val="1"/>
          <w:numId w:val="23"/>
        </w:numPr>
        <w:spacing w:before="1"/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z w:val="22"/>
          <w:szCs w:val="22"/>
        </w:rPr>
        <w:t>ch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z w:val="22"/>
          <w:szCs w:val="22"/>
        </w:rPr>
        <w:t>ect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u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z w:val="22"/>
          <w:szCs w:val="22"/>
        </w:rPr>
        <w:t>e &amp;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D</w:t>
      </w:r>
      <w:r w:rsidRPr="00990B7B">
        <w:rPr>
          <w:rFonts w:asciiTheme="minorHAnsi" w:eastAsia="Arial" w:hAnsiTheme="minorHAnsi" w:cstheme="minorHAnsi"/>
          <w:sz w:val="22"/>
          <w:szCs w:val="22"/>
        </w:rPr>
        <w:t>es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990B7B">
        <w:rPr>
          <w:rFonts w:asciiTheme="minorHAnsi" w:eastAsia="Arial" w:hAnsiTheme="minorHAnsi" w:cstheme="minorHAnsi"/>
          <w:sz w:val="22"/>
          <w:szCs w:val="22"/>
        </w:rPr>
        <w:t>n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v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w</w:t>
      </w:r>
      <w:r w:rsidRPr="00990B7B">
        <w:rPr>
          <w:rFonts w:asciiTheme="minorHAnsi" w:eastAsia="Arial" w:hAnsiTheme="minorHAnsi" w:cstheme="minorHAnsi"/>
          <w:sz w:val="22"/>
          <w:szCs w:val="22"/>
        </w:rPr>
        <w:t>s</w:t>
      </w:r>
    </w:p>
    <w:p w14:paraId="12BF717E" w14:textId="4E29FE54" w:rsidR="00045C83" w:rsidRPr="00990B7B" w:rsidRDefault="00B0063D" w:rsidP="00990B7B">
      <w:pPr>
        <w:pStyle w:val="ListParagraph"/>
        <w:numPr>
          <w:ilvl w:val="1"/>
          <w:numId w:val="23"/>
        </w:numPr>
        <w:spacing w:line="240" w:lineRule="exact"/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z w:val="22"/>
          <w:szCs w:val="22"/>
        </w:rPr>
        <w:t>h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990B7B">
        <w:rPr>
          <w:rFonts w:asciiTheme="minorHAnsi" w:eastAsia="Arial" w:hAnsiTheme="minorHAnsi" w:cstheme="minorHAnsi"/>
          <w:sz w:val="22"/>
          <w:szCs w:val="22"/>
        </w:rPr>
        <w:t xml:space="preserve">t </w:t>
      </w:r>
      <w:r w:rsidRPr="00990B7B">
        <w:rPr>
          <w:rFonts w:asciiTheme="minorHAnsi" w:eastAsia="Arial" w:hAnsiTheme="minorHAnsi" w:cstheme="minorHAnsi"/>
          <w:spacing w:val="-4"/>
          <w:sz w:val="22"/>
          <w:szCs w:val="22"/>
        </w:rPr>
        <w:t>M</w:t>
      </w:r>
      <w:r w:rsidRPr="00990B7B">
        <w:rPr>
          <w:rFonts w:asciiTheme="minorHAnsi" w:eastAsia="Arial" w:hAnsiTheme="minorHAnsi" w:cstheme="minorHAnsi"/>
          <w:sz w:val="22"/>
          <w:szCs w:val="22"/>
        </w:rPr>
        <w:t>o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l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z w:val="22"/>
          <w:szCs w:val="22"/>
        </w:rPr>
        <w:t>ng</w:t>
      </w:r>
    </w:p>
    <w:p w14:paraId="55719F2D" w14:textId="77777777" w:rsidR="00045C83" w:rsidRPr="00990B7B" w:rsidRDefault="00045C83">
      <w:pPr>
        <w:spacing w:before="4" w:line="140" w:lineRule="exact"/>
        <w:rPr>
          <w:rFonts w:asciiTheme="minorHAnsi" w:hAnsiTheme="minorHAnsi" w:cstheme="minorHAnsi"/>
          <w:sz w:val="15"/>
          <w:szCs w:val="15"/>
        </w:rPr>
      </w:pPr>
    </w:p>
    <w:p w14:paraId="02F4683A" w14:textId="77777777" w:rsidR="00045C83" w:rsidRPr="00990B7B" w:rsidRDefault="00045C83">
      <w:pPr>
        <w:spacing w:line="200" w:lineRule="exact"/>
        <w:rPr>
          <w:rFonts w:asciiTheme="minorHAnsi" w:hAnsiTheme="minorHAnsi" w:cstheme="minorHAnsi"/>
        </w:rPr>
      </w:pPr>
    </w:p>
    <w:p w14:paraId="754F3B9B" w14:textId="77777777" w:rsidR="00045C83" w:rsidRPr="00762962" w:rsidRDefault="00B0063D">
      <w:pPr>
        <w:ind w:left="839"/>
        <w:rPr>
          <w:rFonts w:asciiTheme="minorHAnsi" w:eastAsia="Arial" w:hAnsiTheme="minorHAnsi" w:cstheme="minorHAnsi"/>
          <w:sz w:val="24"/>
          <w:szCs w:val="24"/>
        </w:rPr>
      </w:pPr>
      <w:r w:rsidRPr="00762962">
        <w:rPr>
          <w:rFonts w:asciiTheme="minorHAnsi" w:eastAsia="Arial" w:hAnsiTheme="minorHAnsi" w:cstheme="minorHAnsi"/>
          <w:sz w:val="24"/>
          <w:szCs w:val="24"/>
        </w:rPr>
        <w:t xml:space="preserve">b) </w:t>
      </w:r>
      <w:r w:rsidRPr="00762962">
        <w:rPr>
          <w:rFonts w:asciiTheme="minorHAnsi" w:eastAsia="Arial" w:hAnsiTheme="minorHAnsi" w:cstheme="minorHAnsi"/>
          <w:spacing w:val="42"/>
          <w:sz w:val="24"/>
          <w:szCs w:val="24"/>
        </w:rPr>
        <w:t xml:space="preserve"> 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762962">
        <w:rPr>
          <w:rFonts w:asciiTheme="minorHAnsi" w:eastAsia="Arial" w:hAnsiTheme="minorHAnsi" w:cstheme="minorHAnsi"/>
          <w:sz w:val="24"/>
          <w:szCs w:val="24"/>
        </w:rPr>
        <w:t>o</w:t>
      </w:r>
      <w:r w:rsidRPr="00762962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762962">
        <w:rPr>
          <w:rFonts w:asciiTheme="minorHAnsi" w:eastAsia="Arial" w:hAnsiTheme="minorHAnsi" w:cstheme="minorHAnsi"/>
          <w:sz w:val="24"/>
          <w:szCs w:val="24"/>
        </w:rPr>
        <w:t>ng</w:t>
      </w:r>
    </w:p>
    <w:p w14:paraId="7BAE8E89" w14:textId="77777777" w:rsidR="00045C83" w:rsidRPr="00990B7B" w:rsidRDefault="00045C83">
      <w:pPr>
        <w:spacing w:before="2" w:line="100" w:lineRule="exact"/>
        <w:rPr>
          <w:rFonts w:asciiTheme="minorHAnsi" w:hAnsiTheme="minorHAnsi" w:cstheme="minorHAnsi"/>
          <w:sz w:val="10"/>
          <w:szCs w:val="10"/>
        </w:rPr>
      </w:pPr>
    </w:p>
    <w:p w14:paraId="729F1DD2" w14:textId="566738DE" w:rsidR="00045C83" w:rsidRPr="00990B7B" w:rsidRDefault="00B0063D" w:rsidP="00990B7B">
      <w:pPr>
        <w:pStyle w:val="ListParagraph"/>
        <w:numPr>
          <w:ilvl w:val="0"/>
          <w:numId w:val="24"/>
        </w:numPr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C</w:t>
      </w:r>
      <w:r w:rsidRPr="00990B7B">
        <w:rPr>
          <w:rFonts w:asciiTheme="minorHAnsi" w:eastAsia="Arial" w:hAnsiTheme="minorHAnsi" w:cstheme="minorHAnsi"/>
          <w:sz w:val="22"/>
          <w:szCs w:val="22"/>
        </w:rPr>
        <w:t>o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di</w:t>
      </w:r>
      <w:r w:rsidRPr="00990B7B">
        <w:rPr>
          <w:rFonts w:asciiTheme="minorHAnsi" w:eastAsia="Arial" w:hAnsiTheme="minorHAnsi" w:cstheme="minorHAnsi"/>
          <w:sz w:val="22"/>
          <w:szCs w:val="22"/>
        </w:rPr>
        <w:t>ng</w:t>
      </w:r>
      <w:r w:rsidRPr="00990B7B">
        <w:rPr>
          <w:rFonts w:asciiTheme="minorHAnsi" w:eastAsia="Arial" w:hAnsiTheme="minorHAnsi" w:cstheme="minorHAnsi"/>
          <w:spacing w:val="3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B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s</w:t>
      </w:r>
      <w:r w:rsidRPr="00990B7B">
        <w:rPr>
          <w:rFonts w:asciiTheme="minorHAnsi" w:eastAsia="Arial" w:hAnsiTheme="minorHAnsi" w:cstheme="minorHAnsi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P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990B7B">
        <w:rPr>
          <w:rFonts w:asciiTheme="minorHAnsi" w:eastAsia="Arial" w:hAnsiTheme="minorHAnsi" w:cstheme="minorHAnsi"/>
          <w:sz w:val="22"/>
          <w:szCs w:val="22"/>
        </w:rPr>
        <w:t>c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z w:val="22"/>
          <w:szCs w:val="22"/>
        </w:rPr>
        <w:t>ces</w:t>
      </w:r>
    </w:p>
    <w:p w14:paraId="5D47EB76" w14:textId="29729A8D" w:rsidR="00045C83" w:rsidRPr="00990B7B" w:rsidRDefault="00B0063D" w:rsidP="00990B7B">
      <w:pPr>
        <w:pStyle w:val="ListParagraph"/>
        <w:numPr>
          <w:ilvl w:val="0"/>
          <w:numId w:val="24"/>
        </w:numPr>
        <w:spacing w:line="240" w:lineRule="exact"/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P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990B7B">
        <w:rPr>
          <w:rFonts w:asciiTheme="minorHAnsi" w:eastAsia="Arial" w:hAnsiTheme="minorHAnsi" w:cstheme="minorHAnsi"/>
          <w:sz w:val="22"/>
          <w:szCs w:val="22"/>
        </w:rPr>
        <w:t>o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z w:val="22"/>
          <w:szCs w:val="22"/>
        </w:rPr>
        <w:t xml:space="preserve">m 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S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z w:val="22"/>
          <w:szCs w:val="22"/>
        </w:rPr>
        <w:t>atic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990B7B">
        <w:rPr>
          <w:rFonts w:asciiTheme="minorHAnsi" w:eastAsia="Arial" w:hAnsiTheme="minorHAnsi" w:cstheme="minorHAnsi"/>
          <w:sz w:val="22"/>
          <w:szCs w:val="22"/>
        </w:rPr>
        <w:t>n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al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y</w:t>
      </w:r>
      <w:r w:rsidRPr="00990B7B">
        <w:rPr>
          <w:rFonts w:asciiTheme="minorHAnsi" w:eastAsia="Arial" w:hAnsiTheme="minorHAnsi" w:cstheme="minorHAnsi"/>
          <w:sz w:val="22"/>
          <w:szCs w:val="22"/>
        </w:rPr>
        <w:t>s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z w:val="22"/>
          <w:szCs w:val="22"/>
        </w:rPr>
        <w:t>s</w:t>
      </w:r>
    </w:p>
    <w:p w14:paraId="2B20F68B" w14:textId="77777777" w:rsidR="00045C83" w:rsidRPr="00990B7B" w:rsidRDefault="00045C83">
      <w:pPr>
        <w:spacing w:before="4" w:line="140" w:lineRule="exact"/>
        <w:rPr>
          <w:rFonts w:asciiTheme="minorHAnsi" w:hAnsiTheme="minorHAnsi" w:cstheme="minorHAnsi"/>
          <w:sz w:val="15"/>
          <w:szCs w:val="15"/>
        </w:rPr>
      </w:pPr>
    </w:p>
    <w:p w14:paraId="2A9F02D2" w14:textId="77777777" w:rsidR="00045C83" w:rsidRPr="00990B7B" w:rsidRDefault="00045C83">
      <w:pPr>
        <w:spacing w:line="200" w:lineRule="exact"/>
        <w:rPr>
          <w:rFonts w:asciiTheme="minorHAnsi" w:hAnsiTheme="minorHAnsi" w:cstheme="minorHAnsi"/>
        </w:rPr>
      </w:pPr>
    </w:p>
    <w:p w14:paraId="313C0157" w14:textId="77777777" w:rsidR="00045C83" w:rsidRPr="00990B7B" w:rsidRDefault="00B0063D">
      <w:pPr>
        <w:ind w:left="802" w:right="7922"/>
        <w:jc w:val="center"/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z w:val="22"/>
          <w:szCs w:val="22"/>
        </w:rPr>
        <w:t xml:space="preserve">c) </w:t>
      </w:r>
      <w:r w:rsidRPr="00990B7B">
        <w:rPr>
          <w:rFonts w:asciiTheme="minorHAnsi" w:eastAsia="Arial" w:hAnsiTheme="minorHAnsi" w:cstheme="minorHAnsi"/>
          <w:spacing w:val="54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s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z w:val="22"/>
          <w:szCs w:val="22"/>
        </w:rPr>
        <w:t>ng</w:t>
      </w:r>
    </w:p>
    <w:p w14:paraId="660C3248" w14:textId="77777777" w:rsidR="00045C83" w:rsidRPr="00990B7B" w:rsidRDefault="00045C83">
      <w:pPr>
        <w:spacing w:line="100" w:lineRule="exact"/>
        <w:rPr>
          <w:rFonts w:asciiTheme="minorHAnsi" w:hAnsiTheme="minorHAnsi" w:cstheme="minorHAnsi"/>
          <w:sz w:val="10"/>
          <w:szCs w:val="10"/>
        </w:rPr>
      </w:pPr>
    </w:p>
    <w:p w14:paraId="7CF1DF86" w14:textId="5CE56D73" w:rsidR="00045C83" w:rsidRPr="00990B7B" w:rsidRDefault="00B0063D" w:rsidP="00990B7B">
      <w:pPr>
        <w:pStyle w:val="ListParagraph"/>
        <w:numPr>
          <w:ilvl w:val="0"/>
          <w:numId w:val="25"/>
        </w:numPr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V</w:t>
      </w:r>
      <w:r w:rsidRPr="00990B7B">
        <w:rPr>
          <w:rFonts w:asciiTheme="minorHAnsi" w:eastAsia="Arial" w:hAnsiTheme="minorHAnsi" w:cstheme="minorHAnsi"/>
          <w:sz w:val="22"/>
          <w:szCs w:val="22"/>
        </w:rPr>
        <w:t>u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990B7B">
        <w:rPr>
          <w:rFonts w:asciiTheme="minorHAnsi" w:eastAsia="Arial" w:hAnsiTheme="minorHAnsi" w:cstheme="minorHAnsi"/>
          <w:sz w:val="22"/>
          <w:szCs w:val="22"/>
        </w:rPr>
        <w:t>n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z w:val="22"/>
          <w:szCs w:val="22"/>
        </w:rPr>
        <w:t>a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bili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z w:val="22"/>
          <w:szCs w:val="22"/>
        </w:rPr>
        <w:t>y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A</w:t>
      </w:r>
      <w:r w:rsidRPr="00990B7B">
        <w:rPr>
          <w:rFonts w:asciiTheme="minorHAnsi" w:eastAsia="Arial" w:hAnsiTheme="minorHAnsi" w:cstheme="minorHAnsi"/>
          <w:sz w:val="22"/>
          <w:szCs w:val="22"/>
        </w:rPr>
        <w:t>ssessment</w:t>
      </w:r>
    </w:p>
    <w:p w14:paraId="6619230B" w14:textId="15F74C88" w:rsidR="00045C83" w:rsidRPr="00990B7B" w:rsidRDefault="00B0063D" w:rsidP="00990B7B">
      <w:pPr>
        <w:pStyle w:val="ListParagraph"/>
        <w:numPr>
          <w:ilvl w:val="0"/>
          <w:numId w:val="25"/>
        </w:numPr>
        <w:spacing w:before="1"/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z w:val="22"/>
          <w:szCs w:val="22"/>
        </w:rPr>
        <w:t>F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u</w:t>
      </w:r>
      <w:r w:rsidRPr="00990B7B">
        <w:rPr>
          <w:rFonts w:asciiTheme="minorHAnsi" w:eastAsia="Arial" w:hAnsiTheme="minorHAnsi" w:cstheme="minorHAnsi"/>
          <w:sz w:val="22"/>
          <w:szCs w:val="22"/>
        </w:rPr>
        <w:t>z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z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z w:val="22"/>
          <w:szCs w:val="22"/>
        </w:rPr>
        <w:t>ng</w:t>
      </w:r>
    </w:p>
    <w:p w14:paraId="6D625780" w14:textId="77777777" w:rsidR="00045C83" w:rsidRPr="00990B7B" w:rsidRDefault="00045C83">
      <w:pPr>
        <w:spacing w:before="4" w:line="140" w:lineRule="exact"/>
        <w:rPr>
          <w:rFonts w:asciiTheme="minorHAnsi" w:hAnsiTheme="minorHAnsi" w:cstheme="minorHAnsi"/>
          <w:sz w:val="15"/>
          <w:szCs w:val="15"/>
        </w:rPr>
      </w:pPr>
    </w:p>
    <w:p w14:paraId="70C3C906" w14:textId="77777777" w:rsidR="00045C83" w:rsidRPr="00990B7B" w:rsidRDefault="00045C83">
      <w:pPr>
        <w:spacing w:line="200" w:lineRule="exact"/>
        <w:rPr>
          <w:rFonts w:asciiTheme="minorHAnsi" w:hAnsiTheme="minorHAnsi" w:cstheme="minorHAnsi"/>
        </w:rPr>
      </w:pPr>
    </w:p>
    <w:p w14:paraId="2203F161" w14:textId="77777777" w:rsidR="00045C83" w:rsidRPr="00990B7B" w:rsidRDefault="00B0063D">
      <w:pPr>
        <w:ind w:left="839"/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z w:val="22"/>
          <w:szCs w:val="22"/>
        </w:rPr>
        <w:t xml:space="preserve">d) </w:t>
      </w:r>
      <w:r w:rsidRPr="00990B7B">
        <w:rPr>
          <w:rFonts w:asciiTheme="minorHAnsi" w:eastAsia="Arial" w:hAnsiTheme="minorHAnsi" w:cstheme="minorHAnsi"/>
          <w:spacing w:val="4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D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pl</w:t>
      </w:r>
      <w:r w:rsidRPr="00990B7B">
        <w:rPr>
          <w:rFonts w:asciiTheme="minorHAnsi" w:eastAsia="Arial" w:hAnsiTheme="minorHAnsi" w:cstheme="minorHAnsi"/>
          <w:sz w:val="22"/>
          <w:szCs w:val="22"/>
        </w:rPr>
        <w:t>o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y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990B7B">
        <w:rPr>
          <w:rFonts w:asciiTheme="minorHAnsi" w:eastAsia="Arial" w:hAnsiTheme="minorHAnsi" w:cstheme="minorHAnsi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990B7B">
        <w:rPr>
          <w:rFonts w:asciiTheme="minorHAnsi" w:eastAsia="Arial" w:hAnsiTheme="minorHAnsi" w:cstheme="minorHAnsi"/>
          <w:sz w:val="22"/>
          <w:szCs w:val="22"/>
        </w:rPr>
        <w:t>t</w:t>
      </w:r>
    </w:p>
    <w:p w14:paraId="0C4FD601" w14:textId="0959FF04" w:rsidR="00045C83" w:rsidRPr="00990B7B" w:rsidRDefault="00B0063D" w:rsidP="00990B7B">
      <w:pPr>
        <w:pStyle w:val="ListParagraph"/>
        <w:numPr>
          <w:ilvl w:val="1"/>
          <w:numId w:val="26"/>
        </w:numPr>
        <w:spacing w:before="100"/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S</w:t>
      </w:r>
      <w:r w:rsidRPr="00990B7B">
        <w:rPr>
          <w:rFonts w:asciiTheme="minorHAnsi" w:eastAsia="Arial" w:hAnsiTheme="minorHAnsi" w:cstheme="minorHAnsi"/>
          <w:sz w:val="22"/>
          <w:szCs w:val="22"/>
        </w:rPr>
        <w:t>er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990B7B">
        <w:rPr>
          <w:rFonts w:asciiTheme="minorHAnsi" w:eastAsia="Arial" w:hAnsiTheme="minorHAnsi" w:cstheme="minorHAnsi"/>
          <w:sz w:val="22"/>
          <w:szCs w:val="22"/>
        </w:rPr>
        <w:t>er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C</w:t>
      </w:r>
      <w:r w:rsidRPr="00990B7B">
        <w:rPr>
          <w:rFonts w:asciiTheme="minorHAnsi" w:eastAsia="Arial" w:hAnsiTheme="minorHAnsi" w:cstheme="minorHAnsi"/>
          <w:sz w:val="22"/>
          <w:szCs w:val="22"/>
        </w:rPr>
        <w:t>o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n</w:t>
      </w:r>
      <w:r w:rsidRPr="00990B7B">
        <w:rPr>
          <w:rFonts w:asciiTheme="minorHAnsi" w:eastAsia="Arial" w:hAnsiTheme="minorHAnsi" w:cstheme="minorHAnsi"/>
          <w:spacing w:val="3"/>
          <w:sz w:val="22"/>
          <w:szCs w:val="22"/>
        </w:rPr>
        <w:t>f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>g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u</w:t>
      </w:r>
      <w:r w:rsidRPr="00990B7B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sz w:val="22"/>
          <w:szCs w:val="22"/>
        </w:rPr>
        <w:t>ati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990B7B">
        <w:rPr>
          <w:rFonts w:asciiTheme="minorHAnsi" w:eastAsia="Arial" w:hAnsiTheme="minorHAnsi" w:cstheme="minorHAnsi"/>
          <w:sz w:val="22"/>
          <w:szCs w:val="22"/>
        </w:rPr>
        <w:t>n R</w:t>
      </w:r>
      <w:r w:rsidRPr="00990B7B">
        <w:rPr>
          <w:rFonts w:asciiTheme="minorHAnsi" w:eastAsia="Arial" w:hAnsiTheme="minorHAnsi" w:cstheme="minorHAnsi"/>
          <w:spacing w:val="-3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2"/>
          <w:sz w:val="22"/>
          <w:szCs w:val="22"/>
        </w:rPr>
        <w:t>v</w:t>
      </w:r>
      <w:r w:rsidRPr="00990B7B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pacing w:val="2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z w:val="22"/>
          <w:szCs w:val="22"/>
        </w:rPr>
        <w:t>w</w:t>
      </w:r>
    </w:p>
    <w:p w14:paraId="6DD1ADF1" w14:textId="54CF40AF" w:rsidR="00045C83" w:rsidRPr="00990B7B" w:rsidRDefault="00B0063D" w:rsidP="00990B7B">
      <w:pPr>
        <w:pStyle w:val="ListParagraph"/>
        <w:numPr>
          <w:ilvl w:val="1"/>
          <w:numId w:val="26"/>
        </w:numPr>
        <w:spacing w:before="1" w:line="240" w:lineRule="exact"/>
        <w:rPr>
          <w:rFonts w:asciiTheme="minorHAnsi" w:eastAsia="Arial" w:hAnsiTheme="minorHAnsi" w:cstheme="minorHAnsi"/>
          <w:sz w:val="22"/>
          <w:szCs w:val="22"/>
        </w:rPr>
      </w:pPr>
      <w:r w:rsidRPr="00990B7B">
        <w:rPr>
          <w:rFonts w:asciiTheme="minorHAnsi" w:eastAsia="Arial" w:hAnsiTheme="minorHAnsi" w:cstheme="minorHAnsi"/>
          <w:spacing w:val="-1"/>
          <w:position w:val="-1"/>
          <w:sz w:val="22"/>
          <w:szCs w:val="22"/>
        </w:rPr>
        <w:t>N</w:t>
      </w:r>
      <w:r w:rsidRPr="00990B7B">
        <w:rPr>
          <w:rFonts w:asciiTheme="minorHAnsi" w:eastAsia="Arial" w:hAnsiTheme="minorHAnsi" w:cstheme="minorHAnsi"/>
          <w:position w:val="-1"/>
          <w:sz w:val="22"/>
          <w:szCs w:val="22"/>
        </w:rPr>
        <w:t>et</w:t>
      </w:r>
      <w:r w:rsidRPr="00990B7B">
        <w:rPr>
          <w:rFonts w:asciiTheme="minorHAnsi" w:eastAsia="Arial" w:hAnsiTheme="minorHAnsi" w:cstheme="minorHAnsi"/>
          <w:spacing w:val="-3"/>
          <w:position w:val="-1"/>
          <w:sz w:val="22"/>
          <w:szCs w:val="22"/>
        </w:rPr>
        <w:t>w</w:t>
      </w:r>
      <w:r w:rsidRPr="00990B7B">
        <w:rPr>
          <w:rFonts w:asciiTheme="minorHAnsi" w:eastAsia="Arial" w:hAnsiTheme="minorHAnsi" w:cstheme="minorHAnsi"/>
          <w:position w:val="-1"/>
          <w:sz w:val="22"/>
          <w:szCs w:val="22"/>
        </w:rPr>
        <w:t>ork</w:t>
      </w:r>
      <w:r w:rsidRPr="00990B7B">
        <w:rPr>
          <w:rFonts w:asciiTheme="minorHAnsi" w:eastAsia="Arial" w:hAnsiTheme="minorHAnsi" w:cstheme="minorHAnsi"/>
          <w:spacing w:val="2"/>
          <w:position w:val="-1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1"/>
          <w:position w:val="-1"/>
          <w:sz w:val="22"/>
          <w:szCs w:val="22"/>
        </w:rPr>
        <w:t>C</w:t>
      </w:r>
      <w:r w:rsidRPr="00990B7B">
        <w:rPr>
          <w:rFonts w:asciiTheme="minorHAnsi" w:eastAsia="Arial" w:hAnsiTheme="minorHAnsi" w:cstheme="minorHAnsi"/>
          <w:position w:val="-1"/>
          <w:sz w:val="22"/>
          <w:szCs w:val="22"/>
        </w:rPr>
        <w:t>o</w:t>
      </w:r>
      <w:r w:rsidRPr="00990B7B">
        <w:rPr>
          <w:rFonts w:asciiTheme="minorHAnsi" w:eastAsia="Arial" w:hAnsiTheme="minorHAnsi" w:cstheme="minorHAnsi"/>
          <w:spacing w:val="-3"/>
          <w:position w:val="-1"/>
          <w:sz w:val="22"/>
          <w:szCs w:val="22"/>
        </w:rPr>
        <w:t>n</w:t>
      </w:r>
      <w:r w:rsidRPr="00990B7B">
        <w:rPr>
          <w:rFonts w:asciiTheme="minorHAnsi" w:eastAsia="Arial" w:hAnsiTheme="minorHAnsi" w:cstheme="minorHAnsi"/>
          <w:spacing w:val="3"/>
          <w:position w:val="-1"/>
          <w:sz w:val="22"/>
          <w:szCs w:val="22"/>
        </w:rPr>
        <w:t>f</w:t>
      </w:r>
      <w:r w:rsidRPr="00990B7B">
        <w:rPr>
          <w:rFonts w:asciiTheme="minorHAnsi" w:eastAsia="Arial" w:hAnsiTheme="minorHAnsi" w:cstheme="minorHAnsi"/>
          <w:spacing w:val="-3"/>
          <w:position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pacing w:val="2"/>
          <w:position w:val="-1"/>
          <w:sz w:val="22"/>
          <w:szCs w:val="22"/>
        </w:rPr>
        <w:t>g</w:t>
      </w:r>
      <w:r w:rsidRPr="00990B7B">
        <w:rPr>
          <w:rFonts w:asciiTheme="minorHAnsi" w:eastAsia="Arial" w:hAnsiTheme="minorHAnsi" w:cstheme="minorHAnsi"/>
          <w:position w:val="-1"/>
          <w:sz w:val="22"/>
          <w:szCs w:val="22"/>
        </w:rPr>
        <w:t>ur</w:t>
      </w:r>
      <w:r w:rsidRPr="00990B7B">
        <w:rPr>
          <w:rFonts w:asciiTheme="minorHAnsi" w:eastAsia="Arial" w:hAnsiTheme="minorHAnsi" w:cstheme="minorHAnsi"/>
          <w:spacing w:val="-2"/>
          <w:position w:val="-1"/>
          <w:sz w:val="22"/>
          <w:szCs w:val="22"/>
        </w:rPr>
        <w:t>a</w:t>
      </w:r>
      <w:r w:rsidRPr="00990B7B">
        <w:rPr>
          <w:rFonts w:asciiTheme="minorHAnsi" w:eastAsia="Arial" w:hAnsiTheme="minorHAnsi" w:cstheme="minorHAnsi"/>
          <w:spacing w:val="1"/>
          <w:position w:val="-1"/>
          <w:sz w:val="22"/>
          <w:szCs w:val="22"/>
        </w:rPr>
        <w:t>t</w:t>
      </w:r>
      <w:r w:rsidRPr="00990B7B">
        <w:rPr>
          <w:rFonts w:asciiTheme="minorHAnsi" w:eastAsia="Arial" w:hAnsiTheme="minorHAnsi" w:cstheme="minorHAnsi"/>
          <w:spacing w:val="-1"/>
          <w:position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position w:val="-1"/>
          <w:sz w:val="22"/>
          <w:szCs w:val="22"/>
        </w:rPr>
        <w:t>on</w:t>
      </w:r>
      <w:r w:rsidRPr="00990B7B">
        <w:rPr>
          <w:rFonts w:asciiTheme="minorHAnsi" w:eastAsia="Arial" w:hAnsiTheme="minorHAnsi" w:cstheme="minorHAnsi"/>
          <w:spacing w:val="-2"/>
          <w:position w:val="-1"/>
          <w:sz w:val="22"/>
          <w:szCs w:val="22"/>
        </w:rPr>
        <w:t xml:space="preserve"> </w:t>
      </w:r>
      <w:r w:rsidRPr="00990B7B">
        <w:rPr>
          <w:rFonts w:asciiTheme="minorHAnsi" w:eastAsia="Arial" w:hAnsiTheme="minorHAnsi" w:cstheme="minorHAnsi"/>
          <w:spacing w:val="-1"/>
          <w:position w:val="-1"/>
          <w:sz w:val="22"/>
          <w:szCs w:val="22"/>
        </w:rPr>
        <w:t>R</w:t>
      </w:r>
      <w:r w:rsidRPr="00990B7B">
        <w:rPr>
          <w:rFonts w:asciiTheme="minorHAnsi" w:eastAsia="Arial" w:hAnsiTheme="minorHAnsi" w:cstheme="minorHAnsi"/>
          <w:position w:val="-1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spacing w:val="-3"/>
          <w:position w:val="-1"/>
          <w:sz w:val="22"/>
          <w:szCs w:val="22"/>
        </w:rPr>
        <w:t>v</w:t>
      </w:r>
      <w:r w:rsidRPr="00990B7B">
        <w:rPr>
          <w:rFonts w:asciiTheme="minorHAnsi" w:eastAsia="Arial" w:hAnsiTheme="minorHAnsi" w:cstheme="minorHAnsi"/>
          <w:spacing w:val="-1"/>
          <w:position w:val="-1"/>
          <w:sz w:val="22"/>
          <w:szCs w:val="22"/>
        </w:rPr>
        <w:t>i</w:t>
      </w:r>
      <w:r w:rsidRPr="00990B7B">
        <w:rPr>
          <w:rFonts w:asciiTheme="minorHAnsi" w:eastAsia="Arial" w:hAnsiTheme="minorHAnsi" w:cstheme="minorHAnsi"/>
          <w:spacing w:val="2"/>
          <w:position w:val="-1"/>
          <w:sz w:val="22"/>
          <w:szCs w:val="22"/>
        </w:rPr>
        <w:t>e</w:t>
      </w:r>
      <w:r w:rsidRPr="00990B7B">
        <w:rPr>
          <w:rFonts w:asciiTheme="minorHAnsi" w:eastAsia="Arial" w:hAnsiTheme="minorHAnsi" w:cstheme="minorHAnsi"/>
          <w:position w:val="-1"/>
          <w:sz w:val="22"/>
          <w:szCs w:val="22"/>
        </w:rPr>
        <w:t>w</w:t>
      </w:r>
    </w:p>
    <w:p w14:paraId="200ADEA1" w14:textId="77777777" w:rsidR="00045C83" w:rsidRDefault="00045C83">
      <w:pPr>
        <w:spacing w:line="200" w:lineRule="exact"/>
      </w:pPr>
    </w:p>
    <w:p w14:paraId="5C0B8580" w14:textId="77777777" w:rsidR="00045C83" w:rsidRDefault="00045C83">
      <w:pPr>
        <w:spacing w:line="200" w:lineRule="exact"/>
      </w:pPr>
    </w:p>
    <w:p w14:paraId="410D767D" w14:textId="77777777" w:rsidR="00045C83" w:rsidRDefault="00045C83">
      <w:pPr>
        <w:spacing w:before="15" w:line="280" w:lineRule="exact"/>
        <w:rPr>
          <w:sz w:val="28"/>
          <w:szCs w:val="28"/>
        </w:rPr>
      </w:pPr>
    </w:p>
    <w:p w14:paraId="08A3B807" w14:textId="77777777" w:rsidR="00045C83" w:rsidRPr="006F600A" w:rsidRDefault="00B0063D" w:rsidP="00990B7B">
      <w:pPr>
        <w:pStyle w:val="ListParagraph"/>
        <w:numPr>
          <w:ilvl w:val="0"/>
          <w:numId w:val="28"/>
        </w:numPr>
        <w:tabs>
          <w:tab w:val="left" w:pos="460"/>
        </w:tabs>
        <w:spacing w:before="17"/>
        <w:ind w:right="161"/>
        <w:jc w:val="both"/>
        <w:rPr>
          <w:rFonts w:ascii="Calibri" w:eastAsia="Arial" w:hAnsi="Calibri" w:cs="Calibri"/>
          <w:sz w:val="24"/>
          <w:szCs w:val="24"/>
        </w:rPr>
      </w:pPr>
      <w:r w:rsidRPr="006F600A">
        <w:rPr>
          <w:rFonts w:ascii="Calibri" w:eastAsia="Arial" w:hAnsi="Calibri" w:cs="Calibri"/>
          <w:spacing w:val="-1"/>
          <w:sz w:val="24"/>
          <w:szCs w:val="24"/>
        </w:rPr>
        <w:t>D</w:t>
      </w:r>
      <w:r w:rsidRPr="006F600A">
        <w:rPr>
          <w:rFonts w:ascii="Calibri" w:eastAsia="Arial" w:hAnsi="Calibri" w:cs="Calibri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v</w:t>
      </w:r>
      <w:r w:rsidRPr="006F600A">
        <w:rPr>
          <w:rFonts w:ascii="Calibri" w:eastAsia="Arial" w:hAnsi="Calibri" w:cs="Calibri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l</w:t>
      </w:r>
      <w:r w:rsidRPr="006F600A">
        <w:rPr>
          <w:rFonts w:ascii="Calibri" w:eastAsia="Arial" w:hAnsi="Calibri" w:cs="Calibri"/>
          <w:sz w:val="24"/>
          <w:szCs w:val="24"/>
        </w:rPr>
        <w:t>o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p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m</w:t>
      </w:r>
      <w:r w:rsidRPr="006F600A">
        <w:rPr>
          <w:rFonts w:ascii="Calibri" w:eastAsia="Arial" w:hAnsi="Calibri" w:cs="Calibri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z w:val="24"/>
          <w:szCs w:val="24"/>
        </w:rPr>
        <w:t>t</w:t>
      </w:r>
      <w:r w:rsidRPr="006F600A">
        <w:rPr>
          <w:rFonts w:ascii="Calibri" w:eastAsia="Arial" w:hAnsi="Calibri" w:cs="Calibri"/>
          <w:spacing w:val="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o</w:t>
      </w:r>
      <w:r w:rsidRPr="006F600A">
        <w:rPr>
          <w:rFonts w:ascii="Calibri" w:eastAsia="Arial" w:hAnsi="Calibri" w:cs="Calibri"/>
          <w:sz w:val="24"/>
          <w:szCs w:val="24"/>
        </w:rPr>
        <w:t>f</w:t>
      </w:r>
      <w:r w:rsidRPr="006F600A">
        <w:rPr>
          <w:rFonts w:ascii="Calibri" w:eastAsia="Arial" w:hAnsi="Calibri" w:cs="Calibri"/>
          <w:spacing w:val="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co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d</w:t>
      </w:r>
      <w:r w:rsidRPr="006F600A">
        <w:rPr>
          <w:rFonts w:ascii="Calibri" w:eastAsia="Arial" w:hAnsi="Calibri" w:cs="Calibri"/>
          <w:sz w:val="24"/>
          <w:szCs w:val="24"/>
        </w:rPr>
        <w:t>e s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h</w:t>
      </w:r>
      <w:r w:rsidRPr="006F600A">
        <w:rPr>
          <w:rFonts w:ascii="Calibri" w:eastAsia="Arial" w:hAnsi="Calibri" w:cs="Calibri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l</w:t>
      </w:r>
      <w:r w:rsidRPr="006F600A">
        <w:rPr>
          <w:rFonts w:ascii="Calibri" w:eastAsia="Arial" w:hAnsi="Calibri" w:cs="Calibri"/>
          <w:sz w:val="24"/>
          <w:szCs w:val="24"/>
        </w:rPr>
        <w:t>l be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ch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c</w:t>
      </w:r>
      <w:r w:rsidRPr="006F600A">
        <w:rPr>
          <w:rFonts w:ascii="Calibri" w:eastAsia="Arial" w:hAnsi="Calibri" w:cs="Calibri"/>
          <w:spacing w:val="2"/>
          <w:sz w:val="24"/>
          <w:szCs w:val="24"/>
        </w:rPr>
        <w:t>k</w:t>
      </w:r>
      <w:r w:rsidRPr="006F600A">
        <w:rPr>
          <w:rFonts w:ascii="Calibri" w:eastAsia="Arial" w:hAnsi="Calibri" w:cs="Calibri"/>
          <w:sz w:val="24"/>
          <w:szCs w:val="24"/>
        </w:rPr>
        <w:t>ed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z w:val="24"/>
          <w:szCs w:val="24"/>
        </w:rPr>
        <w:t>d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 xml:space="preserve"> v</w:t>
      </w:r>
      <w:r w:rsidRPr="006F600A">
        <w:rPr>
          <w:rFonts w:ascii="Calibri" w:eastAsia="Arial" w:hAnsi="Calibri" w:cs="Calibri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li</w:t>
      </w:r>
      <w:r w:rsidRPr="006F600A">
        <w:rPr>
          <w:rFonts w:ascii="Calibri" w:eastAsia="Arial" w:hAnsi="Calibri" w:cs="Calibri"/>
          <w:spacing w:val="2"/>
          <w:sz w:val="24"/>
          <w:szCs w:val="24"/>
        </w:rPr>
        <w:t>d</w:t>
      </w:r>
      <w:r w:rsidRPr="006F600A">
        <w:rPr>
          <w:rFonts w:ascii="Calibri" w:eastAsia="Arial" w:hAnsi="Calibri" w:cs="Calibri"/>
          <w:sz w:val="24"/>
          <w:szCs w:val="24"/>
        </w:rPr>
        <w:t>ated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w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i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 xml:space="preserve">h </w:t>
      </w:r>
      <w:r w:rsidRPr="006F600A">
        <w:rPr>
          <w:rFonts w:ascii="Calibri" w:eastAsia="Arial" w:hAnsi="Calibri" w:cs="Calibri"/>
          <w:spacing w:val="2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>he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m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o</w:t>
      </w:r>
      <w:r w:rsidRPr="006F600A">
        <w:rPr>
          <w:rFonts w:ascii="Calibri" w:eastAsia="Arial" w:hAnsi="Calibri" w:cs="Calibri"/>
          <w:sz w:val="24"/>
          <w:szCs w:val="24"/>
        </w:rPr>
        <w:t>st cu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r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r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e</w:t>
      </w:r>
      <w:r w:rsidRPr="006F600A">
        <w:rPr>
          <w:rFonts w:ascii="Calibri" w:eastAsia="Arial" w:hAnsi="Calibri" w:cs="Calibri"/>
          <w:sz w:val="24"/>
          <w:szCs w:val="24"/>
        </w:rPr>
        <w:t>nt</w:t>
      </w:r>
      <w:r w:rsidRPr="006F600A">
        <w:rPr>
          <w:rFonts w:ascii="Calibri" w:eastAsia="Arial" w:hAnsi="Calibri" w:cs="Calibri"/>
          <w:spacing w:val="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v</w:t>
      </w:r>
      <w:r w:rsidRPr="006F600A">
        <w:rPr>
          <w:rFonts w:ascii="Calibri" w:eastAsia="Arial" w:hAnsi="Calibri" w:cs="Calibri"/>
          <w:sz w:val="24"/>
          <w:szCs w:val="24"/>
        </w:rPr>
        <w:t>ersi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o</w:t>
      </w:r>
      <w:r w:rsidRPr="006F600A">
        <w:rPr>
          <w:rFonts w:ascii="Calibri" w:eastAsia="Arial" w:hAnsi="Calibri" w:cs="Calibri"/>
          <w:sz w:val="24"/>
          <w:szCs w:val="24"/>
        </w:rPr>
        <w:t xml:space="preserve">ns 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o</w:t>
      </w:r>
      <w:r w:rsidRPr="006F600A">
        <w:rPr>
          <w:rFonts w:ascii="Calibri" w:eastAsia="Arial" w:hAnsi="Calibri" w:cs="Calibri"/>
          <w:sz w:val="24"/>
          <w:szCs w:val="24"/>
        </w:rPr>
        <w:t>f</w:t>
      </w:r>
      <w:r w:rsidRPr="006F600A">
        <w:rPr>
          <w:rFonts w:ascii="Calibri" w:eastAsia="Arial" w:hAnsi="Calibri" w:cs="Calibri"/>
          <w:spacing w:val="5"/>
          <w:sz w:val="24"/>
          <w:szCs w:val="24"/>
        </w:rPr>
        <w:t xml:space="preserve"> </w:t>
      </w:r>
      <w:proofErr w:type="gramStart"/>
      <w:r w:rsidRPr="006F600A">
        <w:rPr>
          <w:rFonts w:ascii="Calibri" w:eastAsia="Arial" w:hAnsi="Calibri" w:cs="Calibri"/>
          <w:spacing w:val="1"/>
          <w:sz w:val="24"/>
          <w:szCs w:val="24"/>
          <w:highlight w:val="red"/>
        </w:rPr>
        <w:t>t</w:t>
      </w:r>
      <w:r w:rsidRPr="006F600A">
        <w:rPr>
          <w:rFonts w:ascii="Calibri" w:eastAsia="Arial" w:hAnsi="Calibri" w:cs="Calibri"/>
          <w:sz w:val="24"/>
          <w:szCs w:val="24"/>
          <w:highlight w:val="red"/>
        </w:rPr>
        <w:t>he</w:t>
      </w:r>
      <w:r w:rsidRPr="006F600A">
        <w:rPr>
          <w:rFonts w:ascii="Calibri" w:eastAsia="Arial" w:hAnsi="Calibri" w:cs="Calibri"/>
          <w:spacing w:val="-2"/>
          <w:sz w:val="24"/>
          <w:szCs w:val="24"/>
          <w:highlight w:val="red"/>
        </w:rPr>
        <w:t xml:space="preserve"> 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-1"/>
          <w:sz w:val="24"/>
          <w:szCs w:val="24"/>
          <w:highlight w:val="red"/>
        </w:rPr>
        <w:t>C</w:t>
      </w:r>
      <w:r w:rsidRPr="006F600A">
        <w:rPr>
          <w:rFonts w:ascii="Calibri" w:eastAsia="Arial" w:hAnsi="Calibri" w:cs="Calibri"/>
          <w:sz w:val="24"/>
          <w:szCs w:val="24"/>
          <w:highlight w:val="red"/>
        </w:rPr>
        <w:t>ompany</w:t>
      </w:r>
      <w:proofErr w:type="gramEnd"/>
      <w:r w:rsidRPr="006F600A">
        <w:rPr>
          <w:rFonts w:ascii="Calibri" w:eastAsia="Arial" w:hAnsi="Calibri" w:cs="Calibri"/>
          <w:spacing w:val="-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C</w:t>
      </w:r>
      <w:r w:rsidRPr="006F600A">
        <w:rPr>
          <w:rFonts w:ascii="Calibri" w:eastAsia="Arial" w:hAnsi="Calibri" w:cs="Calibri"/>
          <w:sz w:val="24"/>
          <w:szCs w:val="24"/>
        </w:rPr>
        <w:t>o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di</w:t>
      </w:r>
      <w:r w:rsidRPr="006F600A">
        <w:rPr>
          <w:rFonts w:ascii="Calibri" w:eastAsia="Arial" w:hAnsi="Calibri" w:cs="Calibri"/>
          <w:sz w:val="24"/>
          <w:szCs w:val="24"/>
        </w:rPr>
        <w:t>ng</w:t>
      </w:r>
      <w:r w:rsidRPr="006F600A">
        <w:rPr>
          <w:rFonts w:ascii="Calibri" w:eastAsia="Arial" w:hAnsi="Calibri" w:cs="Calibri"/>
          <w:spacing w:val="3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S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d</w:t>
      </w:r>
      <w:r w:rsidRPr="006F600A">
        <w:rPr>
          <w:rFonts w:ascii="Calibri" w:eastAsia="Arial" w:hAnsi="Calibri" w:cs="Calibri"/>
          <w:sz w:val="24"/>
          <w:szCs w:val="24"/>
        </w:rPr>
        <w:t>ards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f</w:t>
      </w:r>
      <w:r w:rsidRPr="006F600A">
        <w:rPr>
          <w:rFonts w:ascii="Calibri" w:eastAsia="Arial" w:hAnsi="Calibri" w:cs="Calibri"/>
          <w:sz w:val="24"/>
          <w:szCs w:val="24"/>
        </w:rPr>
        <w:t>or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 xml:space="preserve"> S</w:t>
      </w:r>
      <w:r w:rsidRPr="006F600A">
        <w:rPr>
          <w:rFonts w:ascii="Calibri" w:eastAsia="Arial" w:hAnsi="Calibri" w:cs="Calibri"/>
          <w:sz w:val="24"/>
          <w:szCs w:val="24"/>
        </w:rPr>
        <w:t>ec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u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r</w:t>
      </w:r>
      <w:r w:rsidRPr="006F600A">
        <w:rPr>
          <w:rFonts w:ascii="Calibri" w:eastAsia="Arial" w:hAnsi="Calibri" w:cs="Calibri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A</w:t>
      </w:r>
      <w:r w:rsidRPr="006F600A">
        <w:rPr>
          <w:rFonts w:ascii="Calibri" w:eastAsia="Arial" w:hAnsi="Calibri" w:cs="Calibri"/>
          <w:sz w:val="24"/>
          <w:szCs w:val="24"/>
        </w:rPr>
        <w:t>p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pli</w:t>
      </w:r>
      <w:r w:rsidRPr="006F600A">
        <w:rPr>
          <w:rFonts w:ascii="Calibri" w:eastAsia="Arial" w:hAnsi="Calibri" w:cs="Calibri"/>
          <w:sz w:val="24"/>
          <w:szCs w:val="24"/>
        </w:rPr>
        <w:t>cati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o</w:t>
      </w:r>
      <w:r w:rsidRPr="006F600A">
        <w:rPr>
          <w:rFonts w:ascii="Calibri" w:eastAsia="Arial" w:hAnsi="Calibri" w:cs="Calibri"/>
          <w:sz w:val="24"/>
          <w:szCs w:val="24"/>
        </w:rPr>
        <w:t>n D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v</w:t>
      </w:r>
      <w:r w:rsidRPr="006F600A">
        <w:rPr>
          <w:rFonts w:ascii="Calibri" w:eastAsia="Arial" w:hAnsi="Calibri" w:cs="Calibri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l</w:t>
      </w:r>
      <w:r w:rsidRPr="006F600A">
        <w:rPr>
          <w:rFonts w:ascii="Calibri" w:eastAsia="Arial" w:hAnsi="Calibri" w:cs="Calibri"/>
          <w:sz w:val="24"/>
          <w:szCs w:val="24"/>
        </w:rPr>
        <w:t>o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p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m</w:t>
      </w:r>
      <w:r w:rsidRPr="006F600A">
        <w:rPr>
          <w:rFonts w:ascii="Calibri" w:eastAsia="Arial" w:hAnsi="Calibri" w:cs="Calibri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>.</w:t>
      </w:r>
      <w:r w:rsidRPr="006F600A">
        <w:rPr>
          <w:rFonts w:ascii="Calibri" w:eastAsia="Arial" w:hAnsi="Calibri" w:cs="Calibri"/>
          <w:spacing w:val="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Al</w:t>
      </w:r>
      <w:r w:rsidRPr="006F600A">
        <w:rPr>
          <w:rFonts w:ascii="Calibri" w:eastAsia="Arial" w:hAnsi="Calibri" w:cs="Calibri"/>
          <w:sz w:val="24"/>
          <w:szCs w:val="24"/>
        </w:rPr>
        <w:t>l co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d</w:t>
      </w:r>
      <w:r w:rsidRPr="006F600A">
        <w:rPr>
          <w:rFonts w:ascii="Calibri" w:eastAsia="Arial" w:hAnsi="Calibri" w:cs="Calibri"/>
          <w:sz w:val="24"/>
          <w:szCs w:val="24"/>
        </w:rPr>
        <w:t>e de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v</w:t>
      </w:r>
      <w:r w:rsidRPr="006F600A">
        <w:rPr>
          <w:rFonts w:ascii="Calibri" w:eastAsia="Arial" w:hAnsi="Calibri" w:cs="Calibri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l</w:t>
      </w:r>
      <w:r w:rsidRPr="006F600A">
        <w:rPr>
          <w:rFonts w:ascii="Calibri" w:eastAsia="Arial" w:hAnsi="Calibri" w:cs="Calibri"/>
          <w:sz w:val="24"/>
          <w:szCs w:val="24"/>
        </w:rPr>
        <w:t>o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p</w:t>
      </w:r>
      <w:r w:rsidRPr="006F600A">
        <w:rPr>
          <w:rFonts w:ascii="Calibri" w:eastAsia="Arial" w:hAnsi="Calibri" w:cs="Calibri"/>
          <w:sz w:val="24"/>
          <w:szCs w:val="24"/>
        </w:rPr>
        <w:t>ers</w:t>
      </w:r>
      <w:r w:rsidRPr="006F600A">
        <w:rPr>
          <w:rFonts w:ascii="Calibri" w:eastAsia="Arial" w:hAnsi="Calibri" w:cs="Calibri"/>
          <w:spacing w:val="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sh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al</w:t>
      </w:r>
      <w:r w:rsidRPr="006F600A">
        <w:rPr>
          <w:rFonts w:ascii="Calibri" w:eastAsia="Arial" w:hAnsi="Calibri" w:cs="Calibri"/>
          <w:sz w:val="24"/>
          <w:szCs w:val="24"/>
        </w:rPr>
        <w:t xml:space="preserve">l 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v</w:t>
      </w:r>
      <w:r w:rsidRPr="006F600A">
        <w:rPr>
          <w:rFonts w:ascii="Calibri" w:eastAsia="Arial" w:hAnsi="Calibri" w:cs="Calibri"/>
          <w:sz w:val="24"/>
          <w:szCs w:val="24"/>
        </w:rPr>
        <w:t>eri</w:t>
      </w:r>
      <w:r w:rsidRPr="006F600A">
        <w:rPr>
          <w:rFonts w:ascii="Calibri" w:eastAsia="Arial" w:hAnsi="Calibri" w:cs="Calibri"/>
          <w:spacing w:val="3"/>
          <w:sz w:val="24"/>
          <w:szCs w:val="24"/>
        </w:rPr>
        <w:t>f</w:t>
      </w:r>
      <w:r w:rsidRPr="006F600A">
        <w:rPr>
          <w:rFonts w:ascii="Calibri" w:eastAsia="Arial" w:hAnsi="Calibri" w:cs="Calibri"/>
          <w:sz w:val="24"/>
          <w:szCs w:val="24"/>
        </w:rPr>
        <w:t>y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>h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a</w:t>
      </w:r>
      <w:r w:rsidRPr="006F600A">
        <w:rPr>
          <w:rFonts w:ascii="Calibri" w:eastAsia="Arial" w:hAnsi="Calibri" w:cs="Calibri"/>
          <w:sz w:val="24"/>
          <w:szCs w:val="24"/>
        </w:rPr>
        <w:t xml:space="preserve">t 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>h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ei</w:t>
      </w:r>
      <w:r w:rsidRPr="006F600A">
        <w:rPr>
          <w:rFonts w:ascii="Calibri" w:eastAsia="Arial" w:hAnsi="Calibri" w:cs="Calibri"/>
          <w:sz w:val="24"/>
          <w:szCs w:val="24"/>
        </w:rPr>
        <w:t>r</w:t>
      </w:r>
      <w:r w:rsidRPr="006F600A">
        <w:rPr>
          <w:rFonts w:ascii="Calibri" w:eastAsia="Arial" w:hAnsi="Calibri" w:cs="Calibri"/>
          <w:spacing w:val="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c</w:t>
      </w:r>
      <w:r w:rsidRPr="006F600A">
        <w:rPr>
          <w:rFonts w:ascii="Calibri" w:eastAsia="Arial" w:hAnsi="Calibri" w:cs="Calibri"/>
          <w:sz w:val="24"/>
          <w:szCs w:val="24"/>
        </w:rPr>
        <w:t>o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d</w:t>
      </w:r>
      <w:r w:rsidRPr="006F600A">
        <w:rPr>
          <w:rFonts w:ascii="Calibri" w:eastAsia="Arial" w:hAnsi="Calibri" w:cs="Calibri"/>
          <w:sz w:val="24"/>
          <w:szCs w:val="24"/>
        </w:rPr>
        <w:t>e is in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comp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li</w:t>
      </w:r>
      <w:r w:rsidRPr="006F600A">
        <w:rPr>
          <w:rFonts w:ascii="Calibri" w:eastAsia="Arial" w:hAnsi="Calibri" w:cs="Calibri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z w:val="24"/>
          <w:szCs w:val="24"/>
        </w:rPr>
        <w:t xml:space="preserve">ce 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w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i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 xml:space="preserve">h </w:t>
      </w:r>
      <w:r w:rsidRPr="006F600A">
        <w:rPr>
          <w:rFonts w:ascii="Calibri" w:eastAsia="Arial" w:hAnsi="Calibri" w:cs="Calibri"/>
          <w:spacing w:val="2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>he</w:t>
      </w:r>
      <w:r w:rsidRPr="006F600A">
        <w:rPr>
          <w:rFonts w:ascii="Calibri" w:eastAsia="Arial" w:hAnsi="Calibri" w:cs="Calibri"/>
          <w:spacing w:val="-4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m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o</w:t>
      </w:r>
      <w:r w:rsidRPr="006F600A">
        <w:rPr>
          <w:rFonts w:ascii="Calibri" w:eastAsia="Arial" w:hAnsi="Calibri" w:cs="Calibri"/>
          <w:sz w:val="24"/>
          <w:szCs w:val="24"/>
        </w:rPr>
        <w:t xml:space="preserve">st 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r</w:t>
      </w:r>
      <w:r w:rsidRPr="006F600A">
        <w:rPr>
          <w:rFonts w:ascii="Calibri" w:eastAsia="Arial" w:hAnsi="Calibri" w:cs="Calibri"/>
          <w:sz w:val="24"/>
          <w:szCs w:val="24"/>
        </w:rPr>
        <w:t>ec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e</w:t>
      </w:r>
      <w:r w:rsidRPr="006F600A">
        <w:rPr>
          <w:rFonts w:ascii="Calibri" w:eastAsia="Arial" w:hAnsi="Calibri" w:cs="Calibri"/>
          <w:sz w:val="24"/>
          <w:szCs w:val="24"/>
        </w:rPr>
        <w:t>nt a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z w:val="24"/>
          <w:szCs w:val="24"/>
        </w:rPr>
        <w:t>d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p</w:t>
      </w:r>
      <w:r w:rsidRPr="006F600A">
        <w:rPr>
          <w:rFonts w:ascii="Calibri" w:eastAsia="Arial" w:hAnsi="Calibri" w:cs="Calibri"/>
          <w:sz w:val="24"/>
          <w:szCs w:val="24"/>
        </w:rPr>
        <w:t>pro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v</w:t>
      </w:r>
      <w:r w:rsidRPr="006F600A">
        <w:rPr>
          <w:rFonts w:ascii="Calibri" w:eastAsia="Arial" w:hAnsi="Calibri" w:cs="Calibri"/>
          <w:sz w:val="24"/>
          <w:szCs w:val="24"/>
        </w:rPr>
        <w:t>ed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c</w:t>
      </w:r>
      <w:r w:rsidRPr="006F600A">
        <w:rPr>
          <w:rFonts w:ascii="Calibri" w:eastAsia="Arial" w:hAnsi="Calibri" w:cs="Calibri"/>
          <w:sz w:val="24"/>
          <w:szCs w:val="24"/>
        </w:rPr>
        <w:t>o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di</w:t>
      </w:r>
      <w:r w:rsidRPr="006F600A">
        <w:rPr>
          <w:rFonts w:ascii="Calibri" w:eastAsia="Arial" w:hAnsi="Calibri" w:cs="Calibri"/>
          <w:sz w:val="24"/>
          <w:szCs w:val="24"/>
        </w:rPr>
        <w:t>ng</w:t>
      </w:r>
      <w:r w:rsidRPr="006F600A">
        <w:rPr>
          <w:rFonts w:ascii="Calibri" w:eastAsia="Arial" w:hAnsi="Calibri" w:cs="Calibri"/>
          <w:spacing w:val="3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s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z w:val="24"/>
          <w:szCs w:val="24"/>
        </w:rPr>
        <w:t>d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r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d</w:t>
      </w:r>
      <w:r w:rsidRPr="006F600A">
        <w:rPr>
          <w:rFonts w:ascii="Calibri" w:eastAsia="Arial" w:hAnsi="Calibri" w:cs="Calibri"/>
          <w:sz w:val="24"/>
          <w:szCs w:val="24"/>
        </w:rPr>
        <w:t>s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z w:val="24"/>
          <w:szCs w:val="24"/>
        </w:rPr>
        <w:t>d</w:t>
      </w:r>
      <w:r w:rsidR="006F600A" w:rsidRPr="006F600A">
        <w:rPr>
          <w:rFonts w:ascii="Calibri" w:eastAsia="Arial" w:hAnsi="Calibri" w:cs="Calibri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2"/>
          <w:sz w:val="24"/>
          <w:szCs w:val="24"/>
        </w:rPr>
        <w:t>g</w:t>
      </w:r>
      <w:r w:rsidRPr="006F600A">
        <w:rPr>
          <w:rFonts w:ascii="Calibri" w:eastAsia="Arial" w:hAnsi="Calibri" w:cs="Calibri"/>
          <w:sz w:val="24"/>
          <w:szCs w:val="24"/>
        </w:rPr>
        <w:t>u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i</w:t>
      </w:r>
      <w:r w:rsidRPr="006F600A">
        <w:rPr>
          <w:rFonts w:ascii="Calibri" w:eastAsia="Arial" w:hAnsi="Calibri" w:cs="Calibri"/>
          <w:sz w:val="24"/>
          <w:szCs w:val="24"/>
        </w:rPr>
        <w:t>d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eli</w:t>
      </w:r>
      <w:r w:rsidRPr="006F600A">
        <w:rPr>
          <w:rFonts w:ascii="Calibri" w:eastAsia="Arial" w:hAnsi="Calibri" w:cs="Calibri"/>
          <w:sz w:val="24"/>
          <w:szCs w:val="24"/>
        </w:rPr>
        <w:t>n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e</w:t>
      </w:r>
      <w:r w:rsidRPr="006F600A">
        <w:rPr>
          <w:rFonts w:ascii="Calibri" w:eastAsia="Arial" w:hAnsi="Calibri" w:cs="Calibri"/>
          <w:sz w:val="24"/>
          <w:szCs w:val="24"/>
        </w:rPr>
        <w:t>s.</w:t>
      </w:r>
    </w:p>
    <w:p w14:paraId="37D93927" w14:textId="79E23CD8" w:rsidR="00045C83" w:rsidRPr="006F600A" w:rsidRDefault="00B0063D" w:rsidP="00990B7B">
      <w:pPr>
        <w:pStyle w:val="ListParagraph"/>
        <w:numPr>
          <w:ilvl w:val="0"/>
          <w:numId w:val="28"/>
        </w:numPr>
        <w:tabs>
          <w:tab w:val="left" w:pos="460"/>
        </w:tabs>
        <w:spacing w:before="17"/>
        <w:ind w:right="124"/>
        <w:jc w:val="both"/>
        <w:rPr>
          <w:rFonts w:ascii="Calibri" w:eastAsia="Arial" w:hAnsi="Calibri" w:cs="Calibri"/>
          <w:sz w:val="24"/>
          <w:szCs w:val="24"/>
        </w:rPr>
      </w:pPr>
      <w:r w:rsidRPr="006F600A">
        <w:rPr>
          <w:rFonts w:ascii="Calibri" w:eastAsia="Arial" w:hAnsi="Calibri" w:cs="Calibri"/>
          <w:spacing w:val="1"/>
          <w:sz w:val="24"/>
          <w:szCs w:val="24"/>
        </w:rPr>
        <w:t>O</w:t>
      </w:r>
      <w:r w:rsidRPr="006F600A">
        <w:rPr>
          <w:rFonts w:ascii="Calibri" w:eastAsia="Arial" w:hAnsi="Calibri" w:cs="Calibri"/>
          <w:sz w:val="24"/>
          <w:szCs w:val="24"/>
        </w:rPr>
        <w:t>n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l</w:t>
      </w:r>
      <w:r w:rsidRPr="006F600A">
        <w:rPr>
          <w:rFonts w:ascii="Calibri" w:eastAsia="Arial" w:hAnsi="Calibri" w:cs="Calibri"/>
          <w:sz w:val="24"/>
          <w:szCs w:val="24"/>
        </w:rPr>
        <w:t>y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v</w:t>
      </w:r>
      <w:r w:rsidRPr="006F600A">
        <w:rPr>
          <w:rFonts w:ascii="Calibri" w:eastAsia="Arial" w:hAnsi="Calibri" w:cs="Calibri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l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i</w:t>
      </w:r>
      <w:r w:rsidRPr="006F600A">
        <w:rPr>
          <w:rFonts w:ascii="Calibri" w:eastAsia="Arial" w:hAnsi="Calibri" w:cs="Calibri"/>
          <w:sz w:val="24"/>
          <w:szCs w:val="24"/>
        </w:rPr>
        <w:t>d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>ed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co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d</w:t>
      </w:r>
      <w:r w:rsidRPr="006F600A">
        <w:rPr>
          <w:rFonts w:ascii="Calibri" w:eastAsia="Arial" w:hAnsi="Calibri" w:cs="Calibri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sh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al</w:t>
      </w:r>
      <w:r w:rsidRPr="006F600A">
        <w:rPr>
          <w:rFonts w:ascii="Calibri" w:eastAsia="Arial" w:hAnsi="Calibri" w:cs="Calibri"/>
          <w:sz w:val="24"/>
          <w:szCs w:val="24"/>
        </w:rPr>
        <w:t>l be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i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m</w:t>
      </w:r>
      <w:r w:rsidRPr="006F600A">
        <w:rPr>
          <w:rFonts w:ascii="Calibri" w:eastAsia="Arial" w:hAnsi="Calibri" w:cs="Calibri"/>
          <w:sz w:val="24"/>
          <w:szCs w:val="24"/>
        </w:rPr>
        <w:t>p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l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m</w:t>
      </w:r>
      <w:r w:rsidRPr="006F600A">
        <w:rPr>
          <w:rFonts w:ascii="Calibri" w:eastAsia="Arial" w:hAnsi="Calibri" w:cs="Calibri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>ed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i</w:t>
      </w:r>
      <w:r w:rsidRPr="006F600A">
        <w:rPr>
          <w:rFonts w:ascii="Calibri" w:eastAsia="Arial" w:hAnsi="Calibri" w:cs="Calibri"/>
          <w:sz w:val="24"/>
          <w:szCs w:val="24"/>
        </w:rPr>
        <w:t>nto</w:t>
      </w:r>
      <w:r w:rsidRPr="006F600A">
        <w:rPr>
          <w:rFonts w:ascii="Calibri" w:eastAsia="Arial" w:hAnsi="Calibri" w:cs="Calibri"/>
          <w:spacing w:val="2"/>
          <w:sz w:val="24"/>
          <w:szCs w:val="24"/>
        </w:rPr>
        <w:t xml:space="preserve"> </w:t>
      </w:r>
      <w:r w:rsidR="00925691" w:rsidRPr="006F600A">
        <w:rPr>
          <w:rFonts w:ascii="Calibri" w:eastAsia="Arial" w:hAnsi="Calibri" w:cs="Calibri"/>
          <w:spacing w:val="1"/>
          <w:sz w:val="24"/>
          <w:szCs w:val="24"/>
          <w:highlight w:val="red"/>
        </w:rPr>
        <w:t>Unison Globus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produ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c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i</w:t>
      </w:r>
      <w:r w:rsidRPr="006F600A">
        <w:rPr>
          <w:rFonts w:ascii="Calibri" w:eastAsia="Arial" w:hAnsi="Calibri" w:cs="Calibri"/>
          <w:sz w:val="24"/>
          <w:szCs w:val="24"/>
        </w:rPr>
        <w:t>on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n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v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i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r</w:t>
      </w:r>
      <w:r w:rsidRPr="006F600A">
        <w:rPr>
          <w:rFonts w:ascii="Calibri" w:eastAsia="Arial" w:hAnsi="Calibri" w:cs="Calibri"/>
          <w:sz w:val="24"/>
          <w:szCs w:val="24"/>
        </w:rPr>
        <w:t>o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m</w:t>
      </w:r>
      <w:r w:rsidRPr="006F600A">
        <w:rPr>
          <w:rFonts w:ascii="Calibri" w:eastAsia="Arial" w:hAnsi="Calibri" w:cs="Calibri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 xml:space="preserve">. A 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r</w:t>
      </w:r>
      <w:r w:rsidRPr="006F600A">
        <w:rPr>
          <w:rFonts w:ascii="Calibri" w:eastAsia="Arial" w:hAnsi="Calibri" w:cs="Calibri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v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i</w:t>
      </w:r>
      <w:r w:rsidRPr="006F600A">
        <w:rPr>
          <w:rFonts w:ascii="Calibri" w:eastAsia="Arial" w:hAnsi="Calibri" w:cs="Calibri"/>
          <w:sz w:val="24"/>
          <w:szCs w:val="24"/>
        </w:rPr>
        <w:t>ew a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z w:val="24"/>
          <w:szCs w:val="24"/>
        </w:rPr>
        <w:t xml:space="preserve">d 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v</w:t>
      </w:r>
      <w:r w:rsidRPr="006F600A">
        <w:rPr>
          <w:rFonts w:ascii="Calibri" w:eastAsia="Arial" w:hAnsi="Calibri" w:cs="Calibri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li</w:t>
      </w:r>
      <w:r w:rsidRPr="006F600A">
        <w:rPr>
          <w:rFonts w:ascii="Calibri" w:eastAsia="Arial" w:hAnsi="Calibri" w:cs="Calibri"/>
          <w:sz w:val="24"/>
          <w:szCs w:val="24"/>
        </w:rPr>
        <w:t>d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i</w:t>
      </w:r>
      <w:r w:rsidRPr="006F600A">
        <w:rPr>
          <w:rFonts w:ascii="Calibri" w:eastAsia="Arial" w:hAnsi="Calibri" w:cs="Calibri"/>
          <w:sz w:val="24"/>
          <w:szCs w:val="24"/>
        </w:rPr>
        <w:t>on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 xml:space="preserve"> </w:t>
      </w:r>
      <w:proofErr w:type="gramStart"/>
      <w:r w:rsidRPr="006F600A">
        <w:rPr>
          <w:rFonts w:ascii="Calibri" w:eastAsia="Arial" w:hAnsi="Calibri" w:cs="Calibri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z w:val="24"/>
          <w:szCs w:val="24"/>
        </w:rPr>
        <w:t>sures</w:t>
      </w:r>
      <w:proofErr w:type="gramEnd"/>
      <w:r w:rsidRPr="006F600A">
        <w:rPr>
          <w:rFonts w:ascii="Calibri" w:eastAsia="Arial" w:hAnsi="Calibri" w:cs="Calibri"/>
          <w:spacing w:val="-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h</w:t>
      </w:r>
      <w:r w:rsidRPr="006F600A">
        <w:rPr>
          <w:rFonts w:ascii="Calibri" w:eastAsia="Arial" w:hAnsi="Calibri" w:cs="Calibri"/>
          <w:sz w:val="24"/>
          <w:szCs w:val="24"/>
        </w:rPr>
        <w:t>at</w:t>
      </w:r>
      <w:r w:rsidRPr="006F600A">
        <w:rPr>
          <w:rFonts w:ascii="Calibri" w:eastAsia="Arial" w:hAnsi="Calibri" w:cs="Calibri"/>
          <w:spacing w:val="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co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d</w:t>
      </w:r>
      <w:r w:rsidRPr="006F600A">
        <w:rPr>
          <w:rFonts w:ascii="Calibri" w:eastAsia="Arial" w:hAnsi="Calibri" w:cs="Calibri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e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x</w:t>
      </w:r>
      <w:r w:rsidRPr="006F600A">
        <w:rPr>
          <w:rFonts w:ascii="Calibri" w:eastAsia="Arial" w:hAnsi="Calibri" w:cs="Calibri"/>
          <w:sz w:val="24"/>
          <w:szCs w:val="24"/>
        </w:rPr>
        <w:t>h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i</w:t>
      </w:r>
      <w:r w:rsidRPr="006F600A">
        <w:rPr>
          <w:rFonts w:ascii="Calibri" w:eastAsia="Arial" w:hAnsi="Calibri" w:cs="Calibri"/>
          <w:sz w:val="24"/>
          <w:szCs w:val="24"/>
        </w:rPr>
        <w:t>b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i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>s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3"/>
          <w:sz w:val="24"/>
          <w:szCs w:val="24"/>
        </w:rPr>
        <w:t>f</w:t>
      </w:r>
      <w:r w:rsidRPr="006F600A">
        <w:rPr>
          <w:rFonts w:ascii="Calibri" w:eastAsia="Arial" w:hAnsi="Calibri" w:cs="Calibri"/>
          <w:sz w:val="24"/>
          <w:szCs w:val="24"/>
        </w:rPr>
        <w:t>u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z w:val="24"/>
          <w:szCs w:val="24"/>
        </w:rPr>
        <w:t>d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m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e</w:t>
      </w:r>
      <w:r w:rsidRPr="006F600A">
        <w:rPr>
          <w:rFonts w:ascii="Calibri" w:eastAsia="Arial" w:hAnsi="Calibri" w:cs="Calibri"/>
          <w:sz w:val="24"/>
          <w:szCs w:val="24"/>
        </w:rPr>
        <w:t>ntal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sec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u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r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i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>y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prope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r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i</w:t>
      </w:r>
      <w:r w:rsidRPr="006F600A">
        <w:rPr>
          <w:rFonts w:ascii="Calibri" w:eastAsia="Arial" w:hAnsi="Calibri" w:cs="Calibri"/>
          <w:sz w:val="24"/>
          <w:szCs w:val="24"/>
        </w:rPr>
        <w:t>es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 xml:space="preserve"> t</w:t>
      </w:r>
      <w:r w:rsidRPr="006F600A">
        <w:rPr>
          <w:rFonts w:ascii="Calibri" w:eastAsia="Arial" w:hAnsi="Calibri" w:cs="Calibri"/>
          <w:sz w:val="24"/>
          <w:szCs w:val="24"/>
        </w:rPr>
        <w:t>o i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z w:val="24"/>
          <w:szCs w:val="24"/>
        </w:rPr>
        <w:t>c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l</w:t>
      </w:r>
      <w:r w:rsidRPr="006F600A">
        <w:rPr>
          <w:rFonts w:ascii="Calibri" w:eastAsia="Arial" w:hAnsi="Calibri" w:cs="Calibri"/>
          <w:sz w:val="24"/>
          <w:szCs w:val="24"/>
        </w:rPr>
        <w:t>u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d</w:t>
      </w:r>
      <w:r w:rsidRPr="006F600A">
        <w:rPr>
          <w:rFonts w:ascii="Calibri" w:eastAsia="Arial" w:hAnsi="Calibri" w:cs="Calibri"/>
          <w:sz w:val="24"/>
          <w:szCs w:val="24"/>
        </w:rPr>
        <w:t>e co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r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r</w:t>
      </w:r>
      <w:r w:rsidRPr="006F600A">
        <w:rPr>
          <w:rFonts w:ascii="Calibri" w:eastAsia="Arial" w:hAnsi="Calibri" w:cs="Calibri"/>
          <w:sz w:val="24"/>
          <w:szCs w:val="24"/>
        </w:rPr>
        <w:t>ectn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e</w:t>
      </w:r>
      <w:r w:rsidRPr="006F600A">
        <w:rPr>
          <w:rFonts w:ascii="Calibri" w:eastAsia="Arial" w:hAnsi="Calibri" w:cs="Calibri"/>
          <w:sz w:val="24"/>
          <w:szCs w:val="24"/>
        </w:rPr>
        <w:t>ss, pred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i</w:t>
      </w:r>
      <w:r w:rsidRPr="006F600A">
        <w:rPr>
          <w:rFonts w:ascii="Calibri" w:eastAsia="Arial" w:hAnsi="Calibri" w:cs="Calibri"/>
          <w:sz w:val="24"/>
          <w:szCs w:val="24"/>
        </w:rPr>
        <w:t>c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bili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y</w:t>
      </w:r>
      <w:r w:rsidRPr="006F600A">
        <w:rPr>
          <w:rFonts w:ascii="Calibri" w:eastAsia="Arial" w:hAnsi="Calibri" w:cs="Calibri"/>
          <w:sz w:val="24"/>
          <w:szCs w:val="24"/>
        </w:rPr>
        <w:t>,</w:t>
      </w:r>
      <w:r w:rsidRPr="006F600A">
        <w:rPr>
          <w:rFonts w:ascii="Calibri" w:eastAsia="Arial" w:hAnsi="Calibri" w:cs="Calibri"/>
          <w:spacing w:val="2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n</w:t>
      </w:r>
      <w:r w:rsidRPr="006F600A">
        <w:rPr>
          <w:rFonts w:ascii="Calibri" w:eastAsia="Arial" w:hAnsi="Calibri" w:cs="Calibri"/>
          <w:sz w:val="24"/>
          <w:szCs w:val="24"/>
        </w:rPr>
        <w:t xml:space="preserve">d </w:t>
      </w:r>
      <w:r w:rsidRPr="006F600A">
        <w:rPr>
          <w:rFonts w:ascii="Calibri" w:eastAsia="Arial" w:hAnsi="Calibri" w:cs="Calibri"/>
          <w:spacing w:val="-2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tt</w:t>
      </w:r>
      <w:r w:rsidRPr="006F600A">
        <w:rPr>
          <w:rFonts w:ascii="Calibri" w:eastAsia="Arial" w:hAnsi="Calibri" w:cs="Calibri"/>
          <w:sz w:val="24"/>
          <w:szCs w:val="24"/>
        </w:rPr>
        <w:t>a</w:t>
      </w:r>
      <w:r w:rsidRPr="006F600A">
        <w:rPr>
          <w:rFonts w:ascii="Calibri" w:eastAsia="Arial" w:hAnsi="Calibri" w:cs="Calibri"/>
          <w:spacing w:val="-3"/>
          <w:sz w:val="24"/>
          <w:szCs w:val="24"/>
        </w:rPr>
        <w:t>c</w:t>
      </w:r>
      <w:r w:rsidRPr="006F600A">
        <w:rPr>
          <w:rFonts w:ascii="Calibri" w:eastAsia="Arial" w:hAnsi="Calibri" w:cs="Calibri"/>
          <w:sz w:val="24"/>
          <w:szCs w:val="24"/>
        </w:rPr>
        <w:t>k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 xml:space="preserve"> 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t</w:t>
      </w:r>
      <w:r w:rsidRPr="006F600A">
        <w:rPr>
          <w:rFonts w:ascii="Calibri" w:eastAsia="Arial" w:hAnsi="Calibri" w:cs="Calibri"/>
          <w:sz w:val="24"/>
          <w:szCs w:val="24"/>
        </w:rPr>
        <w:t>o</w:t>
      </w:r>
      <w:r w:rsidRPr="006F600A">
        <w:rPr>
          <w:rFonts w:ascii="Calibri" w:eastAsia="Arial" w:hAnsi="Calibri" w:cs="Calibri"/>
          <w:spacing w:val="-1"/>
          <w:sz w:val="24"/>
          <w:szCs w:val="24"/>
        </w:rPr>
        <w:t>l</w:t>
      </w:r>
      <w:r w:rsidRPr="006F600A">
        <w:rPr>
          <w:rFonts w:ascii="Calibri" w:eastAsia="Arial" w:hAnsi="Calibri" w:cs="Calibri"/>
          <w:sz w:val="24"/>
          <w:szCs w:val="24"/>
        </w:rPr>
        <w:t>eranc</w:t>
      </w:r>
      <w:r w:rsidRPr="006F600A">
        <w:rPr>
          <w:rFonts w:ascii="Calibri" w:eastAsia="Arial" w:hAnsi="Calibri" w:cs="Calibri"/>
          <w:spacing w:val="1"/>
          <w:sz w:val="24"/>
          <w:szCs w:val="24"/>
        </w:rPr>
        <w:t>e</w:t>
      </w:r>
      <w:r w:rsidRPr="006F600A">
        <w:rPr>
          <w:rFonts w:ascii="Calibri" w:eastAsia="Arial" w:hAnsi="Calibri" w:cs="Calibri"/>
          <w:sz w:val="24"/>
          <w:szCs w:val="24"/>
        </w:rPr>
        <w:t>.</w:t>
      </w:r>
    </w:p>
    <w:p w14:paraId="23726DD4" w14:textId="77777777" w:rsidR="00045C83" w:rsidRPr="006F600A" w:rsidRDefault="00045C83" w:rsidP="00990B7B">
      <w:pPr>
        <w:spacing w:before="4" w:line="140" w:lineRule="exact"/>
        <w:jc w:val="both"/>
        <w:rPr>
          <w:rFonts w:ascii="Calibri" w:hAnsi="Calibri" w:cs="Calibri"/>
          <w:sz w:val="24"/>
          <w:szCs w:val="24"/>
        </w:rPr>
      </w:pPr>
    </w:p>
    <w:p w14:paraId="77EC1DA0" w14:textId="77777777" w:rsidR="00045C83" w:rsidRPr="00990B7B" w:rsidRDefault="00045C83">
      <w:pPr>
        <w:spacing w:line="200" w:lineRule="exact"/>
        <w:rPr>
          <w:rFonts w:asciiTheme="minorHAnsi" w:hAnsiTheme="minorHAnsi" w:cstheme="minorHAnsi"/>
        </w:rPr>
      </w:pPr>
    </w:p>
    <w:p w14:paraId="38398B7F" w14:textId="77777777" w:rsidR="00045C83" w:rsidRPr="006F600A" w:rsidRDefault="00B0063D">
      <w:pPr>
        <w:ind w:left="11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pli</w:t>
      </w:r>
      <w:r w:rsidRPr="006F600A">
        <w:rPr>
          <w:rFonts w:asciiTheme="minorHAnsi" w:eastAsia="Arial" w:hAnsiTheme="minorHAnsi" w:cstheme="minorHAnsi"/>
          <w:sz w:val="24"/>
          <w:szCs w:val="24"/>
        </w:rPr>
        <w:t>cati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 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de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all</w:t>
      </w:r>
      <w:r w:rsidRPr="006F600A">
        <w:rPr>
          <w:rFonts w:asciiTheme="minorHAnsi" w:eastAsia="Arial" w:hAnsiTheme="minorHAnsi" w:cstheme="minorHAnsi"/>
          <w:sz w:val="24"/>
          <w:szCs w:val="24"/>
        </w:rPr>
        <w:t>:</w:t>
      </w:r>
    </w:p>
    <w:p w14:paraId="12A95118" w14:textId="77777777" w:rsidR="00045C83" w:rsidRPr="006F600A" w:rsidRDefault="00045C83">
      <w:pPr>
        <w:spacing w:before="2" w:line="100" w:lineRule="exact"/>
        <w:rPr>
          <w:sz w:val="24"/>
          <w:szCs w:val="24"/>
        </w:rPr>
      </w:pPr>
    </w:p>
    <w:p w14:paraId="0498C3EA" w14:textId="44FF28C7" w:rsidR="00045C83" w:rsidRPr="006F600A" w:rsidRDefault="00B0063D" w:rsidP="00990B7B">
      <w:pPr>
        <w:pStyle w:val="ListParagraph"/>
        <w:numPr>
          <w:ilvl w:val="0"/>
          <w:numId w:val="29"/>
        </w:numPr>
        <w:tabs>
          <w:tab w:val="left" w:pos="460"/>
        </w:tabs>
        <w:ind w:right="55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 code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el of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nce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7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are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6F600A">
        <w:rPr>
          <w:rFonts w:asciiTheme="minorHAnsi" w:eastAsia="Arial" w:hAnsiTheme="minorHAnsi" w:cstheme="minorHAnsi"/>
          <w:sz w:val="24"/>
          <w:szCs w:val="24"/>
        </w:rPr>
        <w:t>ee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6F600A">
        <w:rPr>
          <w:rFonts w:asciiTheme="minorHAnsi" w:eastAsia="Arial" w:hAnsiTheme="minorHAnsi" w:cstheme="minorHAnsi"/>
          <w:sz w:val="24"/>
          <w:szCs w:val="24"/>
        </w:rPr>
        <w:t>om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 code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bi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es,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ess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are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dy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d 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are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6F600A">
        <w:rPr>
          <w:rFonts w:asciiTheme="minorHAnsi" w:eastAsia="Arial" w:hAnsiTheme="minorHAnsi" w:cstheme="minorHAnsi"/>
          <w:sz w:val="24"/>
          <w:szCs w:val="24"/>
        </w:rPr>
        <w:t>ns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ed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ater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e.</w:t>
      </w:r>
    </w:p>
    <w:p w14:paraId="73A09257" w14:textId="33A851A5" w:rsidR="00045C83" w:rsidRPr="006F600A" w:rsidRDefault="00B0063D" w:rsidP="00990B7B">
      <w:pPr>
        <w:pStyle w:val="ListParagraph"/>
        <w:numPr>
          <w:ilvl w:val="0"/>
          <w:numId w:val="29"/>
        </w:numPr>
        <w:tabs>
          <w:tab w:val="left" w:pos="460"/>
        </w:tabs>
        <w:spacing w:before="1"/>
        <w:ind w:right="99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 code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pro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6F600A">
        <w:rPr>
          <w:rFonts w:asciiTheme="minorHAnsi" w:eastAsia="Arial" w:hAnsiTheme="minorHAnsi" w:cstheme="minorHAnsi"/>
          <w:sz w:val="24"/>
          <w:szCs w:val="24"/>
        </w:rPr>
        <w:t>e 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z w:val="24"/>
          <w:szCs w:val="24"/>
        </w:rPr>
        <w:t>ec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6F600A">
        <w:rPr>
          <w:rFonts w:asciiTheme="minorHAnsi" w:eastAsia="Arial" w:hAnsiTheme="minorHAnsi" w:cstheme="minorHAnsi"/>
          <w:sz w:val="24"/>
          <w:szCs w:val="24"/>
        </w:rPr>
        <w:t>e co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nce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are,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 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z w:val="24"/>
          <w:szCs w:val="24"/>
        </w:rPr>
        <w:t>ec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6F600A">
        <w:rPr>
          <w:rFonts w:asciiTheme="minorHAnsi" w:eastAsia="Arial" w:hAnsiTheme="minorHAnsi" w:cstheme="minorHAnsi"/>
          <w:sz w:val="24"/>
          <w:szCs w:val="24"/>
        </w:rPr>
        <w:t>l pro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curity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as 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d.</w:t>
      </w:r>
    </w:p>
    <w:p w14:paraId="721B057E" w14:textId="4D920A96" w:rsidR="00045C83" w:rsidRPr="006F600A" w:rsidRDefault="00B0063D" w:rsidP="00990B7B">
      <w:pPr>
        <w:pStyle w:val="ListParagraph"/>
        <w:numPr>
          <w:ilvl w:val="0"/>
          <w:numId w:val="29"/>
        </w:numPr>
        <w:tabs>
          <w:tab w:val="left" w:pos="460"/>
        </w:tabs>
        <w:spacing w:before="34" w:line="240" w:lineRule="exact"/>
        <w:ind w:right="163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6F600A">
        <w:rPr>
          <w:rFonts w:asciiTheme="minorHAnsi" w:eastAsia="Arial" w:hAnsiTheme="minorHAnsi" w:cstheme="minorHAnsi"/>
          <w:sz w:val="24"/>
          <w:szCs w:val="24"/>
        </w:rPr>
        <w:t>ng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sz w:val="24"/>
          <w:szCs w:val="24"/>
        </w:rPr>
        <w:t>ec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ust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dress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6F600A">
        <w:rPr>
          <w:rFonts w:asciiTheme="minorHAnsi" w:eastAsia="Arial" w:hAnsiTheme="minorHAnsi" w:cstheme="minorHAnsi"/>
          <w:sz w:val="24"/>
          <w:szCs w:val="24"/>
        </w:rPr>
        <w:t>ecti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arly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Q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L </w:t>
      </w:r>
      <w:proofErr w:type="spellStart"/>
      <w:proofErr w:type="gramStart"/>
      <w:r w:rsidRPr="006F600A">
        <w:rPr>
          <w:rFonts w:asciiTheme="minorHAnsi" w:eastAsia="Arial" w:hAnsiTheme="minorHAnsi" w:cstheme="minorHAnsi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6F600A">
        <w:rPr>
          <w:rFonts w:asciiTheme="minorHAnsi" w:eastAsia="Arial" w:hAnsiTheme="minorHAnsi" w:cstheme="minorHAnsi"/>
          <w:sz w:val="24"/>
          <w:szCs w:val="24"/>
        </w:rPr>
        <w:t>ecti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proofErr w:type="spellEnd"/>
      <w:proofErr w:type="gramEnd"/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ow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bi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es,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pti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bili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es,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prop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cess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ol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(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cure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</w:p>
    <w:p w14:paraId="11AEB693" w14:textId="77777777" w:rsidR="00045C83" w:rsidRPr="006F600A" w:rsidRDefault="00B0063D" w:rsidP="00990B7B">
      <w:pPr>
        <w:pStyle w:val="ListParagraph"/>
        <w:numPr>
          <w:ilvl w:val="0"/>
          <w:numId w:val="29"/>
        </w:numPr>
        <w:spacing w:line="240" w:lineRule="exact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ce,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6F600A">
        <w:rPr>
          <w:rFonts w:asciiTheme="minorHAnsi" w:eastAsia="Arial" w:hAnsiTheme="minorHAnsi" w:cstheme="minorHAnsi"/>
          <w:sz w:val="24"/>
          <w:szCs w:val="24"/>
        </w:rPr>
        <w:t>ure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cces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ory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ersal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)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oss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</w:p>
    <w:p w14:paraId="769EEC5B" w14:textId="77777777" w:rsidR="00045C83" w:rsidRPr="006F600A" w:rsidRDefault="00B0063D" w:rsidP="00990B7B">
      <w:pPr>
        <w:pStyle w:val="ListParagraph"/>
        <w:numPr>
          <w:ilvl w:val="0"/>
          <w:numId w:val="29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CSR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)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6F600A">
        <w:rPr>
          <w:rFonts w:asciiTheme="minorHAnsi" w:eastAsia="Arial" w:hAnsiTheme="minorHAnsi" w:cstheme="minorHAnsi"/>
          <w:sz w:val="24"/>
          <w:szCs w:val="24"/>
        </w:rPr>
        <w:t>en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 and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sess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gment</w:t>
      </w:r>
      <w:proofErr w:type="spellEnd"/>
    </w:p>
    <w:p w14:paraId="49DE5FC9" w14:textId="53680399" w:rsidR="00045C83" w:rsidRPr="006F600A" w:rsidRDefault="00B0063D" w:rsidP="00990B7B">
      <w:pPr>
        <w:pStyle w:val="ListParagraph"/>
        <w:numPr>
          <w:ilvl w:val="0"/>
          <w:numId w:val="29"/>
        </w:numPr>
        <w:spacing w:line="280" w:lineRule="exact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er</w:t>
      </w:r>
      <w:r w:rsidRPr="006F600A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tr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nc</w:t>
      </w:r>
      <w:r w:rsidRPr="006F600A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ng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at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a </w:t>
      </w:r>
      <w:r w:rsidRPr="006F600A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ecks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a.</w:t>
      </w:r>
    </w:p>
    <w:p w14:paraId="730D7E41" w14:textId="1E476059" w:rsidR="00045C83" w:rsidRPr="006F600A" w:rsidRDefault="00B0063D" w:rsidP="00990B7B">
      <w:pPr>
        <w:pStyle w:val="ListParagraph"/>
        <w:numPr>
          <w:ilvl w:val="0"/>
          <w:numId w:val="29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 s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 se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 da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a no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67B17474" w14:textId="3BC4F41A" w:rsidR="00045C83" w:rsidRPr="006F600A" w:rsidRDefault="00B0063D" w:rsidP="00990B7B">
      <w:pPr>
        <w:pStyle w:val="ListParagraph"/>
        <w:numPr>
          <w:ilvl w:val="0"/>
          <w:numId w:val="29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6F600A">
        <w:rPr>
          <w:rFonts w:asciiTheme="minorHAnsi" w:eastAsia="Arial" w:hAnsiTheme="minorHAnsi" w:cstheme="minorHAnsi"/>
          <w:sz w:val="24"/>
          <w:szCs w:val="24"/>
        </w:rPr>
        <w:t>sa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6F600A">
        <w:rPr>
          <w:rFonts w:asciiTheme="minorHAnsi" w:eastAsia="Arial" w:hAnsiTheme="minorHAnsi" w:cstheme="minorHAnsi"/>
          <w:sz w:val="24"/>
          <w:szCs w:val="24"/>
        </w:rPr>
        <w:t>e Er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es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urn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us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1DCD7543" w14:textId="48F34568" w:rsidR="00045C83" w:rsidRPr="006F600A" w:rsidRDefault="00B0063D" w:rsidP="00990B7B">
      <w:pPr>
        <w:pStyle w:val="ListParagraph"/>
        <w:numPr>
          <w:ilvl w:val="0"/>
          <w:numId w:val="29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se ob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ce,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ps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ul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orph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sm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ss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e.</w:t>
      </w:r>
    </w:p>
    <w:p w14:paraId="6E184D20" w14:textId="06DEBFF7" w:rsidR="00045C83" w:rsidRPr="006F600A" w:rsidRDefault="00B0063D" w:rsidP="00990B7B">
      <w:pPr>
        <w:pStyle w:val="ListParagraph"/>
        <w:numPr>
          <w:ilvl w:val="0"/>
          <w:numId w:val="29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se en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ari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es 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 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k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es and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bu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s.</w:t>
      </w:r>
    </w:p>
    <w:p w14:paraId="3553B0E6" w14:textId="5FA17A9C" w:rsidR="00045C83" w:rsidRPr="00990B7B" w:rsidRDefault="00B0063D" w:rsidP="00990B7B">
      <w:pPr>
        <w:pStyle w:val="ListParagraph"/>
        <w:numPr>
          <w:ilvl w:val="0"/>
          <w:numId w:val="29"/>
        </w:numPr>
        <w:spacing w:before="1"/>
        <w:rPr>
          <w:rFonts w:asciiTheme="minorHAnsi" w:eastAsia="Arial" w:hAnsiTheme="minorHAnsi" w:cstheme="minorHAnsi"/>
          <w:sz w:val="22"/>
          <w:szCs w:val="22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pli</w:t>
      </w:r>
      <w:r w:rsidRPr="006F600A">
        <w:rPr>
          <w:rFonts w:asciiTheme="minorHAnsi" w:eastAsia="Arial" w:hAnsiTheme="minorHAnsi" w:cstheme="minorHAnsi"/>
          <w:sz w:val="24"/>
          <w:szCs w:val="24"/>
        </w:rPr>
        <w:t>cati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ns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 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 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sure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ll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-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990B7B">
        <w:rPr>
          <w:rFonts w:asciiTheme="minorHAnsi" w:eastAsia="Arial" w:hAnsiTheme="minorHAnsi" w:cstheme="minorHAnsi"/>
          <w:sz w:val="22"/>
          <w:szCs w:val="22"/>
        </w:rPr>
        <w:t>.</w:t>
      </w:r>
    </w:p>
    <w:p w14:paraId="66B62D29" w14:textId="77777777" w:rsidR="00045C83" w:rsidRDefault="00045C83">
      <w:pPr>
        <w:spacing w:before="2" w:line="160" w:lineRule="exact"/>
        <w:rPr>
          <w:sz w:val="16"/>
          <w:szCs w:val="16"/>
        </w:rPr>
      </w:pPr>
    </w:p>
    <w:p w14:paraId="75EF7447" w14:textId="77777777" w:rsidR="00045C83" w:rsidRDefault="00045C83">
      <w:pPr>
        <w:spacing w:line="200" w:lineRule="exact"/>
      </w:pPr>
    </w:p>
    <w:p w14:paraId="6295D3E6" w14:textId="77777777" w:rsidR="00045C83" w:rsidRDefault="00045C83">
      <w:pPr>
        <w:spacing w:line="200" w:lineRule="exact"/>
      </w:pPr>
    </w:p>
    <w:p w14:paraId="28EF0F79" w14:textId="77777777" w:rsidR="00045C83" w:rsidRDefault="00045C83">
      <w:pPr>
        <w:spacing w:line="200" w:lineRule="exact"/>
      </w:pPr>
    </w:p>
    <w:p w14:paraId="76316487" w14:textId="77777777" w:rsidR="00045C83" w:rsidRPr="006F600A" w:rsidRDefault="00B0063D">
      <w:pPr>
        <w:ind w:left="112"/>
        <w:rPr>
          <w:rFonts w:ascii="Cambria" w:eastAsia="Cambria" w:hAnsi="Cambria" w:cs="Cambria"/>
          <w:sz w:val="32"/>
          <w:szCs w:val="32"/>
        </w:rPr>
      </w:pPr>
      <w:r w:rsidRPr="006F600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22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.</w:t>
      </w:r>
      <w:r w:rsidRPr="006F600A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 xml:space="preserve"> </w:t>
      </w:r>
      <w:r w:rsidRPr="006F600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Pe</w:t>
      </w:r>
      <w:r w:rsidRPr="006F600A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n</w:t>
      </w:r>
      <w:r w:rsidRPr="006F600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et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r</w:t>
      </w:r>
      <w:r w:rsidRPr="006F600A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>a</w:t>
      </w:r>
      <w:r w:rsidRPr="006F600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t</w:t>
      </w:r>
      <w:r w:rsidRPr="006F600A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i</w:t>
      </w:r>
      <w:r w:rsidRPr="006F600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o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n</w:t>
      </w:r>
      <w:r w:rsidRPr="006F600A">
        <w:rPr>
          <w:rFonts w:ascii="Cambria" w:eastAsia="Cambria" w:hAnsi="Cambria" w:cs="Cambria"/>
          <w:b/>
          <w:color w:val="4F81BC"/>
          <w:spacing w:val="-11"/>
          <w:sz w:val="32"/>
          <w:szCs w:val="32"/>
        </w:rPr>
        <w:t xml:space="preserve"> </w:t>
      </w:r>
      <w:r w:rsidRPr="006F600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te</w:t>
      </w:r>
      <w:r w:rsidRPr="006F600A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s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t</w:t>
      </w:r>
      <w:r w:rsidRPr="006F600A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i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ng</w:t>
      </w:r>
      <w:r w:rsidRPr="006F600A">
        <w:rPr>
          <w:rFonts w:ascii="Cambria" w:eastAsia="Cambria" w:hAnsi="Cambria" w:cs="Cambria"/>
          <w:b/>
          <w:color w:val="4F81BC"/>
          <w:spacing w:val="-6"/>
          <w:sz w:val="32"/>
          <w:szCs w:val="32"/>
        </w:rPr>
        <w:t xml:space="preserve"> 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m</w:t>
      </w:r>
      <w:r w:rsidRPr="006F600A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e</w:t>
      </w:r>
      <w:r w:rsidRPr="006F600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t</w:t>
      </w:r>
      <w:r w:rsidRPr="006F600A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ho</w:t>
      </w:r>
      <w:r w:rsidRPr="006F600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d</w:t>
      </w:r>
      <w:r w:rsidRPr="006F600A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o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logy</w:t>
      </w:r>
    </w:p>
    <w:p w14:paraId="5FEA8B7F" w14:textId="77777777" w:rsidR="00045C83" w:rsidRPr="006F600A" w:rsidRDefault="00045C83">
      <w:pPr>
        <w:spacing w:before="8" w:line="180" w:lineRule="exact"/>
        <w:rPr>
          <w:sz w:val="32"/>
          <w:szCs w:val="32"/>
        </w:rPr>
      </w:pPr>
    </w:p>
    <w:p w14:paraId="43F67C1A" w14:textId="77777777" w:rsidR="00045C83" w:rsidRDefault="00045C83">
      <w:pPr>
        <w:spacing w:line="200" w:lineRule="exact"/>
      </w:pPr>
    </w:p>
    <w:p w14:paraId="6203B9AD" w14:textId="164FC217" w:rsidR="00045C83" w:rsidRPr="006F600A" w:rsidRDefault="00B0063D">
      <w:pPr>
        <w:tabs>
          <w:tab w:val="left" w:pos="520"/>
        </w:tabs>
        <w:ind w:left="472" w:right="685" w:hanging="360"/>
        <w:rPr>
          <w:rFonts w:asciiTheme="minorHAnsi" w:eastAsia="Arial" w:hAnsiTheme="minorHAnsi" w:cstheme="minorHAnsi"/>
          <w:sz w:val="24"/>
          <w:szCs w:val="24"/>
        </w:rPr>
      </w:pPr>
      <w:r>
        <w:rPr>
          <w:rFonts w:ascii="Segoe Fluent Icons" w:eastAsia="Segoe Fluent Icons" w:hAnsi="Segoe Fluent Icons" w:cs="Segoe Fluent Icons"/>
          <w:sz w:val="24"/>
          <w:szCs w:val="24"/>
        </w:rPr>
        <w:tab/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z w:val="24"/>
          <w:szCs w:val="24"/>
        </w:rPr>
        <w:t>ere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 cond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g pen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et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ng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er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he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925691" w:rsidRPr="006F600A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d be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ch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on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sures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l be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ke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z w:val="24"/>
          <w:szCs w:val="24"/>
        </w:rPr>
        <w:t>amp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z w:val="24"/>
          <w:szCs w:val="24"/>
        </w:rPr>
        <w:t>e:</w:t>
      </w:r>
    </w:p>
    <w:p w14:paraId="43F6FF95" w14:textId="77777777" w:rsidR="00045C83" w:rsidRPr="006F600A" w:rsidRDefault="00045C83">
      <w:pPr>
        <w:spacing w:before="4" w:line="140" w:lineRule="exact"/>
        <w:rPr>
          <w:sz w:val="24"/>
          <w:szCs w:val="24"/>
        </w:rPr>
      </w:pPr>
    </w:p>
    <w:p w14:paraId="75B7D9E2" w14:textId="77777777" w:rsidR="00045C83" w:rsidRPr="006F600A" w:rsidRDefault="00045C83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14:paraId="292E9C61" w14:textId="77777777" w:rsidR="00045C83" w:rsidRPr="006F600A" w:rsidRDefault="00B0063D">
      <w:pPr>
        <w:ind w:left="11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z w:val="24"/>
          <w:szCs w:val="24"/>
        </w:rPr>
        <w:t>amp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 1#</w:t>
      </w:r>
    </w:p>
    <w:p w14:paraId="7C31F0A7" w14:textId="77777777" w:rsidR="00045C83" w:rsidRPr="006F600A" w:rsidRDefault="00045C83">
      <w:pPr>
        <w:spacing w:before="3" w:line="100" w:lineRule="exact"/>
        <w:rPr>
          <w:rFonts w:asciiTheme="minorHAnsi" w:hAnsiTheme="minorHAnsi" w:cstheme="minorHAnsi"/>
          <w:sz w:val="24"/>
          <w:szCs w:val="24"/>
        </w:rPr>
      </w:pPr>
    </w:p>
    <w:p w14:paraId="22EA3872" w14:textId="77777777" w:rsidR="00045C83" w:rsidRPr="006F600A" w:rsidRDefault="00B0063D" w:rsidP="00B3053A">
      <w:pPr>
        <w:ind w:left="359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Ri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: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al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er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ce in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ork 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ces beca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se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et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ork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sca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0E8437F9" w14:textId="77777777" w:rsidR="00045C83" w:rsidRPr="006F600A" w:rsidRDefault="00B0063D" w:rsidP="00B3053A">
      <w:pPr>
        <w:spacing w:before="100"/>
        <w:ind w:left="472" w:right="68" w:hanging="115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1:</w:t>
      </w:r>
      <w:r w:rsidRPr="006F600A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ork</w:t>
      </w:r>
      <w:r w:rsidRPr="006F600A">
        <w:rPr>
          <w:rFonts w:asciiTheme="minorHAnsi" w:eastAsia="Arial" w:hAnsiTheme="minorHAnsi" w:cstheme="minorHAnsi"/>
          <w:spacing w:val="30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sca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be</w:t>
      </w:r>
      <w:r w:rsidRPr="006F600A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26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27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8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nd 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can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ust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be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r</w:t>
      </w:r>
      <w:r w:rsidRPr="006F600A">
        <w:rPr>
          <w:rFonts w:asciiTheme="minorHAnsi" w:eastAsia="Arial" w:hAnsiTheme="minorHAnsi" w:cstheme="minorHAnsi"/>
          <w:sz w:val="24"/>
          <w:szCs w:val="24"/>
        </w:rPr>
        <w:t>es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so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ow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ori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esti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r 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6F600A">
        <w:rPr>
          <w:rFonts w:asciiTheme="minorHAnsi" w:eastAsia="Arial" w:hAnsiTheme="minorHAnsi" w:cstheme="minorHAnsi"/>
          <w:sz w:val="24"/>
          <w:szCs w:val="24"/>
        </w:rPr>
        <w:t>l 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ort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scan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 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gres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0163F4AC" w14:textId="77777777" w:rsidR="00045C83" w:rsidRPr="006F600A" w:rsidRDefault="00045C83" w:rsidP="00B3053A">
      <w:pPr>
        <w:spacing w:before="2" w:line="100" w:lineRule="exact"/>
        <w:rPr>
          <w:rFonts w:asciiTheme="minorHAnsi" w:hAnsiTheme="minorHAnsi" w:cstheme="minorHAnsi"/>
          <w:sz w:val="24"/>
          <w:szCs w:val="24"/>
        </w:rPr>
      </w:pPr>
    </w:p>
    <w:p w14:paraId="72AE1A36" w14:textId="77777777" w:rsidR="00045C83" w:rsidRPr="006F600A" w:rsidRDefault="00B0063D" w:rsidP="00B3053A">
      <w:pPr>
        <w:ind w:left="472" w:right="70" w:hanging="115"/>
        <w:rPr>
          <w:rFonts w:asciiTheme="minorHAnsi" w:eastAsia="Arial" w:hAnsiTheme="minorHAnsi" w:cstheme="minorHAnsi"/>
          <w:sz w:val="24"/>
          <w:szCs w:val="24"/>
        </w:rPr>
        <w:sectPr w:rsidR="00045C83" w:rsidRPr="006F600A">
          <w:headerReference w:type="default" r:id="rId8"/>
          <w:pgSz w:w="12240" w:h="16840"/>
          <w:pgMar w:top="1560" w:right="940" w:bottom="280" w:left="1300" w:header="0" w:footer="0" w:gutter="0"/>
          <w:cols w:space="720"/>
        </w:sectPr>
      </w:pP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sure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2</w:t>
      </w:r>
      <w:r w:rsidRPr="006F600A">
        <w:rPr>
          <w:rFonts w:asciiTheme="minorHAnsi" w:eastAsia="Arial" w:hAnsiTheme="minorHAnsi" w:cstheme="minorHAnsi"/>
          <w:sz w:val="24"/>
          <w:szCs w:val="24"/>
        </w:rPr>
        <w:t>: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sca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ng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6F600A">
        <w:rPr>
          <w:rFonts w:asciiTheme="minorHAnsi" w:eastAsia="Arial" w:hAnsiTheme="minorHAnsi" w:cstheme="minorHAnsi"/>
          <w:sz w:val="24"/>
          <w:szCs w:val="24"/>
        </w:rPr>
        <w:t>ust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be co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ured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ume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nt 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est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6F600A">
        <w:rPr>
          <w:rFonts w:asciiTheme="minorHAnsi" w:eastAsia="Arial" w:hAnsiTheme="minorHAnsi" w:cstheme="minorHAnsi"/>
          <w:sz w:val="24"/>
          <w:szCs w:val="24"/>
        </w:rPr>
        <w:t>sh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 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es 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se a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prob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ork</w:t>
      </w:r>
      <w:r w:rsidRPr="006F600A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se,</w:t>
      </w:r>
      <w:r w:rsidRPr="006F600A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55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ust</w:t>
      </w:r>
      <w:r w:rsidRPr="006F600A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5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sca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55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55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ery</w:t>
      </w:r>
      <w:r w:rsidRPr="006F600A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57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53"/>
          <w:sz w:val="24"/>
          <w:szCs w:val="24"/>
        </w:rPr>
        <w:t xml:space="preserve"> </w:t>
      </w:r>
      <w:proofErr w:type="gramStart"/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  a</w:t>
      </w:r>
      <w:proofErr w:type="gramEnd"/>
      <w:r w:rsidRPr="006F600A">
        <w:rPr>
          <w:rFonts w:asciiTheme="minorHAnsi" w:eastAsia="Arial" w:hAnsiTheme="minorHAnsi" w:cstheme="minorHAnsi"/>
          <w:spacing w:val="55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use</w:t>
      </w:r>
      <w:r w:rsidRPr="006F600A">
        <w:rPr>
          <w:rFonts w:asciiTheme="minorHAnsi" w:eastAsia="Arial" w:hAnsiTheme="minorHAnsi" w:cstheme="minorHAnsi"/>
          <w:spacing w:val="55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um co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6F600A">
        <w:rPr>
          <w:rFonts w:asciiTheme="minorHAnsi" w:eastAsia="Arial" w:hAnsiTheme="minorHAnsi" w:cstheme="minorHAnsi"/>
          <w:sz w:val="24"/>
          <w:szCs w:val="24"/>
        </w:rPr>
        <w:t>ay be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ev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nt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r 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ork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ces or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ers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n.</w:t>
      </w:r>
    </w:p>
    <w:p w14:paraId="1C307E82" w14:textId="77777777" w:rsidR="00045C83" w:rsidRDefault="00045C83">
      <w:pPr>
        <w:spacing w:before="7" w:line="120" w:lineRule="exact"/>
        <w:rPr>
          <w:sz w:val="12"/>
          <w:szCs w:val="12"/>
        </w:rPr>
      </w:pPr>
    </w:p>
    <w:p w14:paraId="0B720E08" w14:textId="77777777" w:rsidR="00045C83" w:rsidRDefault="00045C83">
      <w:pPr>
        <w:spacing w:line="200" w:lineRule="exact"/>
      </w:pPr>
    </w:p>
    <w:p w14:paraId="3191035A" w14:textId="77777777" w:rsidR="00045C83" w:rsidRDefault="00045C83">
      <w:pPr>
        <w:spacing w:line="200" w:lineRule="exact"/>
      </w:pPr>
    </w:p>
    <w:p w14:paraId="233A6140" w14:textId="21672F25" w:rsidR="00045C83" w:rsidRPr="006F600A" w:rsidRDefault="00B0063D">
      <w:pPr>
        <w:spacing w:before="17"/>
        <w:ind w:left="11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K</w:t>
      </w:r>
      <w:r w:rsidRPr="006F600A">
        <w:rPr>
          <w:rFonts w:asciiTheme="minorHAnsi" w:eastAsia="Arial" w:hAnsiTheme="minorHAnsi" w:cstheme="minorHAnsi"/>
          <w:sz w:val="24"/>
          <w:szCs w:val="24"/>
        </w:rPr>
        <w:t>ey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pro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by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l be</w:t>
      </w:r>
      <w:r w:rsidRPr="006F600A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:</w:t>
      </w:r>
    </w:p>
    <w:p w14:paraId="11B187A7" w14:textId="77777777" w:rsidR="00045C83" w:rsidRPr="006F600A" w:rsidRDefault="00045C83">
      <w:pPr>
        <w:spacing w:before="4" w:line="140" w:lineRule="exact"/>
        <w:rPr>
          <w:rFonts w:asciiTheme="minorHAnsi" w:hAnsiTheme="minorHAnsi" w:cstheme="minorHAnsi"/>
          <w:sz w:val="24"/>
          <w:szCs w:val="24"/>
        </w:rPr>
      </w:pPr>
    </w:p>
    <w:p w14:paraId="62ADDC5F" w14:textId="77777777" w:rsidR="00045C83" w:rsidRPr="006F600A" w:rsidRDefault="00045C83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14:paraId="42EC0606" w14:textId="77777777" w:rsidR="00045C83" w:rsidRPr="006F600A" w:rsidRDefault="00B0063D">
      <w:pPr>
        <w:ind w:left="356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cal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:</w:t>
      </w:r>
    </w:p>
    <w:p w14:paraId="73AFE207" w14:textId="77777777" w:rsidR="00045C83" w:rsidRPr="006F600A" w:rsidRDefault="00B0063D">
      <w:pPr>
        <w:spacing w:before="6" w:line="240" w:lineRule="exact"/>
        <w:ind w:left="359" w:right="6286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urity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: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er:</w:t>
      </w:r>
    </w:p>
    <w:p w14:paraId="3D7F1C2E" w14:textId="14C2EC6C" w:rsidR="00045C83" w:rsidRDefault="00B0063D">
      <w:pPr>
        <w:spacing w:before="2" w:line="240" w:lineRule="exact"/>
        <w:ind w:left="359" w:right="6001"/>
        <w:rPr>
          <w:rFonts w:ascii="Arial" w:eastAsia="Arial" w:hAnsi="Arial" w:cs="Arial"/>
          <w:sz w:val="22"/>
          <w:szCs w:val="22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6F600A">
        <w:rPr>
          <w:rFonts w:asciiTheme="minorHAnsi" w:eastAsia="Arial" w:hAnsiTheme="minorHAnsi" w:cstheme="minorHAnsi"/>
          <w:sz w:val="24"/>
          <w:szCs w:val="24"/>
        </w:rPr>
        <w:t>cat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s: </w:t>
      </w:r>
      <w:r w:rsidRPr="006F600A">
        <w:rPr>
          <w:rFonts w:asciiTheme="minorHAnsi" w:eastAsia="Arial" w:hAnsiTheme="minorHAnsi" w:cstheme="minorHAnsi"/>
          <w:b/>
          <w:bCs/>
          <w:spacing w:val="-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b/>
          <w:bCs/>
          <w:sz w:val="24"/>
          <w:szCs w:val="24"/>
        </w:rPr>
        <w:t>es</w:t>
      </w:r>
      <w:r w:rsidRPr="006F600A">
        <w:rPr>
          <w:rFonts w:asciiTheme="minorHAnsi" w:eastAsia="Arial" w:hAnsiTheme="minorHAnsi" w:cstheme="minorHAnsi"/>
          <w:b/>
          <w:bCs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b/>
          <w:bCs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b/>
          <w:bCs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b/>
          <w:bCs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b/>
          <w:bCs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b/>
          <w:bCs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b/>
          <w:bCs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b/>
          <w:bCs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b/>
          <w:bCs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b/>
          <w:bCs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b/>
          <w:bCs/>
          <w:sz w:val="24"/>
          <w:szCs w:val="24"/>
        </w:rPr>
        <w:t>or</w:t>
      </w:r>
      <w:r w:rsidRPr="006F600A">
        <w:rPr>
          <w:rFonts w:asciiTheme="minorHAnsi" w:eastAsia="Arial" w:hAnsiTheme="minorHAnsi" w:cstheme="minorHAnsi"/>
          <w:b/>
          <w:bCs/>
          <w:spacing w:val="-1"/>
          <w:sz w:val="24"/>
          <w:szCs w:val="24"/>
        </w:rPr>
        <w:t xml:space="preserve"> </w:t>
      </w:r>
      <w:r w:rsidR="006F600A" w:rsidRPr="006F600A">
        <w:rPr>
          <w:rFonts w:asciiTheme="minorHAnsi" w:eastAsia="Arial" w:hAnsiTheme="minorHAnsi" w:cstheme="minorHAnsi"/>
          <w:b/>
          <w:bCs/>
          <w:spacing w:val="-1"/>
          <w:sz w:val="24"/>
          <w:szCs w:val="24"/>
        </w:rPr>
        <w:t xml:space="preserve">bellowed </w:t>
      </w:r>
      <w:r w:rsidRPr="006F600A">
        <w:rPr>
          <w:rFonts w:asciiTheme="minorHAnsi" w:eastAsia="Arial" w:hAnsiTheme="minorHAnsi" w:cstheme="minorHAnsi"/>
          <w:b/>
          <w:bCs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b/>
          <w:bCs/>
          <w:sz w:val="24"/>
          <w:szCs w:val="24"/>
        </w:rPr>
        <w:t>eb</w:t>
      </w:r>
      <w:r w:rsidRPr="006F600A">
        <w:rPr>
          <w:rFonts w:asciiTheme="minorHAnsi" w:eastAsia="Arial" w:hAnsiTheme="minorHAnsi" w:cstheme="minorHAnsi"/>
          <w:b/>
          <w:bCs/>
          <w:spacing w:val="1"/>
          <w:sz w:val="24"/>
          <w:szCs w:val="24"/>
        </w:rPr>
        <w:t xml:space="preserve"> </w:t>
      </w:r>
      <w:r w:rsidR="006F600A" w:rsidRPr="006F600A">
        <w:rPr>
          <w:rFonts w:asciiTheme="minorHAnsi" w:eastAsia="Arial" w:hAnsiTheme="minorHAnsi" w:cstheme="minorHAnsi"/>
          <w:b/>
          <w:bCs/>
          <w:sz w:val="24"/>
          <w:szCs w:val="24"/>
        </w:rPr>
        <w:t>s</w:t>
      </w:r>
      <w:r w:rsidR="006F600A" w:rsidRPr="006F600A">
        <w:rPr>
          <w:rFonts w:asciiTheme="minorHAnsi" w:eastAsia="Arial" w:hAnsiTheme="minorHAnsi" w:cstheme="minorHAnsi"/>
          <w:b/>
          <w:bCs/>
          <w:spacing w:val="-1"/>
          <w:sz w:val="24"/>
          <w:szCs w:val="24"/>
        </w:rPr>
        <w:t>i</w:t>
      </w:r>
      <w:r w:rsidR="006F600A" w:rsidRPr="006F600A">
        <w:rPr>
          <w:rFonts w:asciiTheme="minorHAnsi" w:eastAsia="Arial" w:hAnsiTheme="minorHAnsi" w:cstheme="minorHAnsi"/>
          <w:b/>
          <w:bCs/>
          <w:spacing w:val="1"/>
          <w:sz w:val="24"/>
          <w:szCs w:val="24"/>
        </w:rPr>
        <w:t>t</w:t>
      </w:r>
      <w:r w:rsidR="006F600A" w:rsidRPr="006F600A">
        <w:rPr>
          <w:rFonts w:asciiTheme="minorHAnsi" w:eastAsia="Arial" w:hAnsiTheme="minorHAnsi" w:cstheme="minorHAnsi"/>
          <w:b/>
          <w:bCs/>
          <w:sz w:val="24"/>
          <w:szCs w:val="24"/>
        </w:rPr>
        <w:t>e</w:t>
      </w:r>
      <w:r w:rsidR="006F600A" w:rsidRPr="006F600A">
        <w:rPr>
          <w:rFonts w:asciiTheme="minorHAnsi" w:eastAsia="Arial" w:hAnsiTheme="minorHAnsi" w:cstheme="minorHAnsi"/>
          <w:spacing w:val="2"/>
          <w:sz w:val="24"/>
          <w:szCs w:val="24"/>
        </w:rPr>
        <w:t>:</w:t>
      </w:r>
      <w:r w:rsid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-www.unisonglobus.com</w:t>
      </w:r>
    </w:p>
    <w:p w14:paraId="5068F171" w14:textId="77777777" w:rsidR="00045C83" w:rsidRDefault="00045C83">
      <w:pPr>
        <w:spacing w:line="140" w:lineRule="exact"/>
        <w:rPr>
          <w:sz w:val="15"/>
          <w:szCs w:val="15"/>
        </w:rPr>
      </w:pPr>
    </w:p>
    <w:p w14:paraId="650368FF" w14:textId="77777777" w:rsidR="00045C83" w:rsidRDefault="00045C83">
      <w:pPr>
        <w:spacing w:line="200" w:lineRule="exact"/>
      </w:pPr>
    </w:p>
    <w:p w14:paraId="4EDFDC85" w14:textId="1E739947" w:rsidR="00045C83" w:rsidRPr="006F600A" w:rsidRDefault="00B0063D" w:rsidP="00B3053A">
      <w:pPr>
        <w:pStyle w:val="ListParagraph"/>
        <w:numPr>
          <w:ilvl w:val="0"/>
          <w:numId w:val="30"/>
        </w:numPr>
        <w:tabs>
          <w:tab w:val="left" w:pos="460"/>
        </w:tabs>
        <w:ind w:right="174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ernal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nt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us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6F600A">
        <w:rPr>
          <w:rFonts w:asciiTheme="minorHAnsi" w:eastAsia="Arial" w:hAnsiTheme="minorHAnsi" w:cstheme="minorHAnsi"/>
          <w:sz w:val="24"/>
          <w:szCs w:val="24"/>
        </w:rPr>
        <w:t>l be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ote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6F600A">
        <w:rPr>
          <w:rFonts w:asciiTheme="minorHAnsi" w:eastAsia="Arial" w:hAnsiTheme="minorHAnsi" w:cstheme="minorHAnsi"/>
          <w:sz w:val="24"/>
          <w:szCs w:val="24"/>
        </w:rPr>
        <w:t>om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6F600A">
        <w:rPr>
          <w:rFonts w:asciiTheme="minorHAnsi" w:eastAsia="Arial" w:hAnsiTheme="minorHAnsi" w:cstheme="minorHAnsi"/>
          <w:sz w:val="24"/>
          <w:szCs w:val="24"/>
        </w:rPr>
        <w:t>er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'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proofErr w:type="gramStart"/>
      <w:r w:rsidRPr="006F600A">
        <w:rPr>
          <w:rFonts w:asciiTheme="minorHAnsi" w:eastAsia="Arial" w:hAnsiTheme="minorHAnsi" w:cstheme="minorHAnsi"/>
          <w:sz w:val="24"/>
          <w:szCs w:val="24"/>
        </w:rPr>
        <w:t>pr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em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ses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nt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l</w:t>
      </w:r>
      <w:proofErr w:type="gramEnd"/>
      <w:r w:rsidRPr="006F600A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nt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us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ests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6F600A">
        <w:rPr>
          <w:rFonts w:asciiTheme="minorHAnsi" w:eastAsia="Arial" w:hAnsiTheme="minorHAnsi" w:cstheme="minorHAnsi"/>
          <w:sz w:val="24"/>
          <w:szCs w:val="24"/>
        </w:rPr>
        <w:t>l be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="00925691" w:rsidRPr="006F600A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n.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ust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 ha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 access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n's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ork.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ust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e acc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ss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</w:p>
    <w:p w14:paraId="7D1BCB01" w14:textId="77777777" w:rsidR="00045C83" w:rsidRPr="006F600A" w:rsidRDefault="00B0063D" w:rsidP="00B3053A">
      <w:pPr>
        <w:pStyle w:val="ListParagraph"/>
        <w:numPr>
          <w:ilvl w:val="0"/>
          <w:numId w:val="30"/>
        </w:numPr>
        <w:spacing w:before="5" w:line="240" w:lineRule="exact"/>
        <w:ind w:right="67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uil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ng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sure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can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acc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ut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6F600A">
        <w:rPr>
          <w:rFonts w:asciiTheme="minorHAnsi" w:eastAsia="Arial" w:hAnsiTheme="minorHAnsi" w:cstheme="minorHAnsi"/>
          <w:sz w:val="24"/>
          <w:szCs w:val="24"/>
        </w:rPr>
        <w:t>ems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ng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ng 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2E47ECC3" w14:textId="5513981F" w:rsidR="00045C83" w:rsidRPr="006F600A" w:rsidRDefault="00B0063D" w:rsidP="00B3053A">
      <w:pPr>
        <w:pStyle w:val="ListParagraph"/>
        <w:numPr>
          <w:ilvl w:val="0"/>
          <w:numId w:val="30"/>
        </w:numPr>
        <w:tabs>
          <w:tab w:val="left" w:pos="460"/>
        </w:tabs>
        <w:spacing w:before="34" w:line="240" w:lineRule="exact"/>
        <w:ind w:right="169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l be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ucted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m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pme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d by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no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z w:val="24"/>
          <w:szCs w:val="24"/>
        </w:rPr>
        <w:t>ec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d.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nl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q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ement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6F600A">
        <w:rPr>
          <w:rFonts w:asciiTheme="minorHAnsi" w:eastAsia="Arial" w:hAnsiTheme="minorHAnsi" w:cstheme="minorHAnsi"/>
          <w:sz w:val="24"/>
          <w:szCs w:val="24"/>
        </w:rPr>
        <w:t>l be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sz w:val="24"/>
          <w:szCs w:val="24"/>
        </w:rPr>
        <w:t>o ha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 an</w:t>
      </w:r>
    </w:p>
    <w:p w14:paraId="1852B103" w14:textId="77777777" w:rsidR="00045C83" w:rsidRPr="006F600A" w:rsidRDefault="00B0063D" w:rsidP="00B3053A">
      <w:pPr>
        <w:pStyle w:val="ListParagraph"/>
        <w:numPr>
          <w:ilvl w:val="0"/>
          <w:numId w:val="30"/>
        </w:numPr>
        <w:spacing w:line="240" w:lineRule="exact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>acti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 ne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ork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ch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z w:val="24"/>
          <w:szCs w:val="24"/>
        </w:rPr>
        <w:t>e aud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se co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ust pro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de</w:t>
      </w:r>
    </w:p>
    <w:p w14:paraId="375D6E19" w14:textId="77777777" w:rsidR="00045C83" w:rsidRPr="006F600A" w:rsidRDefault="00B0063D" w:rsidP="00B3053A">
      <w:pPr>
        <w:pStyle w:val="ListParagraph"/>
        <w:numPr>
          <w:ilvl w:val="0"/>
          <w:numId w:val="30"/>
        </w:numPr>
        <w:spacing w:line="240" w:lineRule="exact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>acc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t 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k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gme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 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ery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ca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e.</w:t>
      </w:r>
    </w:p>
    <w:p w14:paraId="16557CCB" w14:textId="0B741B71" w:rsidR="00045C83" w:rsidRPr="006F600A" w:rsidRDefault="00B0063D" w:rsidP="00B3053A">
      <w:pPr>
        <w:pStyle w:val="ListParagraph"/>
        <w:numPr>
          <w:ilvl w:val="0"/>
          <w:numId w:val="30"/>
        </w:numPr>
        <w:tabs>
          <w:tab w:val="left" w:pos="460"/>
        </w:tabs>
        <w:spacing w:before="1"/>
        <w:ind w:right="126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nt occ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ng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z w:val="24"/>
          <w:szCs w:val="24"/>
        </w:rPr>
        <w:t>ec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ests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t 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 an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ct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ems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r ser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ces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n,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nt sh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z w:val="24"/>
          <w:szCs w:val="24"/>
        </w:rPr>
        <w:t>e b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6F600A">
        <w:rPr>
          <w:rFonts w:asciiTheme="minorHAnsi" w:eastAsia="Arial" w:hAnsiTheme="minorHAnsi" w:cstheme="minorHAnsi"/>
          <w:sz w:val="24"/>
          <w:szCs w:val="24"/>
        </w:rPr>
        <w:t>ate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se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eme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pr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ct</w:t>
      </w:r>
    </w:p>
    <w:p w14:paraId="68A124B3" w14:textId="37CC7C68" w:rsidR="00045C83" w:rsidRPr="006F600A" w:rsidRDefault="00B0063D" w:rsidP="00B3053A">
      <w:pPr>
        <w:pStyle w:val="ListParagraph"/>
        <w:numPr>
          <w:ilvl w:val="0"/>
          <w:numId w:val="30"/>
        </w:numPr>
        <w:tabs>
          <w:tab w:val="left" w:pos="460"/>
        </w:tabs>
        <w:spacing w:before="1"/>
        <w:ind w:right="27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t sh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d be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ord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 c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 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DS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co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st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wi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:</w:t>
      </w:r>
    </w:p>
    <w:p w14:paraId="0909E6A2" w14:textId="77777777" w:rsidR="00045C83" w:rsidRPr="006F600A" w:rsidRDefault="00045C83">
      <w:pPr>
        <w:spacing w:before="10" w:line="240" w:lineRule="exact"/>
        <w:rPr>
          <w:rFonts w:asciiTheme="minorHAnsi" w:hAnsiTheme="minorHAnsi" w:cstheme="minorHAnsi"/>
          <w:sz w:val="24"/>
          <w:szCs w:val="24"/>
        </w:rPr>
      </w:pPr>
    </w:p>
    <w:p w14:paraId="5BE19523" w14:textId="69A66E9A" w:rsidR="00045C83" w:rsidRPr="006F600A" w:rsidRDefault="00B0063D">
      <w:pPr>
        <w:tabs>
          <w:tab w:val="left" w:pos="1180"/>
        </w:tabs>
        <w:ind w:left="1192" w:right="937" w:hanging="360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Wingdings" w:hAnsiTheme="minorHAnsi" w:cstheme="minorHAnsi"/>
          <w:sz w:val="24"/>
          <w:szCs w:val="24"/>
        </w:rPr>
        <w:t></w:t>
      </w:r>
      <w:r w:rsidRPr="006F600A">
        <w:rPr>
          <w:rFonts w:asciiTheme="minorHAnsi" w:hAnsiTheme="minorHAnsi" w:cstheme="minorHAnsi"/>
          <w:sz w:val="24"/>
          <w:szCs w:val="24"/>
        </w:rPr>
        <w:tab/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Al</w:t>
      </w:r>
      <w:r w:rsidRPr="006F600A">
        <w:rPr>
          <w:rFonts w:asciiTheme="minorHAnsi" w:eastAsia="Arial" w:hAnsiTheme="minorHAnsi" w:cstheme="minorHAnsi"/>
          <w:sz w:val="24"/>
          <w:szCs w:val="24"/>
        </w:rPr>
        <w:t>l 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ems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6F600A">
        <w:rPr>
          <w:rFonts w:asciiTheme="minorHAnsi" w:eastAsia="Arial" w:hAnsiTheme="minorHAnsi" w:cstheme="minorHAnsi"/>
          <w:sz w:val="24"/>
          <w:szCs w:val="24"/>
        </w:rPr>
        <w:t>cati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ns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 p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erime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="0079098E" w:rsidRPr="006F600A">
        <w:rPr>
          <w:rFonts w:asciiTheme="minorHAnsi" w:eastAsia="Arial" w:hAnsiTheme="minorHAnsi" w:cstheme="minorHAnsi"/>
          <w:sz w:val="24"/>
          <w:szCs w:val="24"/>
        </w:rPr>
        <w:t>sensitive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a 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(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CDE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)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78235A12" w14:textId="77777777" w:rsidR="00045C83" w:rsidRPr="006F600A" w:rsidRDefault="00045C83">
      <w:pPr>
        <w:spacing w:before="3" w:line="140" w:lineRule="exact"/>
        <w:rPr>
          <w:rFonts w:asciiTheme="minorHAnsi" w:hAnsiTheme="minorHAnsi" w:cstheme="minorHAnsi"/>
          <w:sz w:val="24"/>
          <w:szCs w:val="24"/>
        </w:rPr>
      </w:pPr>
    </w:p>
    <w:p w14:paraId="7F435620" w14:textId="77777777" w:rsidR="00045C83" w:rsidRDefault="00045C83">
      <w:pPr>
        <w:spacing w:line="200" w:lineRule="exact"/>
      </w:pPr>
    </w:p>
    <w:p w14:paraId="554C17EA" w14:textId="77777777" w:rsidR="00045C83" w:rsidRPr="006F600A" w:rsidRDefault="00B0063D">
      <w:pPr>
        <w:ind w:left="11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z w:val="24"/>
          <w:szCs w:val="24"/>
        </w:rPr>
        <w:t>amp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e:</w:t>
      </w:r>
    </w:p>
    <w:p w14:paraId="633E4373" w14:textId="649640C4" w:rsidR="00045C83" w:rsidRPr="006F600A" w:rsidRDefault="00B0063D">
      <w:pPr>
        <w:spacing w:before="100" w:line="336" w:lineRule="auto"/>
        <w:ind w:left="352" w:right="5463" w:firstLine="187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a) </w:t>
      </w:r>
      <w:r w:rsidRPr="006F600A">
        <w:rPr>
          <w:rFonts w:asciiTheme="minorHAnsi" w:eastAsia="Arial" w:hAnsiTheme="minorHAnsi" w:cstheme="minorHAnsi"/>
          <w:spacing w:val="4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ems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sco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1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: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: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em: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em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pti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2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: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: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em: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em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pti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proofErr w:type="spellStart"/>
      <w:r w:rsidRPr="006F600A">
        <w:rPr>
          <w:rFonts w:asciiTheme="minorHAnsi" w:eastAsia="Arial" w:hAnsiTheme="minorHAnsi" w:cstheme="minorHAnsi"/>
          <w:spacing w:val="7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i</w:t>
      </w:r>
      <w:proofErr w:type="spellEnd"/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k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925691" w:rsidRPr="006F600A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</w:p>
    <w:p w14:paraId="66AE6BA4" w14:textId="77777777" w:rsidR="00045C83" w:rsidRPr="006F600A" w:rsidRDefault="00B0063D">
      <w:pPr>
        <w:spacing w:before="2"/>
        <w:ind w:left="356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4C645CC0" w14:textId="77777777" w:rsidR="00045C83" w:rsidRPr="006F600A" w:rsidRDefault="00045C83">
      <w:pPr>
        <w:spacing w:before="2" w:line="100" w:lineRule="exact"/>
        <w:rPr>
          <w:rFonts w:asciiTheme="minorHAnsi" w:hAnsiTheme="minorHAnsi" w:cstheme="minorHAnsi"/>
          <w:sz w:val="24"/>
          <w:szCs w:val="24"/>
        </w:rPr>
      </w:pPr>
    </w:p>
    <w:p w14:paraId="41471A5A" w14:textId="77777777" w:rsidR="00045C83" w:rsidRPr="006F600A" w:rsidRDefault="00B0063D">
      <w:pPr>
        <w:ind w:left="539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b)  </w:t>
      </w:r>
      <w:r w:rsidRPr="006F600A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pli</w:t>
      </w:r>
      <w:r w:rsidRPr="006F600A">
        <w:rPr>
          <w:rFonts w:asciiTheme="minorHAnsi" w:eastAsia="Arial" w:hAnsiTheme="minorHAnsi" w:cstheme="minorHAnsi"/>
          <w:sz w:val="24"/>
          <w:szCs w:val="24"/>
        </w:rPr>
        <w:t>cati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ns 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sco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</w:p>
    <w:p w14:paraId="5FCAB80C" w14:textId="77777777" w:rsidR="00045C83" w:rsidRPr="006F600A" w:rsidRDefault="00B0063D">
      <w:pPr>
        <w:spacing w:before="100"/>
        <w:ind w:left="359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pli</w:t>
      </w:r>
      <w:r w:rsidRPr="006F600A">
        <w:rPr>
          <w:rFonts w:asciiTheme="minorHAnsi" w:eastAsia="Arial" w:hAnsiTheme="minorHAnsi" w:cstheme="minorHAnsi"/>
          <w:sz w:val="24"/>
          <w:szCs w:val="24"/>
        </w:rPr>
        <w:t>cati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1</w:t>
      </w:r>
      <w:r w:rsidRPr="006F600A">
        <w:rPr>
          <w:rFonts w:asciiTheme="minorHAnsi" w:eastAsia="Arial" w:hAnsiTheme="minorHAnsi" w:cstheme="minorHAnsi"/>
          <w:sz w:val="24"/>
          <w:szCs w:val="24"/>
        </w:rPr>
        <w:t>: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L: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escri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6F600A">
        <w:rPr>
          <w:rFonts w:asciiTheme="minorHAnsi" w:eastAsia="Arial" w:hAnsiTheme="minorHAnsi" w:cstheme="minorHAnsi"/>
          <w:sz w:val="24"/>
          <w:szCs w:val="24"/>
        </w:rPr>
        <w:t>cat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</w:p>
    <w:p w14:paraId="7F039DE4" w14:textId="77777777" w:rsidR="00045C83" w:rsidRPr="006F600A" w:rsidRDefault="00045C83">
      <w:pPr>
        <w:spacing w:before="2" w:line="100" w:lineRule="exact"/>
        <w:rPr>
          <w:rFonts w:asciiTheme="minorHAnsi" w:hAnsiTheme="minorHAnsi" w:cstheme="minorHAnsi"/>
          <w:sz w:val="24"/>
          <w:szCs w:val="24"/>
        </w:rPr>
      </w:pPr>
    </w:p>
    <w:p w14:paraId="48CD257E" w14:textId="77777777" w:rsidR="00045C83" w:rsidRPr="006F600A" w:rsidRDefault="00B0063D">
      <w:pPr>
        <w:ind w:left="356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012441BF" w14:textId="77777777" w:rsidR="00045C83" w:rsidRPr="006F600A" w:rsidRDefault="00B0063D">
      <w:pPr>
        <w:spacing w:before="100" w:line="335" w:lineRule="auto"/>
        <w:ind w:left="359" w:right="5462" w:firstLine="180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c)  </w:t>
      </w:r>
      <w:r w:rsidRPr="006F600A">
        <w:rPr>
          <w:rFonts w:asciiTheme="minorHAnsi" w:eastAsia="Arial" w:hAnsiTheme="minorHAnsi" w:cstheme="minorHAnsi"/>
          <w:spacing w:val="56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ems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m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sco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5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: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: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: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em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pti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6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: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: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em: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em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pti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</w:p>
    <w:p w14:paraId="66FAF03C" w14:textId="77777777" w:rsidR="00045C83" w:rsidRPr="006F600A" w:rsidRDefault="00B0063D">
      <w:pPr>
        <w:spacing w:before="4"/>
        <w:ind w:left="356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43DF2250" w14:textId="77777777" w:rsidR="00045C83" w:rsidRPr="006F600A" w:rsidRDefault="00B0063D">
      <w:pPr>
        <w:spacing w:before="100"/>
        <w:ind w:left="539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d)  </w:t>
      </w:r>
      <w:r w:rsidRPr="006F600A">
        <w:rPr>
          <w:rFonts w:asciiTheme="minorHAnsi" w:eastAsia="Arial" w:hAnsiTheme="minorHAnsi" w:cstheme="minorHAnsi"/>
          <w:spacing w:val="4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pli</w:t>
      </w:r>
      <w:r w:rsidRPr="006F600A">
        <w:rPr>
          <w:rFonts w:asciiTheme="minorHAnsi" w:eastAsia="Arial" w:hAnsiTheme="minorHAnsi" w:cstheme="minorHAnsi"/>
          <w:sz w:val="24"/>
          <w:szCs w:val="24"/>
        </w:rPr>
        <w:t>cati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ns 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om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co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</w:p>
    <w:p w14:paraId="6234274F" w14:textId="77777777" w:rsidR="00045C83" w:rsidRPr="006F600A" w:rsidRDefault="00045C83">
      <w:pPr>
        <w:spacing w:before="3" w:line="100" w:lineRule="exact"/>
        <w:rPr>
          <w:rFonts w:asciiTheme="minorHAnsi" w:hAnsiTheme="minorHAnsi" w:cstheme="minorHAnsi"/>
          <w:sz w:val="24"/>
          <w:szCs w:val="24"/>
        </w:rPr>
      </w:pPr>
    </w:p>
    <w:p w14:paraId="05D4F026" w14:textId="77777777" w:rsidR="00045C83" w:rsidRPr="006F600A" w:rsidRDefault="00B0063D">
      <w:pPr>
        <w:ind w:left="359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pli</w:t>
      </w:r>
      <w:r w:rsidRPr="006F600A">
        <w:rPr>
          <w:rFonts w:asciiTheme="minorHAnsi" w:eastAsia="Arial" w:hAnsiTheme="minorHAnsi" w:cstheme="minorHAnsi"/>
          <w:sz w:val="24"/>
          <w:szCs w:val="24"/>
        </w:rPr>
        <w:t>cati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3</w:t>
      </w:r>
      <w:r w:rsidRPr="006F600A">
        <w:rPr>
          <w:rFonts w:asciiTheme="minorHAnsi" w:eastAsia="Arial" w:hAnsiTheme="minorHAnsi" w:cstheme="minorHAnsi"/>
          <w:sz w:val="24"/>
          <w:szCs w:val="24"/>
        </w:rPr>
        <w:t>: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L: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escri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6F600A">
        <w:rPr>
          <w:rFonts w:asciiTheme="minorHAnsi" w:eastAsia="Arial" w:hAnsiTheme="minorHAnsi" w:cstheme="minorHAnsi"/>
          <w:sz w:val="24"/>
          <w:szCs w:val="24"/>
        </w:rPr>
        <w:t>cat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</w:p>
    <w:p w14:paraId="550D8B3D" w14:textId="77777777" w:rsidR="00045C83" w:rsidRDefault="00B0063D">
      <w:pPr>
        <w:spacing w:before="100"/>
        <w:ind w:left="356"/>
        <w:rPr>
          <w:rFonts w:ascii="Arial" w:eastAsia="Arial" w:hAnsi="Arial" w:cs="Arial"/>
          <w:sz w:val="22"/>
          <w:szCs w:val="22"/>
        </w:rPr>
        <w:sectPr w:rsidR="00045C83">
          <w:headerReference w:type="default" r:id="rId9"/>
          <w:pgSz w:w="12240" w:h="16840"/>
          <w:pgMar w:top="1560" w:right="960" w:bottom="280" w:left="1300" w:header="0" w:footer="0" w:gutter="0"/>
          <w:cols w:space="720"/>
        </w:sectPr>
      </w:pP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03A38E29" w14:textId="77777777" w:rsidR="00045C83" w:rsidRDefault="00045C83">
      <w:pPr>
        <w:spacing w:before="1" w:line="100" w:lineRule="exact"/>
        <w:rPr>
          <w:sz w:val="11"/>
          <w:szCs w:val="11"/>
        </w:rPr>
      </w:pPr>
    </w:p>
    <w:p w14:paraId="34917D0F" w14:textId="77777777" w:rsidR="00045C83" w:rsidRDefault="00045C83">
      <w:pPr>
        <w:spacing w:line="200" w:lineRule="exact"/>
      </w:pPr>
    </w:p>
    <w:p w14:paraId="4C776AD6" w14:textId="77777777" w:rsidR="00045C83" w:rsidRDefault="00045C83">
      <w:pPr>
        <w:spacing w:line="200" w:lineRule="exact"/>
      </w:pPr>
    </w:p>
    <w:p w14:paraId="1C4A6B09" w14:textId="12310AA2" w:rsidR="00045C83" w:rsidRPr="006F600A" w:rsidRDefault="00B0063D">
      <w:pPr>
        <w:tabs>
          <w:tab w:val="left" w:pos="1180"/>
        </w:tabs>
        <w:spacing w:before="32"/>
        <w:ind w:left="1192" w:right="147" w:hanging="360"/>
        <w:rPr>
          <w:rFonts w:asciiTheme="minorHAnsi" w:eastAsia="Arial" w:hAnsiTheme="minorHAnsi" w:cstheme="minorHAnsi"/>
          <w:sz w:val="24"/>
          <w:szCs w:val="24"/>
        </w:rPr>
      </w:pPr>
      <w:r>
        <w:rPr>
          <w:rFonts w:ascii="Wingdings" w:eastAsia="Wingdings" w:hAnsi="Wingdings" w:cs="Wingdings"/>
          <w:sz w:val="22"/>
          <w:szCs w:val="22"/>
        </w:rPr>
        <w:t></w:t>
      </w:r>
      <w:r>
        <w:rPr>
          <w:sz w:val="22"/>
          <w:szCs w:val="22"/>
        </w:rPr>
        <w:tab/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cal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ust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6F600A">
        <w:rPr>
          <w:rFonts w:asciiTheme="minorHAnsi" w:eastAsia="Arial" w:hAnsiTheme="minorHAnsi" w:cstheme="minorHAnsi"/>
          <w:sz w:val="24"/>
          <w:szCs w:val="24"/>
        </w:rPr>
        <w:t>ow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eth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ol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ucted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t 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ork,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6F600A">
        <w:rPr>
          <w:rFonts w:asciiTheme="minorHAnsi" w:eastAsia="Arial" w:hAnsiTheme="minorHAnsi" w:cstheme="minorHAnsi"/>
          <w:sz w:val="24"/>
          <w:szCs w:val="24"/>
        </w:rPr>
        <w:t>cati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 l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el 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ust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at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st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es any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bi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es docume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by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7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SA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l as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se 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proofErr w:type="spellStart"/>
      <w:r w:rsidR="00130D55" w:rsidRPr="006F600A">
        <w:rPr>
          <w:rFonts w:asciiTheme="minorHAnsi" w:eastAsia="Arial" w:hAnsiTheme="minorHAnsi" w:cstheme="minorHAnsi"/>
          <w:spacing w:val="-2"/>
          <w:sz w:val="24"/>
          <w:szCs w:val="24"/>
        </w:rPr>
        <w:t>wellknown</w:t>
      </w:r>
      <w:proofErr w:type="spellEnd"/>
      <w:r w:rsidR="00130D55"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compliances like GDPR, ISO 27001,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PC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I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DS</w:t>
      </w:r>
      <w:r w:rsidRPr="006F600A">
        <w:rPr>
          <w:rFonts w:asciiTheme="minorHAnsi" w:eastAsia="Arial" w:hAnsiTheme="minorHAnsi" w:cstheme="minorHAnsi"/>
          <w:sz w:val="24"/>
          <w:szCs w:val="24"/>
        </w:rPr>
        <w:t>S 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v</w:t>
      </w:r>
      <w:r w:rsidRPr="006F600A">
        <w:rPr>
          <w:rFonts w:asciiTheme="minorHAnsi" w:eastAsia="Arial" w:hAnsiTheme="minorHAnsi" w:cstheme="minorHAnsi"/>
          <w:sz w:val="24"/>
          <w:szCs w:val="24"/>
        </w:rPr>
        <w:t>3:</w:t>
      </w:r>
    </w:p>
    <w:p w14:paraId="6DF90332" w14:textId="77777777" w:rsidR="00045C83" w:rsidRPr="006F600A" w:rsidRDefault="00045C83">
      <w:pPr>
        <w:spacing w:before="4" w:line="140" w:lineRule="exact"/>
        <w:rPr>
          <w:rFonts w:asciiTheme="minorHAnsi" w:hAnsiTheme="minorHAnsi" w:cstheme="minorHAnsi"/>
          <w:sz w:val="24"/>
          <w:szCs w:val="24"/>
        </w:rPr>
      </w:pPr>
    </w:p>
    <w:p w14:paraId="04FC8795" w14:textId="77777777" w:rsidR="00045C83" w:rsidRPr="006F600A" w:rsidRDefault="00045C83">
      <w:pPr>
        <w:spacing w:line="200" w:lineRule="exact"/>
        <w:rPr>
          <w:sz w:val="24"/>
          <w:szCs w:val="24"/>
        </w:rPr>
      </w:pPr>
    </w:p>
    <w:p w14:paraId="66EA20B0" w14:textId="77777777" w:rsidR="00045C83" w:rsidRPr="006F600A" w:rsidRDefault="00B0063D">
      <w:pPr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1. </w:t>
      </w:r>
      <w:r w:rsidRPr="006F600A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: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e,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Q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S co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proofErr w:type="gramStart"/>
      <w:r w:rsidRPr="006F600A">
        <w:rPr>
          <w:rFonts w:asciiTheme="minorHAnsi" w:eastAsia="Arial" w:hAnsiTheme="minorHAnsi" w:cstheme="minorHAnsi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DA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proofErr w:type="gramEnd"/>
      <w:r w:rsidRPr="006F600A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XP</w:t>
      </w:r>
      <w:r w:rsidRPr="006F600A">
        <w:rPr>
          <w:rFonts w:asciiTheme="minorHAnsi" w:eastAsia="Arial" w:hAnsiTheme="minorHAnsi" w:cstheme="minorHAnsi"/>
          <w:sz w:val="24"/>
          <w:szCs w:val="24"/>
        </w:rPr>
        <w:t>ath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c.</w:t>
      </w:r>
    </w:p>
    <w:p w14:paraId="3EF4FDAB" w14:textId="77777777" w:rsidR="00045C83" w:rsidRPr="006F600A" w:rsidRDefault="00B0063D">
      <w:pPr>
        <w:spacing w:before="1"/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2. </w:t>
      </w:r>
      <w:r w:rsidRPr="006F600A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z w:val="24"/>
          <w:szCs w:val="24"/>
        </w:rPr>
        <w:t>uf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er 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s.</w:t>
      </w:r>
    </w:p>
    <w:p w14:paraId="57B45B04" w14:textId="77777777" w:rsidR="00045C83" w:rsidRPr="006F600A" w:rsidRDefault="00B0063D">
      <w:pPr>
        <w:spacing w:line="240" w:lineRule="exact"/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3. </w:t>
      </w:r>
      <w:r w:rsidRPr="006F600A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cure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or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</w:p>
    <w:p w14:paraId="3D1496C0" w14:textId="77777777" w:rsidR="00045C83" w:rsidRPr="006F600A" w:rsidRDefault="00B0063D">
      <w:pPr>
        <w:spacing w:line="240" w:lineRule="exact"/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4. </w:t>
      </w:r>
      <w:r w:rsidRPr="006F600A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cure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C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6F600A">
        <w:rPr>
          <w:rFonts w:asciiTheme="minorHAnsi" w:eastAsia="Arial" w:hAnsiTheme="minorHAnsi" w:cstheme="minorHAnsi"/>
          <w:sz w:val="24"/>
          <w:szCs w:val="24"/>
        </w:rPr>
        <w:t>cati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</w:p>
    <w:p w14:paraId="59E8059C" w14:textId="77777777" w:rsidR="00045C83" w:rsidRPr="006F600A" w:rsidRDefault="00B0063D">
      <w:pPr>
        <w:spacing w:before="1"/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5. </w:t>
      </w:r>
      <w:r w:rsidRPr="006F600A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Im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er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dli</w:t>
      </w:r>
      <w:r w:rsidRPr="006F600A">
        <w:rPr>
          <w:rFonts w:asciiTheme="minorHAnsi" w:eastAsia="Arial" w:hAnsiTheme="minorHAnsi" w:cstheme="minorHAnsi"/>
          <w:sz w:val="24"/>
          <w:szCs w:val="24"/>
        </w:rPr>
        <w:t>ng</w:t>
      </w:r>
    </w:p>
    <w:p w14:paraId="352C24EA" w14:textId="77777777" w:rsidR="00045C83" w:rsidRPr="006F600A" w:rsidRDefault="00B0063D">
      <w:pPr>
        <w:spacing w:line="240" w:lineRule="exact"/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6. </w:t>
      </w:r>
      <w:r w:rsidRPr="006F600A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oss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-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pti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g (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)</w:t>
      </w:r>
    </w:p>
    <w:p w14:paraId="7990E66B" w14:textId="77777777" w:rsidR="00045C83" w:rsidRPr="006F600A" w:rsidRDefault="00B0063D">
      <w:pPr>
        <w:spacing w:before="1"/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7. </w:t>
      </w:r>
      <w:r w:rsidRPr="006F600A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ol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in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ate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acc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ss.</w:t>
      </w:r>
    </w:p>
    <w:p w14:paraId="46E486AA" w14:textId="77777777" w:rsidR="00045C83" w:rsidRPr="006F600A" w:rsidRDefault="00B0063D">
      <w:pPr>
        <w:spacing w:line="240" w:lineRule="exact"/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8. </w:t>
      </w:r>
      <w:r w:rsidRPr="006F600A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oss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-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st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(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CSR</w:t>
      </w:r>
      <w:r w:rsidRPr="006F600A">
        <w:rPr>
          <w:rFonts w:asciiTheme="minorHAnsi" w:eastAsia="Arial" w:hAnsiTheme="minorHAnsi" w:cstheme="minorHAnsi"/>
          <w:sz w:val="24"/>
          <w:szCs w:val="24"/>
        </w:rPr>
        <w:t>F).</w:t>
      </w:r>
    </w:p>
    <w:p w14:paraId="480F01E5" w14:textId="77777777" w:rsidR="00045C83" w:rsidRPr="006F600A" w:rsidRDefault="00B0063D">
      <w:pPr>
        <w:spacing w:line="240" w:lineRule="exact"/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9. </w:t>
      </w:r>
      <w:r w:rsidRPr="006F600A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6F600A">
        <w:rPr>
          <w:rFonts w:asciiTheme="minorHAnsi" w:eastAsia="Arial" w:hAnsiTheme="minorHAnsi" w:cstheme="minorHAnsi"/>
          <w:sz w:val="24"/>
          <w:szCs w:val="24"/>
        </w:rPr>
        <w:t>en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ntic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 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cor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sess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02C89BBE" w14:textId="77777777" w:rsidR="00045C83" w:rsidRPr="006F600A" w:rsidRDefault="00B0063D">
      <w:pPr>
        <w:ind w:left="832"/>
        <w:rPr>
          <w:rFonts w:ascii="Calibri" w:eastAsia="Calibri" w:hAnsi="Calibri" w:cs="Calibri"/>
          <w:sz w:val="24"/>
          <w:szCs w:val="24"/>
        </w:rPr>
      </w:pPr>
      <w:r w:rsidRPr="006F600A">
        <w:rPr>
          <w:rFonts w:asciiTheme="minorHAnsi" w:eastAsia="Calibri" w:hAnsiTheme="minorHAnsi" w:cstheme="minorHAnsi"/>
          <w:spacing w:val="1"/>
          <w:sz w:val="24"/>
          <w:szCs w:val="24"/>
        </w:rPr>
        <w:t>10</w:t>
      </w:r>
      <w:r w:rsidRPr="006F600A">
        <w:rPr>
          <w:rFonts w:asciiTheme="minorHAnsi" w:eastAsia="Calibri" w:hAnsiTheme="minorHAnsi" w:cstheme="minorHAnsi"/>
          <w:sz w:val="24"/>
          <w:szCs w:val="24"/>
        </w:rPr>
        <w:t>.</w:t>
      </w:r>
      <w:r w:rsidRPr="006F600A">
        <w:rPr>
          <w:rFonts w:asciiTheme="minorHAnsi" w:eastAsia="Calibri" w:hAnsiTheme="minorHAnsi" w:cstheme="minorHAnsi"/>
          <w:spacing w:val="29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ny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other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bili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Hi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Ri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k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by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>n</w:t>
      </w:r>
      <w:r w:rsidRPr="006F600A">
        <w:rPr>
          <w:rFonts w:ascii="Calibri" w:eastAsia="Calibri" w:hAnsi="Calibri" w:cs="Calibri"/>
          <w:sz w:val="24"/>
          <w:szCs w:val="24"/>
        </w:rPr>
        <w:t>.</w:t>
      </w:r>
    </w:p>
    <w:p w14:paraId="650B6A90" w14:textId="77777777" w:rsidR="00045C83" w:rsidRPr="006F600A" w:rsidRDefault="00045C83">
      <w:pPr>
        <w:spacing w:before="4" w:line="140" w:lineRule="exact"/>
        <w:rPr>
          <w:sz w:val="24"/>
          <w:szCs w:val="24"/>
        </w:rPr>
      </w:pPr>
    </w:p>
    <w:p w14:paraId="02040C68" w14:textId="77777777" w:rsidR="00045C83" w:rsidRPr="006F600A" w:rsidRDefault="00045C83">
      <w:pPr>
        <w:spacing w:line="200" w:lineRule="exact"/>
        <w:rPr>
          <w:sz w:val="24"/>
          <w:szCs w:val="24"/>
        </w:rPr>
      </w:pPr>
    </w:p>
    <w:p w14:paraId="705CA016" w14:textId="67CC1115" w:rsidR="00045C83" w:rsidRPr="006F600A" w:rsidRDefault="00B0063D" w:rsidP="00130D55">
      <w:pPr>
        <w:pStyle w:val="ListParagraph"/>
        <w:numPr>
          <w:ilvl w:val="0"/>
          <w:numId w:val="31"/>
        </w:numPr>
        <w:tabs>
          <w:tab w:val="left" w:pos="460"/>
        </w:tabs>
        <w:ind w:right="147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bili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es 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ests 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5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6F600A">
        <w:rPr>
          <w:rFonts w:asciiTheme="minorHAnsi" w:eastAsia="Arial" w:hAnsiTheme="minorHAnsi" w:cstheme="minorHAnsi"/>
          <w:sz w:val="24"/>
          <w:szCs w:val="24"/>
        </w:rPr>
        <w:t>l be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er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 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cumen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t 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nce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ce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e.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nce can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ari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 in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ch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c</w:t>
      </w:r>
      <w:r w:rsidRPr="006F600A">
        <w:rPr>
          <w:rFonts w:asciiTheme="minorHAnsi" w:eastAsia="Arial" w:hAnsiTheme="minorHAnsi" w:cstheme="minorHAnsi"/>
          <w:sz w:val="24"/>
          <w:szCs w:val="24"/>
        </w:rPr>
        <w:t>as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e,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aw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curity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s, 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z w:val="24"/>
          <w:szCs w:val="24"/>
        </w:rPr>
        <w:t>ot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r 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cumen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s, et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2C764F93" w14:textId="28F02DDA" w:rsidR="00045C83" w:rsidRPr="006F600A" w:rsidRDefault="00B0063D" w:rsidP="00130D55">
      <w:pPr>
        <w:pStyle w:val="ListParagraph"/>
        <w:numPr>
          <w:ilvl w:val="0"/>
          <w:numId w:val="31"/>
        </w:numPr>
        <w:tabs>
          <w:tab w:val="left" w:pos="460"/>
        </w:tabs>
        <w:spacing w:before="35" w:line="240" w:lineRule="exact"/>
        <w:ind w:right="552"/>
        <w:rPr>
          <w:rFonts w:ascii="Arial" w:eastAsia="Arial" w:hAnsi="Arial" w:cs="Arial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ul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er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 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oc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t co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ng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at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st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ng secti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ns</w:t>
      </w:r>
      <w:r w:rsidRPr="006F600A">
        <w:rPr>
          <w:rFonts w:ascii="Arial" w:eastAsia="Arial" w:hAnsi="Arial" w:cs="Arial"/>
          <w:sz w:val="24"/>
          <w:szCs w:val="24"/>
        </w:rPr>
        <w:t>:</w:t>
      </w:r>
    </w:p>
    <w:p w14:paraId="51D7943E" w14:textId="77777777" w:rsidR="00045C83" w:rsidRPr="006F600A" w:rsidRDefault="00045C83">
      <w:pPr>
        <w:spacing w:line="140" w:lineRule="exact"/>
        <w:rPr>
          <w:sz w:val="24"/>
          <w:szCs w:val="24"/>
        </w:rPr>
      </w:pPr>
    </w:p>
    <w:p w14:paraId="565EE032" w14:textId="77777777" w:rsidR="00045C83" w:rsidRPr="006F600A" w:rsidRDefault="00045C83">
      <w:pPr>
        <w:spacing w:line="200" w:lineRule="exact"/>
        <w:rPr>
          <w:sz w:val="24"/>
          <w:szCs w:val="24"/>
        </w:rPr>
      </w:pPr>
    </w:p>
    <w:p w14:paraId="10CBB78F" w14:textId="77777777" w:rsidR="00045C83" w:rsidRPr="006F600A" w:rsidRDefault="00B0063D">
      <w:pPr>
        <w:ind w:left="359" w:right="7548" w:hanging="2"/>
        <w:rPr>
          <w:rFonts w:ascii="Arial" w:eastAsia="Arial" w:hAnsi="Arial" w:cs="Arial"/>
          <w:sz w:val="24"/>
          <w:szCs w:val="24"/>
        </w:rPr>
      </w:pPr>
      <w:r w:rsidRPr="006F600A">
        <w:rPr>
          <w:rFonts w:ascii="Arial" w:eastAsia="Arial" w:hAnsi="Arial" w:cs="Arial"/>
          <w:spacing w:val="1"/>
          <w:sz w:val="24"/>
          <w:szCs w:val="24"/>
        </w:rPr>
        <w:t>I</w:t>
      </w:r>
      <w:r w:rsidRPr="006F600A">
        <w:rPr>
          <w:rFonts w:ascii="Arial" w:eastAsia="Arial" w:hAnsi="Arial" w:cs="Arial"/>
          <w:sz w:val="24"/>
          <w:szCs w:val="24"/>
        </w:rPr>
        <w:t>n</w:t>
      </w:r>
      <w:r w:rsidRPr="006F600A">
        <w:rPr>
          <w:rFonts w:ascii="Arial" w:eastAsia="Arial" w:hAnsi="Arial" w:cs="Arial"/>
          <w:spacing w:val="-2"/>
          <w:sz w:val="24"/>
          <w:szCs w:val="24"/>
        </w:rPr>
        <w:t>t</w:t>
      </w:r>
      <w:r w:rsidRPr="006F600A">
        <w:rPr>
          <w:rFonts w:ascii="Arial" w:eastAsia="Arial" w:hAnsi="Arial" w:cs="Arial"/>
          <w:spacing w:val="1"/>
          <w:sz w:val="24"/>
          <w:szCs w:val="24"/>
        </w:rPr>
        <w:t>r</w:t>
      </w:r>
      <w:r w:rsidRPr="006F600A">
        <w:rPr>
          <w:rFonts w:ascii="Arial" w:eastAsia="Arial" w:hAnsi="Arial" w:cs="Arial"/>
          <w:sz w:val="24"/>
          <w:szCs w:val="24"/>
        </w:rPr>
        <w:t>o</w:t>
      </w:r>
      <w:r w:rsidRPr="006F600A">
        <w:rPr>
          <w:rFonts w:ascii="Arial" w:eastAsia="Arial" w:hAnsi="Arial" w:cs="Arial"/>
          <w:spacing w:val="-1"/>
          <w:sz w:val="24"/>
          <w:szCs w:val="24"/>
        </w:rPr>
        <w:t>d</w:t>
      </w:r>
      <w:r w:rsidRPr="006F600A">
        <w:rPr>
          <w:rFonts w:ascii="Arial" w:eastAsia="Arial" w:hAnsi="Arial" w:cs="Arial"/>
          <w:sz w:val="24"/>
          <w:szCs w:val="24"/>
        </w:rPr>
        <w:t>ucti</w:t>
      </w:r>
      <w:r w:rsidRPr="006F600A">
        <w:rPr>
          <w:rFonts w:ascii="Arial" w:eastAsia="Arial" w:hAnsi="Arial" w:cs="Arial"/>
          <w:spacing w:val="-1"/>
          <w:sz w:val="24"/>
          <w:szCs w:val="24"/>
        </w:rPr>
        <w:t>o</w:t>
      </w:r>
      <w:r w:rsidRPr="006F600A">
        <w:rPr>
          <w:rFonts w:ascii="Arial" w:eastAsia="Arial" w:hAnsi="Arial" w:cs="Arial"/>
          <w:sz w:val="24"/>
          <w:szCs w:val="24"/>
        </w:rPr>
        <w:t xml:space="preserve">n </w:t>
      </w:r>
      <w:r w:rsidRPr="006F600A">
        <w:rPr>
          <w:rFonts w:ascii="Arial" w:eastAsia="Arial" w:hAnsi="Arial" w:cs="Arial"/>
          <w:spacing w:val="-1"/>
          <w:sz w:val="24"/>
          <w:szCs w:val="24"/>
        </w:rPr>
        <w:t>E</w:t>
      </w:r>
      <w:r w:rsidRPr="006F600A">
        <w:rPr>
          <w:rFonts w:ascii="Arial" w:eastAsia="Arial" w:hAnsi="Arial" w:cs="Arial"/>
          <w:spacing w:val="-2"/>
          <w:sz w:val="24"/>
          <w:szCs w:val="24"/>
        </w:rPr>
        <w:t>x</w:t>
      </w:r>
      <w:r w:rsidRPr="006F600A">
        <w:rPr>
          <w:rFonts w:ascii="Arial" w:eastAsia="Arial" w:hAnsi="Arial" w:cs="Arial"/>
          <w:sz w:val="24"/>
          <w:szCs w:val="24"/>
        </w:rPr>
        <w:t>ec</w:t>
      </w:r>
      <w:r w:rsidRPr="006F600A">
        <w:rPr>
          <w:rFonts w:ascii="Arial" w:eastAsia="Arial" w:hAnsi="Arial" w:cs="Arial"/>
          <w:spacing w:val="-1"/>
          <w:sz w:val="24"/>
          <w:szCs w:val="24"/>
        </w:rPr>
        <w:t>u</w:t>
      </w:r>
      <w:r w:rsidRPr="006F600A">
        <w:rPr>
          <w:rFonts w:ascii="Arial" w:eastAsia="Arial" w:hAnsi="Arial" w:cs="Arial"/>
          <w:spacing w:val="1"/>
          <w:sz w:val="24"/>
          <w:szCs w:val="24"/>
        </w:rPr>
        <w:t>t</w:t>
      </w:r>
      <w:r w:rsidRPr="006F600A">
        <w:rPr>
          <w:rFonts w:ascii="Arial" w:eastAsia="Arial" w:hAnsi="Arial" w:cs="Arial"/>
          <w:spacing w:val="-1"/>
          <w:sz w:val="24"/>
          <w:szCs w:val="24"/>
        </w:rPr>
        <w:t>i</w:t>
      </w:r>
      <w:r w:rsidRPr="006F600A">
        <w:rPr>
          <w:rFonts w:ascii="Arial" w:eastAsia="Arial" w:hAnsi="Arial" w:cs="Arial"/>
          <w:spacing w:val="-2"/>
          <w:sz w:val="24"/>
          <w:szCs w:val="24"/>
        </w:rPr>
        <w:t>v</w:t>
      </w:r>
      <w:r w:rsidRPr="006F600A">
        <w:rPr>
          <w:rFonts w:ascii="Arial" w:eastAsia="Arial" w:hAnsi="Arial" w:cs="Arial"/>
          <w:sz w:val="24"/>
          <w:szCs w:val="24"/>
        </w:rPr>
        <w:t>e Sum</w:t>
      </w:r>
      <w:r w:rsidRPr="006F600A">
        <w:rPr>
          <w:rFonts w:ascii="Arial" w:eastAsia="Arial" w:hAnsi="Arial" w:cs="Arial"/>
          <w:spacing w:val="1"/>
          <w:sz w:val="24"/>
          <w:szCs w:val="24"/>
        </w:rPr>
        <w:t>m</w:t>
      </w:r>
      <w:r w:rsidRPr="006F600A">
        <w:rPr>
          <w:rFonts w:ascii="Arial" w:eastAsia="Arial" w:hAnsi="Arial" w:cs="Arial"/>
          <w:spacing w:val="-3"/>
          <w:sz w:val="24"/>
          <w:szCs w:val="24"/>
        </w:rPr>
        <w:t>a</w:t>
      </w:r>
      <w:r w:rsidRPr="006F600A">
        <w:rPr>
          <w:rFonts w:ascii="Arial" w:eastAsia="Arial" w:hAnsi="Arial" w:cs="Arial"/>
          <w:spacing w:val="1"/>
          <w:sz w:val="24"/>
          <w:szCs w:val="24"/>
        </w:rPr>
        <w:t>r</w:t>
      </w:r>
      <w:r w:rsidRPr="006F600A">
        <w:rPr>
          <w:rFonts w:ascii="Arial" w:eastAsia="Arial" w:hAnsi="Arial" w:cs="Arial"/>
          <w:sz w:val="24"/>
          <w:szCs w:val="24"/>
        </w:rPr>
        <w:t xml:space="preserve">y </w:t>
      </w:r>
      <w:r w:rsidRPr="006F600A">
        <w:rPr>
          <w:rFonts w:ascii="Arial" w:eastAsia="Arial" w:hAnsi="Arial" w:cs="Arial"/>
          <w:spacing w:val="-4"/>
          <w:sz w:val="24"/>
          <w:szCs w:val="24"/>
        </w:rPr>
        <w:t>M</w:t>
      </w:r>
      <w:r w:rsidRPr="006F600A">
        <w:rPr>
          <w:rFonts w:ascii="Arial" w:eastAsia="Arial" w:hAnsi="Arial" w:cs="Arial"/>
          <w:sz w:val="24"/>
          <w:szCs w:val="24"/>
        </w:rPr>
        <w:t>ethod</w:t>
      </w:r>
      <w:r w:rsidRPr="006F600A">
        <w:rPr>
          <w:rFonts w:ascii="Arial" w:eastAsia="Arial" w:hAnsi="Arial" w:cs="Arial"/>
          <w:spacing w:val="-1"/>
          <w:sz w:val="24"/>
          <w:szCs w:val="24"/>
        </w:rPr>
        <w:t>ol</w:t>
      </w:r>
      <w:r w:rsidRPr="006F600A">
        <w:rPr>
          <w:rFonts w:ascii="Arial" w:eastAsia="Arial" w:hAnsi="Arial" w:cs="Arial"/>
          <w:sz w:val="24"/>
          <w:szCs w:val="24"/>
        </w:rPr>
        <w:t>o</w:t>
      </w:r>
      <w:r w:rsidRPr="006F600A">
        <w:rPr>
          <w:rFonts w:ascii="Arial" w:eastAsia="Arial" w:hAnsi="Arial" w:cs="Arial"/>
          <w:spacing w:val="2"/>
          <w:sz w:val="24"/>
          <w:szCs w:val="24"/>
        </w:rPr>
        <w:t>g</w:t>
      </w:r>
      <w:r w:rsidRPr="006F600A">
        <w:rPr>
          <w:rFonts w:ascii="Arial" w:eastAsia="Arial" w:hAnsi="Arial" w:cs="Arial"/>
          <w:sz w:val="24"/>
          <w:szCs w:val="24"/>
        </w:rPr>
        <w:t>y</w:t>
      </w:r>
    </w:p>
    <w:p w14:paraId="724D90CF" w14:textId="77777777" w:rsidR="00045C83" w:rsidRPr="006F600A" w:rsidRDefault="00B0063D">
      <w:pPr>
        <w:spacing w:line="240" w:lineRule="exact"/>
        <w:ind w:left="356"/>
        <w:rPr>
          <w:rFonts w:ascii="Arial" w:eastAsia="Arial" w:hAnsi="Arial" w:cs="Arial"/>
          <w:sz w:val="24"/>
          <w:szCs w:val="24"/>
        </w:rPr>
      </w:pPr>
      <w:r w:rsidRPr="006F600A">
        <w:rPr>
          <w:rFonts w:ascii="Arial" w:eastAsia="Arial" w:hAnsi="Arial" w:cs="Arial"/>
          <w:spacing w:val="1"/>
          <w:sz w:val="24"/>
          <w:szCs w:val="24"/>
        </w:rPr>
        <w:t>I</w:t>
      </w:r>
      <w:r w:rsidRPr="006F600A">
        <w:rPr>
          <w:rFonts w:ascii="Arial" w:eastAsia="Arial" w:hAnsi="Arial" w:cs="Arial"/>
          <w:sz w:val="24"/>
          <w:szCs w:val="24"/>
        </w:rPr>
        <w:t>d</w:t>
      </w:r>
      <w:r w:rsidRPr="006F600A">
        <w:rPr>
          <w:rFonts w:ascii="Arial" w:eastAsia="Arial" w:hAnsi="Arial" w:cs="Arial"/>
          <w:spacing w:val="-1"/>
          <w:sz w:val="24"/>
          <w:szCs w:val="24"/>
        </w:rPr>
        <w:t>e</w:t>
      </w:r>
      <w:r w:rsidRPr="006F600A">
        <w:rPr>
          <w:rFonts w:ascii="Arial" w:eastAsia="Arial" w:hAnsi="Arial" w:cs="Arial"/>
          <w:sz w:val="24"/>
          <w:szCs w:val="24"/>
        </w:rPr>
        <w:t>nt</w:t>
      </w:r>
      <w:r w:rsidRPr="006F600A">
        <w:rPr>
          <w:rFonts w:ascii="Arial" w:eastAsia="Arial" w:hAnsi="Arial" w:cs="Arial"/>
          <w:spacing w:val="-3"/>
          <w:sz w:val="24"/>
          <w:szCs w:val="24"/>
        </w:rPr>
        <w:t>i</w:t>
      </w:r>
      <w:r w:rsidRPr="006F600A">
        <w:rPr>
          <w:rFonts w:ascii="Arial" w:eastAsia="Arial" w:hAnsi="Arial" w:cs="Arial"/>
          <w:spacing w:val="3"/>
          <w:sz w:val="24"/>
          <w:szCs w:val="24"/>
        </w:rPr>
        <w:t>f</w:t>
      </w:r>
      <w:r w:rsidRPr="006F600A">
        <w:rPr>
          <w:rFonts w:ascii="Arial" w:eastAsia="Arial" w:hAnsi="Arial" w:cs="Arial"/>
          <w:spacing w:val="-1"/>
          <w:sz w:val="24"/>
          <w:szCs w:val="24"/>
        </w:rPr>
        <w:t>i</w:t>
      </w:r>
      <w:r w:rsidRPr="006F600A">
        <w:rPr>
          <w:rFonts w:ascii="Arial" w:eastAsia="Arial" w:hAnsi="Arial" w:cs="Arial"/>
          <w:sz w:val="24"/>
          <w:szCs w:val="24"/>
        </w:rPr>
        <w:t>ed</w:t>
      </w:r>
      <w:r w:rsidRPr="006F600A">
        <w:rPr>
          <w:rFonts w:ascii="Arial" w:eastAsia="Arial" w:hAnsi="Arial" w:cs="Arial"/>
          <w:spacing w:val="-2"/>
          <w:sz w:val="24"/>
          <w:szCs w:val="24"/>
        </w:rPr>
        <w:t xml:space="preserve"> v</w:t>
      </w:r>
      <w:r w:rsidRPr="006F600A">
        <w:rPr>
          <w:rFonts w:ascii="Arial" w:eastAsia="Arial" w:hAnsi="Arial" w:cs="Arial"/>
          <w:sz w:val="24"/>
          <w:szCs w:val="24"/>
        </w:rPr>
        <w:t>u</w:t>
      </w:r>
      <w:r w:rsidRPr="006F600A">
        <w:rPr>
          <w:rFonts w:ascii="Arial" w:eastAsia="Arial" w:hAnsi="Arial" w:cs="Arial"/>
          <w:spacing w:val="-1"/>
          <w:sz w:val="24"/>
          <w:szCs w:val="24"/>
        </w:rPr>
        <w:t>l</w:t>
      </w:r>
      <w:r w:rsidRPr="006F600A">
        <w:rPr>
          <w:rFonts w:ascii="Arial" w:eastAsia="Arial" w:hAnsi="Arial" w:cs="Arial"/>
          <w:sz w:val="24"/>
          <w:szCs w:val="24"/>
        </w:rPr>
        <w:t>n</w:t>
      </w:r>
      <w:r w:rsidRPr="006F600A">
        <w:rPr>
          <w:rFonts w:ascii="Arial" w:eastAsia="Arial" w:hAnsi="Arial" w:cs="Arial"/>
          <w:spacing w:val="-1"/>
          <w:sz w:val="24"/>
          <w:szCs w:val="24"/>
        </w:rPr>
        <w:t>e</w:t>
      </w:r>
      <w:r w:rsidRPr="006F600A">
        <w:rPr>
          <w:rFonts w:ascii="Arial" w:eastAsia="Arial" w:hAnsi="Arial" w:cs="Arial"/>
          <w:spacing w:val="1"/>
          <w:sz w:val="24"/>
          <w:szCs w:val="24"/>
        </w:rPr>
        <w:t>r</w:t>
      </w:r>
      <w:r w:rsidRPr="006F600A">
        <w:rPr>
          <w:rFonts w:ascii="Arial" w:eastAsia="Arial" w:hAnsi="Arial" w:cs="Arial"/>
          <w:sz w:val="24"/>
          <w:szCs w:val="24"/>
        </w:rPr>
        <w:t>a</w:t>
      </w:r>
      <w:r w:rsidRPr="006F600A">
        <w:rPr>
          <w:rFonts w:ascii="Arial" w:eastAsia="Arial" w:hAnsi="Arial" w:cs="Arial"/>
          <w:spacing w:val="-1"/>
          <w:sz w:val="24"/>
          <w:szCs w:val="24"/>
        </w:rPr>
        <w:t>bili</w:t>
      </w:r>
      <w:r w:rsidRPr="006F600A">
        <w:rPr>
          <w:rFonts w:ascii="Arial" w:eastAsia="Arial" w:hAnsi="Arial" w:cs="Arial"/>
          <w:spacing w:val="1"/>
          <w:sz w:val="24"/>
          <w:szCs w:val="24"/>
        </w:rPr>
        <w:t>t</w:t>
      </w:r>
      <w:r w:rsidRPr="006F600A">
        <w:rPr>
          <w:rFonts w:ascii="Arial" w:eastAsia="Arial" w:hAnsi="Arial" w:cs="Arial"/>
          <w:spacing w:val="-1"/>
          <w:sz w:val="24"/>
          <w:szCs w:val="24"/>
        </w:rPr>
        <w:t>i</w:t>
      </w:r>
      <w:r w:rsidRPr="006F600A">
        <w:rPr>
          <w:rFonts w:ascii="Arial" w:eastAsia="Arial" w:hAnsi="Arial" w:cs="Arial"/>
          <w:spacing w:val="2"/>
          <w:sz w:val="24"/>
          <w:szCs w:val="24"/>
        </w:rPr>
        <w:t>e</w:t>
      </w:r>
      <w:r w:rsidRPr="006F600A">
        <w:rPr>
          <w:rFonts w:ascii="Arial" w:eastAsia="Arial" w:hAnsi="Arial" w:cs="Arial"/>
          <w:sz w:val="24"/>
          <w:szCs w:val="24"/>
        </w:rPr>
        <w:t>s</w:t>
      </w:r>
    </w:p>
    <w:p w14:paraId="24B94751" w14:textId="77777777" w:rsidR="00045C83" w:rsidRPr="006F600A" w:rsidRDefault="00B0063D">
      <w:pPr>
        <w:spacing w:before="1"/>
        <w:ind w:left="359"/>
        <w:rPr>
          <w:rFonts w:ascii="Arial" w:eastAsia="Arial" w:hAnsi="Arial" w:cs="Arial"/>
          <w:sz w:val="24"/>
          <w:szCs w:val="24"/>
        </w:rPr>
      </w:pPr>
      <w:r w:rsidRPr="006F600A">
        <w:rPr>
          <w:rFonts w:ascii="Arial" w:eastAsia="Arial" w:hAnsi="Arial" w:cs="Arial"/>
          <w:spacing w:val="-1"/>
          <w:sz w:val="24"/>
          <w:szCs w:val="24"/>
        </w:rPr>
        <w:t>R</w:t>
      </w:r>
      <w:r w:rsidRPr="006F600A">
        <w:rPr>
          <w:rFonts w:ascii="Arial" w:eastAsia="Arial" w:hAnsi="Arial" w:cs="Arial"/>
          <w:sz w:val="24"/>
          <w:szCs w:val="24"/>
        </w:rPr>
        <w:t>ec</w:t>
      </w:r>
      <w:r w:rsidRPr="006F600A">
        <w:rPr>
          <w:rFonts w:ascii="Arial" w:eastAsia="Arial" w:hAnsi="Arial" w:cs="Arial"/>
          <w:spacing w:val="-3"/>
          <w:sz w:val="24"/>
          <w:szCs w:val="24"/>
        </w:rPr>
        <w:t>o</w:t>
      </w:r>
      <w:r w:rsidRPr="006F600A">
        <w:rPr>
          <w:rFonts w:ascii="Arial" w:eastAsia="Arial" w:hAnsi="Arial" w:cs="Arial"/>
          <w:spacing w:val="1"/>
          <w:sz w:val="24"/>
          <w:szCs w:val="24"/>
        </w:rPr>
        <w:t>mm</w:t>
      </w:r>
      <w:r w:rsidRPr="006F600A">
        <w:rPr>
          <w:rFonts w:ascii="Arial" w:eastAsia="Arial" w:hAnsi="Arial" w:cs="Arial"/>
          <w:sz w:val="24"/>
          <w:szCs w:val="24"/>
        </w:rPr>
        <w:t>e</w:t>
      </w:r>
      <w:r w:rsidRPr="006F600A">
        <w:rPr>
          <w:rFonts w:ascii="Arial" w:eastAsia="Arial" w:hAnsi="Arial" w:cs="Arial"/>
          <w:spacing w:val="-1"/>
          <w:sz w:val="24"/>
          <w:szCs w:val="24"/>
        </w:rPr>
        <w:t>n</w:t>
      </w:r>
      <w:r w:rsidRPr="006F600A">
        <w:rPr>
          <w:rFonts w:ascii="Arial" w:eastAsia="Arial" w:hAnsi="Arial" w:cs="Arial"/>
          <w:sz w:val="24"/>
          <w:szCs w:val="24"/>
        </w:rPr>
        <w:t>d</w:t>
      </w:r>
      <w:r w:rsidRPr="006F600A">
        <w:rPr>
          <w:rFonts w:ascii="Arial" w:eastAsia="Arial" w:hAnsi="Arial" w:cs="Arial"/>
          <w:spacing w:val="-3"/>
          <w:sz w:val="24"/>
          <w:szCs w:val="24"/>
        </w:rPr>
        <w:t>a</w:t>
      </w:r>
      <w:r w:rsidRPr="006F600A">
        <w:rPr>
          <w:rFonts w:ascii="Arial" w:eastAsia="Arial" w:hAnsi="Arial" w:cs="Arial"/>
          <w:spacing w:val="1"/>
          <w:sz w:val="24"/>
          <w:szCs w:val="24"/>
        </w:rPr>
        <w:t>t</w:t>
      </w:r>
      <w:r w:rsidRPr="006F600A">
        <w:rPr>
          <w:rFonts w:ascii="Arial" w:eastAsia="Arial" w:hAnsi="Arial" w:cs="Arial"/>
          <w:spacing w:val="-1"/>
          <w:sz w:val="24"/>
          <w:szCs w:val="24"/>
        </w:rPr>
        <w:t>i</w:t>
      </w:r>
      <w:r w:rsidRPr="006F600A">
        <w:rPr>
          <w:rFonts w:ascii="Arial" w:eastAsia="Arial" w:hAnsi="Arial" w:cs="Arial"/>
          <w:sz w:val="24"/>
          <w:szCs w:val="24"/>
        </w:rPr>
        <w:t>o</w:t>
      </w:r>
      <w:r w:rsidRPr="006F600A">
        <w:rPr>
          <w:rFonts w:ascii="Arial" w:eastAsia="Arial" w:hAnsi="Arial" w:cs="Arial"/>
          <w:spacing w:val="-1"/>
          <w:sz w:val="24"/>
          <w:szCs w:val="24"/>
        </w:rPr>
        <w:t>n</w:t>
      </w:r>
      <w:r w:rsidRPr="006F600A">
        <w:rPr>
          <w:rFonts w:ascii="Arial" w:eastAsia="Arial" w:hAnsi="Arial" w:cs="Arial"/>
          <w:sz w:val="24"/>
          <w:szCs w:val="24"/>
        </w:rPr>
        <w:t>s</w:t>
      </w:r>
      <w:r w:rsidRPr="006F600A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Pr="006F600A">
        <w:rPr>
          <w:rFonts w:ascii="Arial" w:eastAsia="Arial" w:hAnsi="Arial" w:cs="Arial"/>
          <w:spacing w:val="1"/>
          <w:sz w:val="24"/>
          <w:szCs w:val="24"/>
        </w:rPr>
        <w:t>f</w:t>
      </w:r>
      <w:r w:rsidRPr="006F600A">
        <w:rPr>
          <w:rFonts w:ascii="Arial" w:eastAsia="Arial" w:hAnsi="Arial" w:cs="Arial"/>
          <w:sz w:val="24"/>
          <w:szCs w:val="24"/>
        </w:rPr>
        <w:t>or</w:t>
      </w:r>
      <w:r w:rsidRPr="006F600A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Pr="006F600A">
        <w:rPr>
          <w:rFonts w:ascii="Arial" w:eastAsia="Arial" w:hAnsi="Arial" w:cs="Arial"/>
          <w:sz w:val="24"/>
          <w:szCs w:val="24"/>
        </w:rPr>
        <w:t>co</w:t>
      </w:r>
      <w:r w:rsidRPr="006F600A">
        <w:rPr>
          <w:rFonts w:ascii="Arial" w:eastAsia="Arial" w:hAnsi="Arial" w:cs="Arial"/>
          <w:spacing w:val="-2"/>
          <w:sz w:val="24"/>
          <w:szCs w:val="24"/>
        </w:rPr>
        <w:t>r</w:t>
      </w:r>
      <w:r w:rsidRPr="006F600A">
        <w:rPr>
          <w:rFonts w:ascii="Arial" w:eastAsia="Arial" w:hAnsi="Arial" w:cs="Arial"/>
          <w:spacing w:val="1"/>
          <w:sz w:val="24"/>
          <w:szCs w:val="24"/>
        </w:rPr>
        <w:t>r</w:t>
      </w:r>
      <w:r w:rsidRPr="006F600A">
        <w:rPr>
          <w:rFonts w:ascii="Arial" w:eastAsia="Arial" w:hAnsi="Arial" w:cs="Arial"/>
          <w:sz w:val="24"/>
          <w:szCs w:val="24"/>
        </w:rPr>
        <w:t>ecti</w:t>
      </w:r>
      <w:r w:rsidRPr="006F600A">
        <w:rPr>
          <w:rFonts w:ascii="Arial" w:eastAsia="Arial" w:hAnsi="Arial" w:cs="Arial"/>
          <w:spacing w:val="-3"/>
          <w:sz w:val="24"/>
          <w:szCs w:val="24"/>
        </w:rPr>
        <w:t>n</w:t>
      </w:r>
      <w:r w:rsidRPr="006F600A">
        <w:rPr>
          <w:rFonts w:ascii="Arial" w:eastAsia="Arial" w:hAnsi="Arial" w:cs="Arial"/>
          <w:sz w:val="24"/>
          <w:szCs w:val="24"/>
        </w:rPr>
        <w:t xml:space="preserve">g </w:t>
      </w:r>
      <w:r w:rsidRPr="006F600A">
        <w:rPr>
          <w:rFonts w:ascii="Arial" w:eastAsia="Arial" w:hAnsi="Arial" w:cs="Arial"/>
          <w:spacing w:val="-2"/>
          <w:sz w:val="24"/>
          <w:szCs w:val="24"/>
        </w:rPr>
        <w:t>v</w:t>
      </w:r>
      <w:r w:rsidRPr="006F600A">
        <w:rPr>
          <w:rFonts w:ascii="Arial" w:eastAsia="Arial" w:hAnsi="Arial" w:cs="Arial"/>
          <w:sz w:val="24"/>
          <w:szCs w:val="24"/>
        </w:rPr>
        <w:t>u</w:t>
      </w:r>
      <w:r w:rsidRPr="006F600A">
        <w:rPr>
          <w:rFonts w:ascii="Arial" w:eastAsia="Arial" w:hAnsi="Arial" w:cs="Arial"/>
          <w:spacing w:val="-1"/>
          <w:sz w:val="24"/>
          <w:szCs w:val="24"/>
        </w:rPr>
        <w:t>l</w:t>
      </w:r>
      <w:r w:rsidRPr="006F600A">
        <w:rPr>
          <w:rFonts w:ascii="Arial" w:eastAsia="Arial" w:hAnsi="Arial" w:cs="Arial"/>
          <w:sz w:val="24"/>
          <w:szCs w:val="24"/>
        </w:rPr>
        <w:t>n</w:t>
      </w:r>
      <w:r w:rsidRPr="006F600A">
        <w:rPr>
          <w:rFonts w:ascii="Arial" w:eastAsia="Arial" w:hAnsi="Arial" w:cs="Arial"/>
          <w:spacing w:val="-1"/>
          <w:sz w:val="24"/>
          <w:szCs w:val="24"/>
        </w:rPr>
        <w:t>e</w:t>
      </w:r>
      <w:r w:rsidRPr="006F600A">
        <w:rPr>
          <w:rFonts w:ascii="Arial" w:eastAsia="Arial" w:hAnsi="Arial" w:cs="Arial"/>
          <w:spacing w:val="1"/>
          <w:sz w:val="24"/>
          <w:szCs w:val="24"/>
        </w:rPr>
        <w:t>r</w:t>
      </w:r>
      <w:r w:rsidRPr="006F600A">
        <w:rPr>
          <w:rFonts w:ascii="Arial" w:eastAsia="Arial" w:hAnsi="Arial" w:cs="Arial"/>
          <w:sz w:val="24"/>
          <w:szCs w:val="24"/>
        </w:rPr>
        <w:t>a</w:t>
      </w:r>
      <w:r w:rsidRPr="006F600A">
        <w:rPr>
          <w:rFonts w:ascii="Arial" w:eastAsia="Arial" w:hAnsi="Arial" w:cs="Arial"/>
          <w:spacing w:val="-1"/>
          <w:sz w:val="24"/>
          <w:szCs w:val="24"/>
        </w:rPr>
        <w:t>bili</w:t>
      </w:r>
      <w:r w:rsidRPr="006F600A">
        <w:rPr>
          <w:rFonts w:ascii="Arial" w:eastAsia="Arial" w:hAnsi="Arial" w:cs="Arial"/>
          <w:spacing w:val="1"/>
          <w:sz w:val="24"/>
          <w:szCs w:val="24"/>
        </w:rPr>
        <w:t>t</w:t>
      </w:r>
      <w:r w:rsidRPr="006F600A">
        <w:rPr>
          <w:rFonts w:ascii="Arial" w:eastAsia="Arial" w:hAnsi="Arial" w:cs="Arial"/>
          <w:spacing w:val="-1"/>
          <w:sz w:val="24"/>
          <w:szCs w:val="24"/>
        </w:rPr>
        <w:t>i</w:t>
      </w:r>
      <w:r w:rsidRPr="006F600A">
        <w:rPr>
          <w:rFonts w:ascii="Arial" w:eastAsia="Arial" w:hAnsi="Arial" w:cs="Arial"/>
          <w:sz w:val="24"/>
          <w:szCs w:val="24"/>
        </w:rPr>
        <w:t>es</w:t>
      </w:r>
    </w:p>
    <w:p w14:paraId="72F1BA7A" w14:textId="77777777" w:rsidR="00045C83" w:rsidRPr="006F600A" w:rsidRDefault="00B0063D">
      <w:pPr>
        <w:spacing w:line="240" w:lineRule="exact"/>
        <w:ind w:left="359"/>
        <w:rPr>
          <w:rFonts w:ascii="Arial" w:eastAsia="Arial" w:hAnsi="Arial" w:cs="Arial"/>
          <w:sz w:val="24"/>
          <w:szCs w:val="24"/>
        </w:rPr>
      </w:pPr>
      <w:r w:rsidRPr="006F600A">
        <w:rPr>
          <w:rFonts w:ascii="Arial" w:eastAsia="Arial" w:hAnsi="Arial" w:cs="Arial"/>
          <w:spacing w:val="-1"/>
          <w:sz w:val="24"/>
          <w:szCs w:val="24"/>
        </w:rPr>
        <w:t>C</w:t>
      </w:r>
      <w:r w:rsidRPr="006F600A">
        <w:rPr>
          <w:rFonts w:ascii="Arial" w:eastAsia="Arial" w:hAnsi="Arial" w:cs="Arial"/>
          <w:sz w:val="24"/>
          <w:szCs w:val="24"/>
        </w:rPr>
        <w:t>o</w:t>
      </w:r>
      <w:r w:rsidRPr="006F600A">
        <w:rPr>
          <w:rFonts w:ascii="Arial" w:eastAsia="Arial" w:hAnsi="Arial" w:cs="Arial"/>
          <w:spacing w:val="-1"/>
          <w:sz w:val="24"/>
          <w:szCs w:val="24"/>
        </w:rPr>
        <w:t>n</w:t>
      </w:r>
      <w:r w:rsidRPr="006F600A">
        <w:rPr>
          <w:rFonts w:ascii="Arial" w:eastAsia="Arial" w:hAnsi="Arial" w:cs="Arial"/>
          <w:sz w:val="24"/>
          <w:szCs w:val="24"/>
        </w:rPr>
        <w:t>c</w:t>
      </w:r>
      <w:r w:rsidRPr="006F600A">
        <w:rPr>
          <w:rFonts w:ascii="Arial" w:eastAsia="Arial" w:hAnsi="Arial" w:cs="Arial"/>
          <w:spacing w:val="-1"/>
          <w:sz w:val="24"/>
          <w:szCs w:val="24"/>
        </w:rPr>
        <w:t>l</w:t>
      </w:r>
      <w:r w:rsidRPr="006F600A">
        <w:rPr>
          <w:rFonts w:ascii="Arial" w:eastAsia="Arial" w:hAnsi="Arial" w:cs="Arial"/>
          <w:sz w:val="24"/>
          <w:szCs w:val="24"/>
        </w:rPr>
        <w:t>us</w:t>
      </w:r>
      <w:r w:rsidRPr="006F600A">
        <w:rPr>
          <w:rFonts w:ascii="Arial" w:eastAsia="Arial" w:hAnsi="Arial" w:cs="Arial"/>
          <w:spacing w:val="-1"/>
          <w:sz w:val="24"/>
          <w:szCs w:val="24"/>
        </w:rPr>
        <w:t>i</w:t>
      </w:r>
      <w:r w:rsidRPr="006F600A">
        <w:rPr>
          <w:rFonts w:ascii="Arial" w:eastAsia="Arial" w:hAnsi="Arial" w:cs="Arial"/>
          <w:sz w:val="24"/>
          <w:szCs w:val="24"/>
        </w:rPr>
        <w:t>o</w:t>
      </w:r>
      <w:r w:rsidRPr="006F600A">
        <w:rPr>
          <w:rFonts w:ascii="Arial" w:eastAsia="Arial" w:hAnsi="Arial" w:cs="Arial"/>
          <w:spacing w:val="-1"/>
          <w:sz w:val="24"/>
          <w:szCs w:val="24"/>
        </w:rPr>
        <w:t>n</w:t>
      </w:r>
      <w:r w:rsidRPr="006F600A">
        <w:rPr>
          <w:rFonts w:ascii="Arial" w:eastAsia="Arial" w:hAnsi="Arial" w:cs="Arial"/>
          <w:sz w:val="24"/>
          <w:szCs w:val="24"/>
        </w:rPr>
        <w:t>s</w:t>
      </w:r>
    </w:p>
    <w:p w14:paraId="3E8BC22C" w14:textId="77777777" w:rsidR="00045C83" w:rsidRPr="006F600A" w:rsidRDefault="00B0063D">
      <w:pPr>
        <w:spacing w:before="1"/>
        <w:ind w:left="359"/>
        <w:rPr>
          <w:rFonts w:ascii="Arial" w:eastAsia="Arial" w:hAnsi="Arial" w:cs="Arial"/>
          <w:sz w:val="24"/>
          <w:szCs w:val="24"/>
        </w:rPr>
      </w:pPr>
      <w:r w:rsidRPr="006F600A">
        <w:rPr>
          <w:rFonts w:ascii="Arial" w:eastAsia="Arial" w:hAnsi="Arial" w:cs="Arial"/>
          <w:spacing w:val="-1"/>
          <w:sz w:val="24"/>
          <w:szCs w:val="24"/>
        </w:rPr>
        <w:t>E</w:t>
      </w:r>
      <w:r w:rsidRPr="006F600A">
        <w:rPr>
          <w:rFonts w:ascii="Arial" w:eastAsia="Arial" w:hAnsi="Arial" w:cs="Arial"/>
          <w:spacing w:val="-2"/>
          <w:sz w:val="24"/>
          <w:szCs w:val="24"/>
        </w:rPr>
        <w:t>v</w:t>
      </w:r>
      <w:r w:rsidRPr="006F600A">
        <w:rPr>
          <w:rFonts w:ascii="Arial" w:eastAsia="Arial" w:hAnsi="Arial" w:cs="Arial"/>
          <w:spacing w:val="-1"/>
          <w:sz w:val="24"/>
          <w:szCs w:val="24"/>
        </w:rPr>
        <w:t>i</w:t>
      </w:r>
      <w:r w:rsidRPr="006F600A">
        <w:rPr>
          <w:rFonts w:ascii="Arial" w:eastAsia="Arial" w:hAnsi="Arial" w:cs="Arial"/>
          <w:sz w:val="24"/>
          <w:szCs w:val="24"/>
        </w:rPr>
        <w:t>d</w:t>
      </w:r>
      <w:r w:rsidRPr="006F600A">
        <w:rPr>
          <w:rFonts w:ascii="Arial" w:eastAsia="Arial" w:hAnsi="Arial" w:cs="Arial"/>
          <w:spacing w:val="-1"/>
          <w:sz w:val="24"/>
          <w:szCs w:val="24"/>
        </w:rPr>
        <w:t>e</w:t>
      </w:r>
      <w:r w:rsidRPr="006F600A">
        <w:rPr>
          <w:rFonts w:ascii="Arial" w:eastAsia="Arial" w:hAnsi="Arial" w:cs="Arial"/>
          <w:sz w:val="24"/>
          <w:szCs w:val="24"/>
        </w:rPr>
        <w:t>nce</w:t>
      </w:r>
    </w:p>
    <w:p w14:paraId="12A4E289" w14:textId="77777777" w:rsidR="00045C83" w:rsidRDefault="00045C83">
      <w:pPr>
        <w:spacing w:line="200" w:lineRule="exact"/>
      </w:pPr>
    </w:p>
    <w:p w14:paraId="5A935F5C" w14:textId="77777777" w:rsidR="00045C83" w:rsidRDefault="00045C83">
      <w:pPr>
        <w:spacing w:before="15" w:line="240" w:lineRule="exact"/>
        <w:rPr>
          <w:sz w:val="24"/>
          <w:szCs w:val="24"/>
        </w:rPr>
      </w:pPr>
    </w:p>
    <w:p w14:paraId="62BE3219" w14:textId="77777777" w:rsidR="00045C83" w:rsidRPr="006F600A" w:rsidRDefault="00B0063D">
      <w:pPr>
        <w:ind w:left="112"/>
        <w:rPr>
          <w:rFonts w:ascii="Cambria" w:eastAsia="Cambria" w:hAnsi="Cambria" w:cs="Cambria"/>
          <w:sz w:val="32"/>
          <w:szCs w:val="32"/>
        </w:rPr>
      </w:pPr>
      <w:r w:rsidRPr="006F600A">
        <w:rPr>
          <w:rFonts w:ascii="Tahoma" w:eastAsia="Tahoma" w:hAnsi="Tahoma" w:cs="Tahoma"/>
          <w:spacing w:val="-1"/>
          <w:sz w:val="32"/>
          <w:szCs w:val="32"/>
        </w:rPr>
        <w:t>23</w:t>
      </w:r>
      <w:r w:rsidRPr="006F600A">
        <w:rPr>
          <w:rFonts w:ascii="Tahoma" w:eastAsia="Tahoma" w:hAnsi="Tahoma" w:cs="Tahoma"/>
          <w:sz w:val="32"/>
          <w:szCs w:val="32"/>
        </w:rPr>
        <w:t>.</w:t>
      </w:r>
      <w:r w:rsidRPr="006F600A">
        <w:rPr>
          <w:rFonts w:ascii="Tahoma" w:eastAsia="Tahoma" w:hAnsi="Tahoma" w:cs="Tahoma"/>
          <w:spacing w:val="-15"/>
          <w:sz w:val="32"/>
          <w:szCs w:val="32"/>
        </w:rPr>
        <w:t xml:space="preserve"> 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Inc</w:t>
      </w:r>
      <w:r w:rsidRPr="006F600A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i</w:t>
      </w:r>
      <w:r w:rsidRPr="006F600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d</w:t>
      </w:r>
      <w:r w:rsidRPr="006F600A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e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nt</w:t>
      </w:r>
      <w:r w:rsidRPr="006F600A">
        <w:rPr>
          <w:rFonts w:ascii="Cambria" w:eastAsia="Cambria" w:hAnsi="Cambria" w:cs="Cambria"/>
          <w:b/>
          <w:color w:val="4F81BC"/>
          <w:spacing w:val="-9"/>
          <w:sz w:val="32"/>
          <w:szCs w:val="32"/>
        </w:rPr>
        <w:t xml:space="preserve"> </w:t>
      </w:r>
      <w:r w:rsidRPr="006F600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Re</w:t>
      </w:r>
      <w:r w:rsidRPr="006F600A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>s</w:t>
      </w:r>
      <w:r w:rsidRPr="006F600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p</w:t>
      </w:r>
      <w:r w:rsidRPr="006F600A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o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nse</w:t>
      </w:r>
      <w:r w:rsidRPr="006F600A">
        <w:rPr>
          <w:rFonts w:ascii="Cambria" w:eastAsia="Cambria" w:hAnsi="Cambria" w:cs="Cambria"/>
          <w:b/>
          <w:color w:val="4F81BC"/>
          <w:spacing w:val="-11"/>
          <w:sz w:val="32"/>
          <w:szCs w:val="32"/>
        </w:rPr>
        <w:t xml:space="preserve"> </w:t>
      </w:r>
      <w:r w:rsidRPr="006F600A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P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lan</w:t>
      </w:r>
    </w:p>
    <w:p w14:paraId="3594D594" w14:textId="77777777" w:rsidR="00045C83" w:rsidRDefault="00045C83">
      <w:pPr>
        <w:spacing w:line="200" w:lineRule="exact"/>
      </w:pPr>
    </w:p>
    <w:p w14:paraId="29D26935" w14:textId="77777777" w:rsidR="00045C83" w:rsidRDefault="00045C83">
      <w:pPr>
        <w:spacing w:before="11" w:line="200" w:lineRule="exact"/>
      </w:pPr>
    </w:p>
    <w:p w14:paraId="081AD2F3" w14:textId="0A53B5A3" w:rsidR="00045C83" w:rsidRPr="006F600A" w:rsidRDefault="00B0063D">
      <w:pPr>
        <w:ind w:left="112" w:right="75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ec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6F600A">
        <w:rPr>
          <w:rFonts w:asciiTheme="minorHAnsi" w:eastAsia="Arial" w:hAnsiTheme="minorHAnsi" w:cstheme="minorHAnsi"/>
          <w:sz w:val="24"/>
          <w:szCs w:val="24"/>
        </w:rPr>
        <w:t>nc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nt'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6F600A">
        <w:rPr>
          <w:rFonts w:asciiTheme="minorHAnsi" w:eastAsia="Arial" w:hAnsiTheme="minorHAnsi" w:cstheme="minorHAnsi"/>
          <w:sz w:val="24"/>
          <w:szCs w:val="24"/>
        </w:rPr>
        <w:t>nc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nta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nten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al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eli</w:t>
      </w:r>
      <w:r w:rsidRPr="006F600A">
        <w:rPr>
          <w:rFonts w:asciiTheme="minorHAnsi" w:eastAsia="Arial" w:hAnsiTheme="minorHAnsi" w:cstheme="minorHAnsi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at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)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r com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g 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s.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6F600A">
        <w:rPr>
          <w:rFonts w:asciiTheme="minorHAnsi" w:eastAsia="Arial" w:hAnsiTheme="minorHAnsi" w:cstheme="minorHAnsi"/>
          <w:sz w:val="24"/>
          <w:szCs w:val="24"/>
        </w:rPr>
        <w:t>er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z w:val="24"/>
          <w:szCs w:val="24"/>
        </w:rPr>
        <w:t>e 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 compe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sgru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emp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nten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ht be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ust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r co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081B6CB4" w14:textId="77777777" w:rsidR="00045C83" w:rsidRPr="006F600A" w:rsidRDefault="00045C83">
      <w:pPr>
        <w:spacing w:before="18" w:line="240" w:lineRule="exact"/>
        <w:rPr>
          <w:rFonts w:asciiTheme="minorHAnsi" w:hAnsiTheme="minorHAnsi" w:cstheme="minorHAnsi"/>
          <w:sz w:val="24"/>
          <w:szCs w:val="24"/>
        </w:rPr>
      </w:pPr>
    </w:p>
    <w:p w14:paraId="1F25E040" w14:textId="77777777" w:rsidR="00045C83" w:rsidRPr="006F600A" w:rsidRDefault="00B0063D">
      <w:pPr>
        <w:spacing w:line="240" w:lineRule="exact"/>
        <w:ind w:left="112" w:right="112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nse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an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has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 be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ce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es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nt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nse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an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 be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s,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ke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t 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0B18CD32" w14:textId="77777777" w:rsidR="00045C83" w:rsidRPr="006F600A" w:rsidRDefault="00045C83">
      <w:pPr>
        <w:spacing w:before="10" w:line="240" w:lineRule="exact"/>
        <w:rPr>
          <w:rFonts w:asciiTheme="minorHAnsi" w:hAnsiTheme="minorHAnsi" w:cstheme="minorHAnsi"/>
          <w:sz w:val="24"/>
          <w:szCs w:val="24"/>
        </w:rPr>
      </w:pPr>
    </w:p>
    <w:p w14:paraId="5184B7C0" w14:textId="69CAB659" w:rsidR="00045C83" w:rsidRPr="006F600A" w:rsidRDefault="00B0063D">
      <w:pPr>
        <w:ind w:left="112" w:right="216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925691" w:rsidRPr="006F600A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wi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l be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or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ed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ssu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s.</w:t>
      </w:r>
    </w:p>
    <w:p w14:paraId="6B8A309E" w14:textId="77777777" w:rsidR="00045C83" w:rsidRPr="006F600A" w:rsidRDefault="00045C83">
      <w:pPr>
        <w:spacing w:before="10" w:line="220" w:lineRule="exact"/>
        <w:rPr>
          <w:rFonts w:asciiTheme="minorHAnsi" w:hAnsiTheme="minorHAnsi" w:cstheme="minorHAnsi"/>
          <w:sz w:val="24"/>
          <w:szCs w:val="24"/>
        </w:rPr>
      </w:pPr>
    </w:p>
    <w:p w14:paraId="2F77FE82" w14:textId="662AB7F8" w:rsidR="00045C83" w:rsidRPr="006F600A" w:rsidRDefault="00925691">
      <w:pPr>
        <w:spacing w:before="23"/>
        <w:ind w:left="11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  <w:highlight w:val="red"/>
        </w:rPr>
        <w:t>Unison Globus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="00130D55" w:rsidRPr="006F600A">
        <w:rPr>
          <w:rFonts w:asciiTheme="minorHAnsi" w:eastAsia="Tahoma" w:hAnsiTheme="minorHAnsi" w:cstheme="minorHAnsi"/>
          <w:sz w:val="24"/>
          <w:szCs w:val="24"/>
        </w:rPr>
        <w:t xml:space="preserve">Compliances 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se</w:t>
      </w:r>
      <w:r w:rsidR="00B0063D"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ri</w:t>
      </w:r>
      <w:r w:rsidR="00B0063D"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="00B0063D"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="00B0063D"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sponse</w:t>
      </w:r>
      <w:r w:rsidR="00B0063D"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plan</w:t>
      </w:r>
      <w:r w:rsidR="00B0063D"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 xml:space="preserve">is as 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ollow</w:t>
      </w:r>
      <w:r w:rsidR="00B0063D"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:</w:t>
      </w:r>
    </w:p>
    <w:p w14:paraId="296B844A" w14:textId="77777777" w:rsidR="00045C83" w:rsidRPr="006F600A" w:rsidRDefault="00045C83">
      <w:pPr>
        <w:spacing w:before="5" w:line="240" w:lineRule="exact"/>
        <w:rPr>
          <w:rFonts w:asciiTheme="minorHAnsi" w:hAnsiTheme="minorHAnsi" w:cstheme="minorHAnsi"/>
          <w:sz w:val="24"/>
          <w:szCs w:val="24"/>
        </w:rPr>
      </w:pPr>
    </w:p>
    <w:p w14:paraId="1CBED42A" w14:textId="77777777" w:rsidR="00045C83" w:rsidRPr="006F600A" w:rsidRDefault="00B0063D">
      <w:pPr>
        <w:spacing w:line="260" w:lineRule="exact"/>
        <w:ind w:left="472" w:right="89" w:hanging="360"/>
        <w:rPr>
          <w:rFonts w:asciiTheme="minorHAnsi" w:eastAsia="Tahoma" w:hAnsiTheme="minorHAnsi" w:cstheme="minorHAnsi"/>
          <w:sz w:val="24"/>
          <w:szCs w:val="24"/>
        </w:rPr>
        <w:sectPr w:rsidR="00045C83" w:rsidRPr="006F600A">
          <w:headerReference w:type="default" r:id="rId10"/>
          <w:pgSz w:w="12240" w:h="16840"/>
          <w:pgMar w:top="1560" w:right="1040" w:bottom="280" w:left="1300" w:header="0" w:footer="0" w:gutter="0"/>
          <w:cols w:space="720"/>
        </w:sect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1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ac</w:t>
      </w:r>
      <w:r w:rsidRPr="006F600A">
        <w:rPr>
          <w:rFonts w:asciiTheme="minorHAnsi" w:eastAsia="Tahoma" w:hAnsiTheme="minorHAnsi" w:cstheme="minorHAnsi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pacing w:val="1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dep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rtm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mu</w:t>
      </w:r>
      <w:r w:rsidRPr="006F600A">
        <w:rPr>
          <w:rFonts w:asciiTheme="minorHAnsi" w:eastAsia="Tahoma" w:hAnsiTheme="minorHAnsi" w:cstheme="minorHAnsi"/>
          <w:sz w:val="24"/>
          <w:szCs w:val="24"/>
        </w:rPr>
        <w:t>st</w:t>
      </w:r>
      <w:r w:rsidRPr="006F600A">
        <w:rPr>
          <w:rFonts w:asciiTheme="minorHAnsi" w:eastAsia="Tahoma" w:hAnsiTheme="minorHAnsi" w:cstheme="minorHAnsi"/>
          <w:spacing w:val="1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port</w:t>
      </w:r>
      <w:r w:rsidRPr="006F600A">
        <w:rPr>
          <w:rFonts w:asciiTheme="minorHAnsi" w:eastAsia="Tahoma" w:hAnsiTheme="minorHAnsi" w:cstheme="minorHAnsi"/>
          <w:spacing w:val="1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1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to</w:t>
      </w:r>
      <w:r w:rsidRPr="006F600A">
        <w:rPr>
          <w:rFonts w:asciiTheme="minorHAnsi" w:eastAsia="Tahoma" w:hAnsiTheme="minorHAnsi" w:cstheme="minorHAnsi"/>
          <w:spacing w:val="1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In</w:t>
      </w:r>
      <w:r w:rsidRPr="006F600A">
        <w:rPr>
          <w:rFonts w:asciiTheme="minorHAnsi" w:eastAsia="Tahoma" w:hAnsiTheme="minorHAnsi" w:cstheme="minorHAnsi"/>
          <w:sz w:val="24"/>
          <w:szCs w:val="24"/>
        </w:rPr>
        <w:t>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</w:t>
      </w:r>
      <w:r w:rsidRPr="006F600A">
        <w:rPr>
          <w:rFonts w:asciiTheme="minorHAnsi" w:eastAsia="Tahoma" w:hAnsiTheme="minorHAnsi" w:cstheme="minorHAnsi"/>
          <w:spacing w:val="1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cu</w:t>
      </w:r>
      <w:r w:rsidRPr="006F600A">
        <w:rPr>
          <w:rFonts w:asciiTheme="minorHAnsi" w:eastAsia="Tahoma" w:hAnsiTheme="minorHAnsi" w:cstheme="minorHAnsi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1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1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(pr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bly)</w:t>
      </w:r>
      <w:r w:rsidRPr="006F600A">
        <w:rPr>
          <w:rFonts w:asciiTheme="minorHAnsi" w:eastAsia="Tahoma" w:hAnsiTheme="minorHAnsi" w:cstheme="minorHAnsi"/>
          <w:spacing w:val="1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or</w:t>
      </w:r>
      <w:r w:rsidRPr="006F600A">
        <w:rPr>
          <w:rFonts w:asciiTheme="minorHAnsi" w:eastAsia="Tahoma" w:hAnsiTheme="minorHAnsi" w:cstheme="minorHAnsi"/>
          <w:spacing w:val="1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ot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6F600A">
        <w:rPr>
          <w:rFonts w:asciiTheme="minorHAnsi" w:eastAsia="Tahoma" w:hAnsiTheme="minorHAnsi" w:cstheme="minorHAnsi"/>
          <w:sz w:val="24"/>
          <w:szCs w:val="24"/>
        </w:rPr>
        <w:t>r 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em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ber of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I 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sponse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eam</w:t>
      </w:r>
      <w:r w:rsidRPr="006F600A">
        <w:rPr>
          <w:rFonts w:asciiTheme="minorHAnsi" w:eastAsia="Tahoma" w:hAnsiTheme="minorHAnsi" w:cstheme="minorHAnsi"/>
          <w:sz w:val="24"/>
          <w:szCs w:val="24"/>
        </w:rPr>
        <w:t>.</w:t>
      </w:r>
    </w:p>
    <w:p w14:paraId="5FDE1B75" w14:textId="77777777" w:rsidR="00045C83" w:rsidRDefault="00045C83">
      <w:pPr>
        <w:spacing w:before="4" w:line="120" w:lineRule="exact"/>
        <w:rPr>
          <w:sz w:val="12"/>
          <w:szCs w:val="12"/>
        </w:rPr>
      </w:pPr>
    </w:p>
    <w:p w14:paraId="66D04D4A" w14:textId="77777777" w:rsidR="00045C83" w:rsidRDefault="00045C83">
      <w:pPr>
        <w:spacing w:line="200" w:lineRule="exact"/>
      </w:pPr>
    </w:p>
    <w:p w14:paraId="6031FE67" w14:textId="77777777" w:rsidR="00045C83" w:rsidRDefault="00045C83">
      <w:pPr>
        <w:spacing w:line="200" w:lineRule="exact"/>
      </w:pPr>
    </w:p>
    <w:p w14:paraId="78F98C2F" w14:textId="77777777" w:rsidR="00045C83" w:rsidRPr="006F600A" w:rsidRDefault="00B0063D">
      <w:pPr>
        <w:spacing w:before="23"/>
        <w:ind w:left="832" w:right="209" w:hanging="36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="Tahoma" w:eastAsia="Tahoma" w:hAnsi="Tahoma" w:cs="Tahoma"/>
          <w:spacing w:val="-1"/>
          <w:sz w:val="24"/>
          <w:szCs w:val="24"/>
        </w:rPr>
        <w:t>2</w:t>
      </w:r>
      <w:r w:rsidRPr="006F600A">
        <w:rPr>
          <w:rFonts w:ascii="Tahoma" w:eastAsia="Tahoma" w:hAnsi="Tahoma" w:cs="Tahoma"/>
          <w:sz w:val="24"/>
          <w:szCs w:val="24"/>
        </w:rPr>
        <w:t xml:space="preserve">. </w:t>
      </w:r>
      <w:r w:rsidRPr="006F600A">
        <w:rPr>
          <w:rFonts w:ascii="Tahoma" w:eastAsia="Tahoma" w:hAnsi="Tahoma" w:cs="Tahoma"/>
          <w:spacing w:val="3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4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mem</w:t>
      </w:r>
      <w:r w:rsidRPr="006F600A">
        <w:rPr>
          <w:rFonts w:asciiTheme="minorHAnsi" w:eastAsia="Tahoma" w:hAnsiTheme="minorHAnsi" w:cstheme="minorHAnsi"/>
          <w:sz w:val="24"/>
          <w:szCs w:val="24"/>
        </w:rPr>
        <w:t>ber</w:t>
      </w:r>
      <w:r w:rsidRPr="006F600A">
        <w:rPr>
          <w:rFonts w:asciiTheme="minorHAnsi" w:eastAsia="Tahoma" w:hAnsiTheme="minorHAnsi" w:cstheme="minorHAnsi"/>
          <w:spacing w:val="4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</w:t>
      </w:r>
      <w:r w:rsidRPr="006F600A">
        <w:rPr>
          <w:rFonts w:asciiTheme="minorHAnsi" w:eastAsia="Tahoma" w:hAnsiTheme="minorHAnsi" w:cstheme="minorHAnsi"/>
          <w:spacing w:val="4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4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4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ece</w:t>
      </w:r>
      <w:r w:rsidRPr="006F600A">
        <w:rPr>
          <w:rFonts w:asciiTheme="minorHAnsi" w:eastAsia="Tahoma" w:hAnsiTheme="minorHAnsi" w:cstheme="minorHAnsi"/>
          <w:sz w:val="24"/>
          <w:szCs w:val="24"/>
        </w:rPr>
        <w:t>iving</w:t>
      </w:r>
      <w:r w:rsidRPr="006F600A">
        <w:rPr>
          <w:rFonts w:asciiTheme="minorHAnsi" w:eastAsia="Tahoma" w:hAnsiTheme="minorHAnsi" w:cstheme="minorHAnsi"/>
          <w:spacing w:val="4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4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po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45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ll</w:t>
      </w:r>
      <w:r w:rsidRPr="006F600A">
        <w:rPr>
          <w:rFonts w:asciiTheme="minorHAnsi" w:eastAsia="Tahoma" w:hAnsiTheme="minorHAnsi" w:cstheme="minorHAnsi"/>
          <w:spacing w:val="4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>vise</w:t>
      </w:r>
      <w:r w:rsidRPr="006F600A">
        <w:rPr>
          <w:rFonts w:asciiTheme="minorHAnsi" w:eastAsia="Tahoma" w:hAnsiTheme="minorHAnsi" w:cstheme="minorHAnsi"/>
          <w:spacing w:val="4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4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4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4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sponse</w:t>
      </w:r>
      <w:r w:rsidRPr="006F600A">
        <w:rPr>
          <w:rFonts w:asciiTheme="minorHAnsi" w:eastAsia="Tahoma" w:hAnsiTheme="minorHAnsi" w:cstheme="minorHAnsi"/>
          <w:spacing w:val="45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4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</w:t>
      </w:r>
      <w:r w:rsidRPr="006F600A">
        <w:rPr>
          <w:rFonts w:asciiTheme="minorHAnsi" w:eastAsia="Tahoma" w:hAnsiTheme="minorHAnsi" w:cstheme="minorHAnsi"/>
          <w:spacing w:val="4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 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t.</w:t>
      </w:r>
    </w:p>
    <w:p w14:paraId="1883CDF4" w14:textId="362DAF4E" w:rsidR="00045C83" w:rsidRPr="006F600A" w:rsidRDefault="00B0063D">
      <w:pPr>
        <w:spacing w:before="5" w:line="260" w:lineRule="exact"/>
        <w:ind w:left="832" w:right="482" w:hanging="360"/>
        <w:jc w:val="both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3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The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I 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sponse</w:t>
      </w:r>
      <w:r w:rsidRPr="006F600A">
        <w:rPr>
          <w:rFonts w:asciiTheme="minorHAnsi" w:eastAsia="Tahoma" w:hAnsiTheme="minorHAnsi" w:cstheme="minorHAnsi"/>
          <w:spacing w:val="-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ea</w:t>
      </w:r>
      <w:r w:rsidRPr="006F600A">
        <w:rPr>
          <w:rFonts w:asciiTheme="minorHAnsi" w:eastAsia="Tahoma" w:hAnsiTheme="minorHAnsi" w:cstheme="minorHAnsi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ll 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vestig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in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ssi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po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lly co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prom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 dep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rtm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in lim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ting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ex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os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of </w:t>
      </w:r>
      <w:r w:rsidR="0079098E" w:rsidRPr="006F600A">
        <w:rPr>
          <w:rFonts w:asciiTheme="minorHAnsi" w:eastAsia="Tahoma" w:hAnsiTheme="minorHAnsi" w:cstheme="minorHAnsi"/>
          <w:sz w:val="24"/>
          <w:szCs w:val="24"/>
        </w:rPr>
        <w:t>sensitive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ta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in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it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gating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risks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sso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ted 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th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in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t.</w:t>
      </w:r>
    </w:p>
    <w:p w14:paraId="1380CC41" w14:textId="77777777" w:rsidR="00045C83" w:rsidRPr="006F600A" w:rsidRDefault="00B0063D">
      <w:pPr>
        <w:spacing w:line="240" w:lineRule="exact"/>
        <w:ind w:left="47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4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The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 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sponse</w:t>
      </w:r>
      <w:r w:rsidRPr="006F600A">
        <w:rPr>
          <w:rFonts w:asciiTheme="minorHAnsi" w:eastAsia="Tahoma" w:hAnsiTheme="minorHAnsi" w:cstheme="minorHAnsi"/>
          <w:spacing w:val="-4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ll 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solve the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probl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t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o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e satisf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tion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of all 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rti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 involve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,</w:t>
      </w:r>
    </w:p>
    <w:p w14:paraId="4F289F72" w14:textId="77777777" w:rsidR="00045C83" w:rsidRPr="006F600A" w:rsidRDefault="00B0063D">
      <w:pPr>
        <w:spacing w:before="9" w:line="260" w:lineRule="exact"/>
        <w:ind w:left="832" w:right="146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ding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porti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i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in</w:t>
      </w:r>
      <w:r w:rsidRPr="006F600A">
        <w:rPr>
          <w:rFonts w:asciiTheme="minorHAnsi" w:eastAsia="Tahoma" w:hAnsiTheme="minorHAnsi" w:cstheme="minorHAnsi"/>
          <w:sz w:val="24"/>
          <w:szCs w:val="24"/>
        </w:rPr>
        <w:t>dings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appropriate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ties (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dit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rd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sso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tions, 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sz w:val="24"/>
          <w:szCs w:val="24"/>
        </w:rPr>
        <w:t>dit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rd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sz w:val="24"/>
          <w:szCs w:val="24"/>
        </w:rPr>
        <w:t>ssors, et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.) as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ece</w:t>
      </w:r>
      <w:r w:rsidRPr="006F600A">
        <w:rPr>
          <w:rFonts w:asciiTheme="minorHAnsi" w:eastAsia="Tahoma" w:hAnsiTheme="minorHAnsi" w:cstheme="minorHAnsi"/>
          <w:sz w:val="24"/>
          <w:szCs w:val="24"/>
        </w:rPr>
        <w:t>ss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ry.</w:t>
      </w:r>
    </w:p>
    <w:p w14:paraId="6479BD57" w14:textId="77777777" w:rsidR="00045C83" w:rsidRPr="006F600A" w:rsidRDefault="00B0063D">
      <w:pPr>
        <w:spacing w:line="260" w:lineRule="exact"/>
        <w:ind w:left="47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5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7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7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sponse</w:t>
      </w:r>
      <w:r w:rsidRPr="006F600A">
        <w:rPr>
          <w:rFonts w:asciiTheme="minorHAnsi" w:eastAsia="Tahoma" w:hAnsiTheme="minorHAnsi" w:cstheme="minorHAnsi"/>
          <w:spacing w:val="6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5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ll</w:t>
      </w:r>
      <w:r w:rsidRPr="006F600A">
        <w:rPr>
          <w:rFonts w:asciiTheme="minorHAnsi" w:eastAsia="Tahoma" w:hAnsiTheme="minorHAnsi" w:cstheme="minorHAnsi"/>
          <w:spacing w:val="8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det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7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if</w:t>
      </w:r>
      <w:r w:rsidRPr="006F600A">
        <w:rPr>
          <w:rFonts w:asciiTheme="minorHAnsi" w:eastAsia="Tahoma" w:hAnsiTheme="minorHAnsi" w:cstheme="minorHAnsi"/>
          <w:spacing w:val="7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poli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5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8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pro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8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nee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8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to</w:t>
      </w:r>
      <w:r w:rsidRPr="006F600A">
        <w:rPr>
          <w:rFonts w:asciiTheme="minorHAnsi" w:eastAsia="Tahoma" w:hAnsiTheme="minorHAnsi" w:cstheme="minorHAnsi"/>
          <w:spacing w:val="6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be</w:t>
      </w:r>
      <w:r w:rsidRPr="006F600A">
        <w:rPr>
          <w:rFonts w:asciiTheme="minorHAnsi" w:eastAsia="Tahoma" w:hAnsiTheme="minorHAnsi" w:cstheme="minorHAnsi"/>
          <w:spacing w:val="7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pdated</w:t>
      </w:r>
      <w:r w:rsidRPr="006F600A">
        <w:rPr>
          <w:rFonts w:asciiTheme="minorHAnsi" w:eastAsia="Tahoma" w:hAnsiTheme="minorHAnsi" w:cstheme="minorHAnsi"/>
          <w:spacing w:val="8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8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vo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</w:p>
    <w:p w14:paraId="2D61A625" w14:textId="77777777" w:rsidR="00045C83" w:rsidRPr="006F600A" w:rsidRDefault="00B0063D">
      <w:pPr>
        <w:spacing w:before="18" w:line="255" w:lineRule="auto"/>
        <w:ind w:left="832" w:right="307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6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il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68"/>
          <w:sz w:val="24"/>
          <w:szCs w:val="24"/>
        </w:rPr>
        <w:t xml:space="preserve"> </w:t>
      </w:r>
      <w:proofErr w:type="gramStart"/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  in</w:t>
      </w:r>
      <w:proofErr w:type="gramEnd"/>
      <w:r w:rsidRPr="006F600A">
        <w:rPr>
          <w:rFonts w:asciiTheme="minorHAnsi" w:eastAsia="Tahoma" w:hAnsiTheme="minorHAnsi" w:cstheme="minorHAnsi"/>
          <w:spacing w:val="65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6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tur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6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6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6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ddi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na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6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gu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rds</w:t>
      </w:r>
      <w:r w:rsidRPr="006F600A">
        <w:rPr>
          <w:rFonts w:asciiTheme="minorHAnsi" w:eastAsia="Tahoma" w:hAnsiTheme="minorHAnsi" w:cstheme="minorHAnsi"/>
          <w:spacing w:val="6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spacing w:val="6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quir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  in</w:t>
      </w:r>
      <w:r w:rsidRPr="006F600A">
        <w:rPr>
          <w:rFonts w:asciiTheme="minorHAnsi" w:eastAsia="Tahoma" w:hAnsiTheme="minorHAnsi" w:cstheme="minorHAnsi"/>
          <w:spacing w:val="6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the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viro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nmen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in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ccu</w:t>
      </w:r>
      <w:r w:rsidRPr="006F600A">
        <w:rPr>
          <w:rFonts w:asciiTheme="minorHAnsi" w:eastAsia="Tahoma" w:hAnsiTheme="minorHAnsi" w:cstheme="minorHAnsi"/>
          <w:sz w:val="24"/>
          <w:szCs w:val="24"/>
        </w:rPr>
        <w:t>rr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or for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institution.</w:t>
      </w:r>
    </w:p>
    <w:p w14:paraId="162FB6BB" w14:textId="77777777" w:rsidR="00045C83" w:rsidRPr="006F600A" w:rsidRDefault="00B0063D">
      <w:pPr>
        <w:spacing w:line="260" w:lineRule="exact"/>
        <w:ind w:left="47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Calibri" w:hAnsiTheme="minorHAnsi" w:cstheme="minorHAnsi"/>
          <w:spacing w:val="1"/>
          <w:sz w:val="24"/>
          <w:szCs w:val="24"/>
        </w:rPr>
        <w:t>6</w:t>
      </w:r>
      <w:r w:rsidRPr="006F600A">
        <w:rPr>
          <w:rFonts w:asciiTheme="minorHAnsi" w:eastAsia="Calibri" w:hAnsiTheme="minorHAnsi" w:cstheme="minorHAnsi"/>
          <w:sz w:val="24"/>
          <w:szCs w:val="24"/>
        </w:rPr>
        <w:t xml:space="preserve">.  </w:t>
      </w:r>
      <w:r w:rsidRPr="006F600A">
        <w:rPr>
          <w:rFonts w:asciiTheme="minorHAnsi" w:eastAsia="Calibri" w:hAnsiTheme="minorHAnsi" w:cstheme="minorHAnsi"/>
          <w:spacing w:val="4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f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n </w:t>
      </w:r>
      <w:proofErr w:type="spellStart"/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unau</w:t>
      </w:r>
      <w:r w:rsidRPr="006F600A">
        <w:rPr>
          <w:rFonts w:asciiTheme="minorHAnsi" w:eastAsia="Tahoma" w:hAnsiTheme="minorHAnsi" w:cstheme="minorHAnsi"/>
          <w:sz w:val="24"/>
          <w:szCs w:val="24"/>
        </w:rPr>
        <w:t>thoris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proofErr w:type="spellEnd"/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ss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cce</w:t>
      </w:r>
      <w:r w:rsidRPr="006F600A">
        <w:rPr>
          <w:rFonts w:asciiTheme="minorHAnsi" w:eastAsia="Tahoma" w:hAnsiTheme="minorHAnsi" w:cstheme="minorHAnsi"/>
          <w:sz w:val="24"/>
          <w:szCs w:val="24"/>
        </w:rPr>
        <w:t>ss p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 is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tifi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or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ted as part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of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</w:p>
    <w:p w14:paraId="3F81DCE1" w14:textId="77777777" w:rsidR="00045C83" w:rsidRPr="006F600A" w:rsidRDefault="00B0063D">
      <w:pPr>
        <w:spacing w:before="25" w:line="276" w:lineRule="auto"/>
        <w:ind w:left="832" w:right="434"/>
        <w:jc w:val="both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qu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ly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test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is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s sh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ld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6F600A">
        <w:rPr>
          <w:rFonts w:asciiTheme="minorHAnsi" w:eastAsia="Tahoma" w:hAnsiTheme="minorHAnsi" w:cstheme="minorHAnsi"/>
          <w:sz w:val="24"/>
          <w:szCs w:val="24"/>
        </w:rPr>
        <w:t>e im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6F600A">
        <w:rPr>
          <w:rFonts w:asciiTheme="minorHAnsi" w:eastAsia="Tahoma" w:hAnsiTheme="minorHAnsi" w:cstheme="minorHAnsi"/>
          <w:sz w:val="24"/>
          <w:szCs w:val="24"/>
        </w:rPr>
        <w:t>diat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ted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4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 or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som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e with si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il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 privil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ges w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o h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thori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 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op,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ea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hu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dow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3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ove 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off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ding devi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e im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6F600A">
        <w:rPr>
          <w:rFonts w:asciiTheme="minorHAnsi" w:eastAsia="Tahoma" w:hAnsiTheme="minorHAnsi" w:cstheme="minorHAnsi"/>
          <w:sz w:val="24"/>
          <w:szCs w:val="24"/>
        </w:rPr>
        <w:t>diat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ly.</w:t>
      </w:r>
    </w:p>
    <w:p w14:paraId="74037F5F" w14:textId="6D6B4EEE" w:rsidR="00045C83" w:rsidRPr="006F600A" w:rsidRDefault="00B0063D">
      <w:pPr>
        <w:spacing w:before="6" w:line="260" w:lineRule="exact"/>
        <w:ind w:left="832" w:right="69" w:hanging="36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7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 dep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rtm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ea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na</w:t>
      </w:r>
      <w:r w:rsidRPr="006F600A">
        <w:rPr>
          <w:rFonts w:asciiTheme="minorHAnsi" w:eastAsia="Tahoma" w:hAnsiTheme="minorHAnsi" w:cstheme="minorHAnsi"/>
          <w:sz w:val="24"/>
          <w:szCs w:val="24"/>
        </w:rPr>
        <w:t>bly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be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ves 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z w:val="24"/>
          <w:szCs w:val="24"/>
        </w:rPr>
        <w:t>e an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br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each</w:t>
      </w:r>
      <w:r w:rsidRPr="006F600A">
        <w:rPr>
          <w:rFonts w:asciiTheme="minorHAnsi" w:eastAsia="Tahoma" w:hAnsiTheme="minorHAnsi" w:cstheme="minorHAnsi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a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eac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h of </w:t>
      </w:r>
      <w:r w:rsidR="0079098E" w:rsidRPr="006F600A">
        <w:rPr>
          <w:rFonts w:asciiTheme="minorHAnsi" w:eastAsia="Tahoma" w:hAnsiTheme="minorHAnsi" w:cstheme="minorHAnsi"/>
          <w:sz w:val="24"/>
          <w:szCs w:val="24"/>
        </w:rPr>
        <w:t>sensitive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 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 or of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z w:val="24"/>
          <w:szCs w:val="24"/>
        </w:rPr>
        <w:t>ste</w:t>
      </w:r>
      <w:r w:rsidRPr="006F600A">
        <w:rPr>
          <w:rFonts w:asciiTheme="minorHAnsi" w:eastAsia="Tahoma" w:hAnsiTheme="minorHAnsi" w:cstheme="minorHAnsi"/>
          <w:spacing w:val="-4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s 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ted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I 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vi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nmen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in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l, 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st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4"/>
          <w:sz w:val="24"/>
          <w:szCs w:val="24"/>
        </w:rPr>
        <w:t xml:space="preserve"> </w:t>
      </w:r>
      <w:r w:rsidR="00925691" w:rsidRPr="006F600A">
        <w:rPr>
          <w:rFonts w:asciiTheme="minorHAnsi" w:eastAsia="Tahoma" w:hAnsiTheme="minorHAnsi" w:cstheme="minorHAnsi"/>
          <w:sz w:val="24"/>
          <w:szCs w:val="24"/>
          <w:highlight w:val="red"/>
        </w:rPr>
        <w:t>Unison Globus</w:t>
      </w:r>
    </w:p>
    <w:p w14:paraId="453A6555" w14:textId="77777777" w:rsidR="00045C83" w:rsidRPr="006F600A" w:rsidRDefault="00B0063D">
      <w:pPr>
        <w:spacing w:line="240" w:lineRule="exact"/>
        <w:ind w:left="832" w:right="457"/>
        <w:jc w:val="both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 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sponse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eam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.</w:t>
      </w:r>
      <w:r w:rsidRPr="006F600A">
        <w:rPr>
          <w:rFonts w:asciiTheme="minorHAnsi" w:eastAsia="Tahoma" w:hAnsiTheme="minorHAnsi" w:cstheme="minorHAnsi"/>
          <w:spacing w:val="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ter b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tifi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of a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ompro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 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sponse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eam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,</w:t>
      </w:r>
    </w:p>
    <w:p w14:paraId="6C4E579A" w14:textId="77777777" w:rsidR="00045C83" w:rsidRPr="006F600A" w:rsidRDefault="00B0063D">
      <w:pPr>
        <w:spacing w:before="1"/>
        <w:ind w:left="832" w:right="307"/>
        <w:jc w:val="both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lo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6F600A">
        <w:rPr>
          <w:rFonts w:asciiTheme="minorHAnsi" w:eastAsia="Tahoma" w:hAnsiTheme="minorHAnsi" w:cstheme="minorHAnsi"/>
          <w:sz w:val="24"/>
          <w:szCs w:val="24"/>
        </w:rPr>
        <w:t>r des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gn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ted 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ll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impl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emen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I 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spo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se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assist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</w:p>
    <w:p w14:paraId="1483941A" w14:textId="77777777" w:rsidR="00045C83" w:rsidRPr="006F600A" w:rsidRDefault="00B0063D">
      <w:pPr>
        <w:spacing w:before="1" w:line="240" w:lineRule="exact"/>
        <w:ind w:left="832" w:right="5696"/>
        <w:jc w:val="both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au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gm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dep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rtm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ts’ 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sponse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s.</w:t>
      </w:r>
    </w:p>
    <w:p w14:paraId="16D56551" w14:textId="77777777" w:rsidR="00045C83" w:rsidRDefault="00045C83">
      <w:pPr>
        <w:spacing w:before="10" w:line="240" w:lineRule="exact"/>
        <w:rPr>
          <w:sz w:val="24"/>
          <w:szCs w:val="24"/>
        </w:rPr>
      </w:pPr>
    </w:p>
    <w:p w14:paraId="139C8CED" w14:textId="7D2A0ACC" w:rsidR="00045C83" w:rsidRPr="006F600A" w:rsidRDefault="00925691">
      <w:pPr>
        <w:spacing w:before="23"/>
        <w:ind w:left="11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  <w:highlight w:val="red"/>
        </w:rPr>
        <w:t>Unison Globus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 xml:space="preserve"> S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rity</w:t>
      </w:r>
      <w:r w:rsidR="00B0063D"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Inc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="00B0063D"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="00B0063D"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se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="00B0063D"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am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:</w:t>
      </w:r>
      <w:r w:rsidR="00B0063D" w:rsidRPr="006F600A">
        <w:rPr>
          <w:rFonts w:asciiTheme="minorHAnsi" w:eastAsia="Tahoma" w:hAnsiTheme="minorHAnsi" w:cstheme="minorHAnsi"/>
          <w:spacing w:val="4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b/>
          <w:sz w:val="24"/>
          <w:szCs w:val="24"/>
        </w:rPr>
        <w:t>(</w:t>
      </w:r>
      <w:r w:rsidR="00B0063D" w:rsidRPr="006F600A">
        <w:rPr>
          <w:rFonts w:asciiTheme="minorHAnsi" w:eastAsia="Tahoma" w:hAnsiTheme="minorHAnsi" w:cstheme="minorHAnsi"/>
          <w:b/>
          <w:spacing w:val="-2"/>
          <w:sz w:val="24"/>
          <w:szCs w:val="24"/>
        </w:rPr>
        <w:t>U</w:t>
      </w:r>
      <w:r w:rsidR="00B0063D" w:rsidRPr="006F600A">
        <w:rPr>
          <w:rFonts w:asciiTheme="minorHAnsi" w:eastAsia="Tahoma" w:hAnsiTheme="minorHAnsi" w:cstheme="minorHAnsi"/>
          <w:b/>
          <w:sz w:val="24"/>
          <w:szCs w:val="24"/>
        </w:rPr>
        <w:t>pda</w:t>
      </w:r>
      <w:r w:rsidR="00B0063D" w:rsidRPr="006F600A">
        <w:rPr>
          <w:rFonts w:asciiTheme="minorHAnsi" w:eastAsia="Tahoma" w:hAnsiTheme="minorHAnsi" w:cstheme="minorHAnsi"/>
          <w:b/>
          <w:spacing w:val="-3"/>
          <w:sz w:val="24"/>
          <w:szCs w:val="24"/>
        </w:rPr>
        <w:t>t</w:t>
      </w:r>
      <w:r w:rsidR="00B0063D" w:rsidRPr="006F600A">
        <w:rPr>
          <w:rFonts w:asciiTheme="minorHAnsi" w:eastAsia="Tahoma" w:hAnsiTheme="minorHAnsi" w:cstheme="minorHAnsi"/>
          <w:b/>
          <w:sz w:val="24"/>
          <w:szCs w:val="24"/>
        </w:rPr>
        <w:t>e</w:t>
      </w:r>
      <w:r w:rsidR="00B0063D" w:rsidRPr="006F600A">
        <w:rPr>
          <w:rFonts w:asciiTheme="minorHAnsi" w:eastAsia="Tahoma" w:hAnsiTheme="minorHAnsi" w:cstheme="minorHAnsi"/>
          <w:b/>
          <w:spacing w:val="1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b/>
          <w:sz w:val="24"/>
          <w:szCs w:val="24"/>
        </w:rPr>
        <w:t>as a</w:t>
      </w:r>
      <w:r w:rsidR="00B0063D" w:rsidRPr="006F600A">
        <w:rPr>
          <w:rFonts w:asciiTheme="minorHAnsi" w:eastAsia="Tahoma" w:hAnsiTheme="minorHAnsi" w:cstheme="minorHAnsi"/>
          <w:b/>
          <w:spacing w:val="-2"/>
          <w:sz w:val="24"/>
          <w:szCs w:val="24"/>
        </w:rPr>
        <w:t>p</w:t>
      </w:r>
      <w:r w:rsidR="00B0063D" w:rsidRPr="006F600A">
        <w:rPr>
          <w:rFonts w:asciiTheme="minorHAnsi" w:eastAsia="Tahoma" w:hAnsiTheme="minorHAnsi" w:cstheme="minorHAnsi"/>
          <w:b/>
          <w:sz w:val="24"/>
          <w:szCs w:val="24"/>
        </w:rPr>
        <w:t>p</w:t>
      </w:r>
      <w:r w:rsidR="00B0063D" w:rsidRPr="006F600A">
        <w:rPr>
          <w:rFonts w:asciiTheme="minorHAnsi" w:eastAsia="Tahoma" w:hAnsiTheme="minorHAnsi" w:cstheme="minorHAnsi"/>
          <w:b/>
          <w:spacing w:val="1"/>
          <w:sz w:val="24"/>
          <w:szCs w:val="24"/>
        </w:rPr>
        <w:t>l</w:t>
      </w:r>
      <w:r w:rsidR="00B0063D" w:rsidRPr="006F600A">
        <w:rPr>
          <w:rFonts w:asciiTheme="minorHAnsi" w:eastAsia="Tahoma" w:hAnsiTheme="minorHAnsi" w:cstheme="minorHAnsi"/>
          <w:b/>
          <w:spacing w:val="-2"/>
          <w:sz w:val="24"/>
          <w:szCs w:val="24"/>
        </w:rPr>
        <w:t>i</w:t>
      </w:r>
      <w:r w:rsidR="00B0063D" w:rsidRPr="006F600A">
        <w:rPr>
          <w:rFonts w:asciiTheme="minorHAnsi" w:eastAsia="Tahoma" w:hAnsiTheme="minorHAnsi" w:cstheme="minorHAnsi"/>
          <w:b/>
          <w:spacing w:val="-1"/>
          <w:sz w:val="24"/>
          <w:szCs w:val="24"/>
        </w:rPr>
        <w:t>c</w:t>
      </w:r>
      <w:r w:rsidR="00B0063D" w:rsidRPr="006F600A">
        <w:rPr>
          <w:rFonts w:asciiTheme="minorHAnsi" w:eastAsia="Tahoma" w:hAnsiTheme="minorHAnsi" w:cstheme="minorHAnsi"/>
          <w:b/>
          <w:sz w:val="24"/>
          <w:szCs w:val="24"/>
        </w:rPr>
        <w:t>abl</w:t>
      </w:r>
      <w:r w:rsidR="00B0063D" w:rsidRPr="006F600A">
        <w:rPr>
          <w:rFonts w:asciiTheme="minorHAnsi" w:eastAsia="Tahoma" w:hAnsiTheme="minorHAnsi" w:cstheme="minorHAnsi"/>
          <w:b/>
          <w:spacing w:val="1"/>
          <w:sz w:val="24"/>
          <w:szCs w:val="24"/>
        </w:rPr>
        <w:t>e</w:t>
      </w:r>
      <w:r w:rsidR="00B0063D" w:rsidRPr="006F600A">
        <w:rPr>
          <w:rFonts w:asciiTheme="minorHAnsi" w:eastAsia="Tahoma" w:hAnsiTheme="minorHAnsi" w:cstheme="minorHAnsi"/>
          <w:b/>
          <w:sz w:val="24"/>
          <w:szCs w:val="24"/>
        </w:rPr>
        <w:t>)</w:t>
      </w:r>
    </w:p>
    <w:p w14:paraId="77D711EC" w14:textId="77777777" w:rsidR="00045C83" w:rsidRPr="006F600A" w:rsidRDefault="00045C83">
      <w:pPr>
        <w:spacing w:before="4" w:line="280" w:lineRule="exact"/>
        <w:rPr>
          <w:rFonts w:asciiTheme="minorHAnsi" w:hAnsiTheme="minorHAnsi" w:cstheme="minorHAnsi"/>
          <w:sz w:val="24"/>
          <w:szCs w:val="24"/>
        </w:rPr>
      </w:pPr>
    </w:p>
    <w:p w14:paraId="10D782EC" w14:textId="77777777" w:rsidR="00045C83" w:rsidRPr="006F600A" w:rsidRDefault="00B0063D">
      <w:pPr>
        <w:ind w:left="11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CIO</w:t>
      </w:r>
    </w:p>
    <w:p w14:paraId="36C658B3" w14:textId="77777777" w:rsidR="00045C83" w:rsidRPr="006F600A" w:rsidRDefault="00B0063D">
      <w:pPr>
        <w:spacing w:before="15" w:line="245" w:lineRule="auto"/>
        <w:ind w:left="111" w:right="7753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mun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tions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>ir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tor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ompli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anc</w:t>
      </w:r>
      <w:r w:rsidRPr="006F600A">
        <w:rPr>
          <w:rFonts w:asciiTheme="minorHAnsi" w:eastAsia="Tahoma" w:hAnsiTheme="minorHAnsi" w:cstheme="minorHAnsi"/>
          <w:sz w:val="24"/>
          <w:szCs w:val="24"/>
        </w:rPr>
        <w:t>e Of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r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</w:p>
    <w:p w14:paraId="72459102" w14:textId="77777777" w:rsidR="00045C83" w:rsidRPr="006F600A" w:rsidRDefault="00B0063D">
      <w:pPr>
        <w:spacing w:before="17" w:line="263" w:lineRule="auto"/>
        <w:ind w:left="111" w:right="7108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In</w:t>
      </w:r>
      <w:r w:rsidRPr="006F600A">
        <w:rPr>
          <w:rFonts w:asciiTheme="minorHAnsi" w:eastAsia="Tahoma" w:hAnsiTheme="minorHAnsi" w:cstheme="minorHAnsi"/>
          <w:sz w:val="24"/>
          <w:szCs w:val="24"/>
        </w:rPr>
        <w:t>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 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r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oll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tions &amp;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sz w:val="24"/>
          <w:szCs w:val="24"/>
        </w:rPr>
        <w:t>s Risk Ma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na</w:t>
      </w:r>
      <w:r w:rsidRPr="006F600A">
        <w:rPr>
          <w:rFonts w:asciiTheme="minorHAnsi" w:eastAsia="Tahoma" w:hAnsiTheme="minorHAnsi" w:cstheme="minorHAnsi"/>
          <w:sz w:val="24"/>
          <w:szCs w:val="24"/>
        </w:rPr>
        <w:t>ger</w:t>
      </w:r>
    </w:p>
    <w:p w14:paraId="71D8EC97" w14:textId="77777777" w:rsidR="00045C83" w:rsidRPr="006F600A" w:rsidRDefault="00045C83">
      <w:pPr>
        <w:spacing w:before="18" w:line="220" w:lineRule="exact"/>
        <w:rPr>
          <w:rFonts w:asciiTheme="minorHAnsi" w:hAnsiTheme="minorHAnsi" w:cstheme="minorHAnsi"/>
          <w:sz w:val="24"/>
          <w:szCs w:val="24"/>
        </w:rPr>
      </w:pPr>
    </w:p>
    <w:p w14:paraId="29F9483B" w14:textId="77777777" w:rsidR="00045C83" w:rsidRPr="006F600A" w:rsidRDefault="00B0063D">
      <w:pPr>
        <w:ind w:left="111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b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b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b/>
          <w:spacing w:val="-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b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b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b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b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b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b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b/>
          <w:spacing w:val="-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b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b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b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b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b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b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b/>
          <w:sz w:val="24"/>
          <w:szCs w:val="24"/>
        </w:rPr>
        <w:t>e N</w:t>
      </w:r>
      <w:r w:rsidRPr="006F600A">
        <w:rPr>
          <w:rFonts w:asciiTheme="minorHAnsi" w:eastAsia="Arial" w:hAnsiTheme="minorHAnsi" w:cstheme="minorHAnsi"/>
          <w:b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b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b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b/>
          <w:spacing w:val="1"/>
          <w:sz w:val="24"/>
          <w:szCs w:val="24"/>
        </w:rPr>
        <w:t>fi</w:t>
      </w:r>
      <w:r w:rsidRPr="006F600A">
        <w:rPr>
          <w:rFonts w:asciiTheme="minorHAnsi" w:eastAsia="Arial" w:hAnsiTheme="minorHAnsi" w:cstheme="minorHAnsi"/>
          <w:b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b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b/>
          <w:spacing w:val="1"/>
          <w:sz w:val="24"/>
          <w:szCs w:val="24"/>
        </w:rPr>
        <w:t>ti</w:t>
      </w:r>
      <w:r w:rsidRPr="006F600A">
        <w:rPr>
          <w:rFonts w:asciiTheme="minorHAnsi" w:eastAsia="Arial" w:hAnsiTheme="minorHAnsi" w:cstheme="minorHAnsi"/>
          <w:b/>
          <w:sz w:val="24"/>
          <w:szCs w:val="24"/>
        </w:rPr>
        <w:t>on</w:t>
      </w:r>
    </w:p>
    <w:p w14:paraId="5B54BE26" w14:textId="77777777" w:rsidR="00045C83" w:rsidRPr="006F600A" w:rsidRDefault="00045C83">
      <w:pPr>
        <w:spacing w:before="8" w:line="280" w:lineRule="exact"/>
        <w:rPr>
          <w:rFonts w:asciiTheme="minorHAnsi" w:hAnsiTheme="minorHAnsi" w:cstheme="minorHAnsi"/>
          <w:sz w:val="24"/>
          <w:szCs w:val="24"/>
        </w:rPr>
      </w:pPr>
    </w:p>
    <w:p w14:paraId="5D0F92EB" w14:textId="77777777" w:rsidR="00045C83" w:rsidRPr="006F600A" w:rsidRDefault="00B0063D">
      <w:pPr>
        <w:ind w:left="11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 Me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be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</w:p>
    <w:p w14:paraId="3984166A" w14:textId="77777777" w:rsidR="00045C83" w:rsidRPr="006F600A" w:rsidRDefault="00045C83">
      <w:pPr>
        <w:spacing w:before="14" w:line="260" w:lineRule="exact"/>
        <w:rPr>
          <w:rFonts w:asciiTheme="minorHAnsi" w:hAnsiTheme="minorHAnsi" w:cstheme="minorHAnsi"/>
          <w:sz w:val="24"/>
          <w:szCs w:val="24"/>
        </w:rPr>
      </w:pPr>
    </w:p>
    <w:p w14:paraId="1B5CC092" w14:textId="77777777" w:rsidR="00045C83" w:rsidRPr="006F600A" w:rsidRDefault="00B0063D">
      <w:pPr>
        <w:ind w:left="832" w:right="6775" w:hanging="36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–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First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Lev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l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In</w:t>
      </w:r>
      <w:r w:rsidRPr="006F600A">
        <w:rPr>
          <w:rFonts w:asciiTheme="minorHAnsi" w:eastAsia="Tahoma" w:hAnsiTheme="minorHAnsi" w:cstheme="minorHAnsi"/>
          <w:sz w:val="24"/>
          <w:szCs w:val="24"/>
        </w:rPr>
        <w:t>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cu</w:t>
      </w:r>
      <w:r w:rsidRPr="006F600A">
        <w:rPr>
          <w:rFonts w:asciiTheme="minorHAnsi" w:eastAsia="Tahoma" w:hAnsiTheme="minorHAnsi" w:cstheme="minorHAnsi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r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troll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</w:p>
    <w:p w14:paraId="50544F45" w14:textId="77777777" w:rsidR="00045C83" w:rsidRPr="006F600A" w:rsidRDefault="00B0063D">
      <w:pPr>
        <w:spacing w:line="260" w:lineRule="exact"/>
        <w:ind w:left="8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Ex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ti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Proj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r for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dit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oll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tions 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chan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rvi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s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gal</w:t>
      </w:r>
    </w:p>
    <w:p w14:paraId="4D71E6AD" w14:textId="77777777" w:rsidR="00045C83" w:rsidRPr="006F600A" w:rsidRDefault="00B0063D">
      <w:pPr>
        <w:spacing w:line="260" w:lineRule="exact"/>
        <w:ind w:left="8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</w:t>
      </w:r>
    </w:p>
    <w:p w14:paraId="25AB682C" w14:textId="77777777" w:rsidR="00045C83" w:rsidRPr="006F600A" w:rsidRDefault="00B0063D">
      <w:pPr>
        <w:spacing w:before="1"/>
        <w:ind w:left="8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Risk Ma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na</w:t>
      </w:r>
      <w:r w:rsidRPr="006F600A">
        <w:rPr>
          <w:rFonts w:asciiTheme="minorHAnsi" w:eastAsia="Tahoma" w:hAnsiTheme="minorHAnsi" w:cstheme="minorHAnsi"/>
          <w:sz w:val="24"/>
          <w:szCs w:val="24"/>
        </w:rPr>
        <w:t>ger</w:t>
      </w:r>
    </w:p>
    <w:p w14:paraId="3BC813FC" w14:textId="7D6EC890" w:rsidR="00045C83" w:rsidRPr="006F600A" w:rsidRDefault="00B0063D">
      <w:pPr>
        <w:spacing w:before="5"/>
        <w:ind w:left="8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>ir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tor of </w:t>
      </w:r>
      <w:r w:rsidR="00925691" w:rsidRPr="006F600A">
        <w:rPr>
          <w:rFonts w:asciiTheme="minorHAnsi" w:eastAsia="Tahoma" w:hAnsiTheme="minorHAnsi" w:cstheme="minorHAnsi"/>
          <w:sz w:val="24"/>
          <w:szCs w:val="24"/>
          <w:highlight w:val="red"/>
        </w:rPr>
        <w:t>Unison Globus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mun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tions</w:t>
      </w:r>
    </w:p>
    <w:p w14:paraId="05B386A3" w14:textId="77777777" w:rsidR="00045C83" w:rsidRPr="006F600A" w:rsidRDefault="00045C83">
      <w:pPr>
        <w:spacing w:before="12" w:line="260" w:lineRule="exact"/>
        <w:rPr>
          <w:rFonts w:asciiTheme="minorHAnsi" w:hAnsiTheme="minorHAnsi" w:cstheme="minorHAnsi"/>
          <w:sz w:val="24"/>
          <w:szCs w:val="24"/>
        </w:rPr>
      </w:pPr>
    </w:p>
    <w:p w14:paraId="5340D7C2" w14:textId="14F27539" w:rsidR="00045C83" w:rsidRPr="006F600A" w:rsidRDefault="00B0063D">
      <w:pPr>
        <w:ind w:left="832" w:right="7245" w:hanging="36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– 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Lev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l </w:t>
      </w:r>
      <w:r w:rsidR="00925691" w:rsidRPr="006F600A">
        <w:rPr>
          <w:rFonts w:asciiTheme="minorHAnsi" w:eastAsia="Tahoma" w:hAnsiTheme="minorHAnsi" w:cstheme="minorHAnsi"/>
          <w:sz w:val="24"/>
          <w:szCs w:val="24"/>
          <w:highlight w:val="red"/>
        </w:rPr>
        <w:t>Unison Globus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de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Ex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sz w:val="24"/>
          <w:szCs w:val="24"/>
        </w:rPr>
        <w:t>ti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z w:val="24"/>
          <w:szCs w:val="24"/>
        </w:rPr>
        <w:t>e 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b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In</w:t>
      </w:r>
      <w:r w:rsidRPr="006F600A">
        <w:rPr>
          <w:rFonts w:asciiTheme="minorHAnsi" w:eastAsia="Tahoma" w:hAnsiTheme="minorHAnsi" w:cstheme="minorHAnsi"/>
          <w:sz w:val="24"/>
          <w:szCs w:val="24"/>
        </w:rPr>
        <w:t>ter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l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dit</w:t>
      </w:r>
    </w:p>
    <w:p w14:paraId="79A1FE52" w14:textId="77777777" w:rsidR="00045C83" w:rsidRPr="006F600A" w:rsidRDefault="00B0063D">
      <w:pPr>
        <w:spacing w:line="260" w:lineRule="exact"/>
        <w:ind w:left="832"/>
        <w:rPr>
          <w:rFonts w:asciiTheme="minorHAnsi" w:eastAsia="Tahoma" w:hAnsiTheme="minorHAnsi" w:cstheme="minorHAnsi"/>
          <w:sz w:val="24"/>
          <w:szCs w:val="24"/>
        </w:rPr>
        <w:sectPr w:rsidR="00045C83" w:rsidRPr="006F600A">
          <w:headerReference w:type="default" r:id="rId11"/>
          <w:pgSz w:w="12240" w:h="16840"/>
          <w:pgMar w:top="1560" w:right="960" w:bottom="280" w:left="940" w:header="0" w:footer="0" w:gutter="0"/>
          <w:cols w:space="720"/>
        </w:sectPr>
      </w:pP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x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ili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ry m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be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 as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ded</w:t>
      </w:r>
    </w:p>
    <w:p w14:paraId="56A68F9E" w14:textId="77777777" w:rsidR="00045C83" w:rsidRDefault="00045C83">
      <w:pPr>
        <w:spacing w:before="7" w:line="180" w:lineRule="exact"/>
        <w:rPr>
          <w:sz w:val="19"/>
          <w:szCs w:val="19"/>
        </w:rPr>
      </w:pPr>
    </w:p>
    <w:p w14:paraId="4EE075BE" w14:textId="77777777" w:rsidR="00045C83" w:rsidRDefault="00045C83">
      <w:pPr>
        <w:spacing w:line="200" w:lineRule="exact"/>
      </w:pPr>
    </w:p>
    <w:p w14:paraId="1411CF98" w14:textId="77777777" w:rsidR="00045C83" w:rsidRDefault="00045C83">
      <w:pPr>
        <w:spacing w:line="200" w:lineRule="exact"/>
      </w:pPr>
    </w:p>
    <w:p w14:paraId="0A55BE55" w14:textId="77777777" w:rsidR="00045C83" w:rsidRDefault="00045C83">
      <w:pPr>
        <w:spacing w:line="200" w:lineRule="exact"/>
      </w:pPr>
    </w:p>
    <w:p w14:paraId="16737AA1" w14:textId="258708FB" w:rsidR="00045C83" w:rsidRPr="00130D55" w:rsidRDefault="00B0063D">
      <w:pPr>
        <w:spacing w:before="23" w:line="245" w:lineRule="auto"/>
        <w:ind w:left="832" w:right="6867" w:hanging="307"/>
        <w:rPr>
          <w:rFonts w:asciiTheme="minorHAnsi" w:eastAsia="Tahoma" w:hAnsiTheme="minorHAnsi" w:cstheme="minorHAnsi"/>
          <w:sz w:val="22"/>
          <w:szCs w:val="22"/>
        </w:rPr>
      </w:pPr>
      <w:r>
        <w:rPr>
          <w:rFonts w:ascii="Tahoma" w:eastAsia="Tahoma" w:hAnsi="Tahoma" w:cs="Tahoma"/>
          <w:spacing w:val="1"/>
          <w:sz w:val="22"/>
          <w:szCs w:val="22"/>
        </w:rPr>
        <w:t>E</w:t>
      </w:r>
      <w:r>
        <w:rPr>
          <w:rFonts w:ascii="Tahoma" w:eastAsia="Tahoma" w:hAnsi="Tahoma" w:cs="Tahoma"/>
          <w:spacing w:val="-1"/>
          <w:sz w:val="22"/>
          <w:szCs w:val="22"/>
        </w:rPr>
        <w:t>x</w:t>
      </w:r>
      <w:r>
        <w:rPr>
          <w:rFonts w:ascii="Tahoma" w:eastAsia="Tahoma" w:hAnsi="Tahoma" w:cs="Tahoma"/>
          <w:sz w:val="22"/>
          <w:szCs w:val="22"/>
        </w:rPr>
        <w:t>ter</w:t>
      </w:r>
      <w:r>
        <w:rPr>
          <w:rFonts w:ascii="Tahoma" w:eastAsia="Tahoma" w:hAnsi="Tahoma" w:cs="Tahoma"/>
          <w:spacing w:val="-2"/>
          <w:sz w:val="22"/>
          <w:szCs w:val="22"/>
        </w:rPr>
        <w:t>n</w:t>
      </w:r>
      <w:r>
        <w:rPr>
          <w:rFonts w:ascii="Tahoma" w:eastAsia="Tahoma" w:hAnsi="Tahoma" w:cs="Tahoma"/>
          <w:spacing w:val="-1"/>
          <w:sz w:val="22"/>
          <w:szCs w:val="22"/>
        </w:rPr>
        <w:t>a</w:t>
      </w:r>
      <w:r>
        <w:rPr>
          <w:rFonts w:ascii="Tahoma" w:eastAsia="Tahoma" w:hAnsi="Tahoma" w:cs="Tahoma"/>
          <w:sz w:val="22"/>
          <w:szCs w:val="22"/>
        </w:rPr>
        <w:t>l Co</w:t>
      </w:r>
      <w:r>
        <w:rPr>
          <w:rFonts w:ascii="Tahoma" w:eastAsia="Tahoma" w:hAnsi="Tahoma" w:cs="Tahoma"/>
          <w:spacing w:val="-1"/>
          <w:sz w:val="22"/>
          <w:szCs w:val="22"/>
        </w:rPr>
        <w:t>n</w:t>
      </w:r>
      <w:r>
        <w:rPr>
          <w:rFonts w:ascii="Tahoma" w:eastAsia="Tahoma" w:hAnsi="Tahoma" w:cs="Tahoma"/>
          <w:sz w:val="22"/>
          <w:szCs w:val="22"/>
        </w:rPr>
        <w:t>ta</w:t>
      </w:r>
      <w:r>
        <w:rPr>
          <w:rFonts w:ascii="Tahoma" w:eastAsia="Tahoma" w:hAnsi="Tahoma" w:cs="Tahoma"/>
          <w:spacing w:val="-1"/>
          <w:sz w:val="22"/>
          <w:szCs w:val="22"/>
        </w:rPr>
        <w:t>c</w:t>
      </w:r>
      <w:r>
        <w:rPr>
          <w:rFonts w:ascii="Tahoma" w:eastAsia="Tahoma" w:hAnsi="Tahoma" w:cs="Tahoma"/>
          <w:sz w:val="22"/>
          <w:szCs w:val="22"/>
        </w:rPr>
        <w:t>ts</w:t>
      </w:r>
      <w:r>
        <w:rPr>
          <w:rFonts w:ascii="Tahoma" w:eastAsia="Tahoma" w:hAnsi="Tahoma" w:cs="Tahoma"/>
          <w:spacing w:val="1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(</w:t>
      </w:r>
      <w:r>
        <w:rPr>
          <w:rFonts w:ascii="Tahoma" w:eastAsia="Tahoma" w:hAnsi="Tahoma" w:cs="Tahoma"/>
          <w:spacing w:val="-4"/>
          <w:sz w:val="22"/>
          <w:szCs w:val="22"/>
        </w:rPr>
        <w:t>a</w:t>
      </w:r>
      <w:r>
        <w:rPr>
          <w:rFonts w:ascii="Tahoma" w:eastAsia="Tahoma" w:hAnsi="Tahoma" w:cs="Tahoma"/>
          <w:sz w:val="22"/>
          <w:szCs w:val="22"/>
        </w:rPr>
        <w:t>s n</w:t>
      </w:r>
      <w:r>
        <w:rPr>
          <w:rFonts w:ascii="Tahoma" w:eastAsia="Tahoma" w:hAnsi="Tahoma" w:cs="Tahoma"/>
          <w:spacing w:val="-1"/>
          <w:sz w:val="22"/>
          <w:szCs w:val="22"/>
        </w:rPr>
        <w:t>ee</w:t>
      </w:r>
      <w:r>
        <w:rPr>
          <w:rFonts w:ascii="Tahoma" w:eastAsia="Tahoma" w:hAnsi="Tahoma" w:cs="Tahoma"/>
          <w:sz w:val="22"/>
          <w:szCs w:val="22"/>
        </w:rPr>
        <w:t xml:space="preserve">ded) </w:t>
      </w:r>
      <w:proofErr w:type="spellStart"/>
      <w:r w:rsidRPr="00130D55">
        <w:rPr>
          <w:rFonts w:asciiTheme="minorHAnsi" w:eastAsia="Tahoma" w:hAnsiTheme="minorHAnsi" w:cstheme="minorHAnsi"/>
          <w:sz w:val="22"/>
          <w:szCs w:val="22"/>
        </w:rPr>
        <w:t>M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e</w:t>
      </w:r>
      <w:r w:rsidRPr="00130D55">
        <w:rPr>
          <w:rFonts w:asciiTheme="minorHAnsi" w:eastAsia="Tahoma" w:hAnsiTheme="minorHAnsi" w:cstheme="minorHAnsi"/>
          <w:sz w:val="22"/>
          <w:szCs w:val="22"/>
        </w:rPr>
        <w:t>r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chan</w:t>
      </w:r>
      <w:r w:rsidRPr="00130D55">
        <w:rPr>
          <w:rFonts w:asciiTheme="minorHAnsi" w:eastAsia="Tahoma" w:hAnsiTheme="minorHAnsi" w:cstheme="minorHAnsi"/>
          <w:sz w:val="22"/>
          <w:szCs w:val="22"/>
        </w:rPr>
        <w:t>tProvider</w:t>
      </w:r>
      <w:proofErr w:type="spellEnd"/>
      <w:r w:rsidRPr="00130D55">
        <w:rPr>
          <w:rFonts w:asciiTheme="minorHAnsi" w:eastAsia="Tahoma" w:hAnsiTheme="minorHAnsi" w:cstheme="minorHAnsi"/>
          <w:spacing w:val="-3"/>
          <w:sz w:val="22"/>
          <w:szCs w:val="22"/>
        </w:rPr>
        <w:t xml:space="preserve"> </w:t>
      </w:r>
      <w:proofErr w:type="spellStart"/>
      <w:r w:rsidRPr="00130D55">
        <w:rPr>
          <w:rFonts w:asciiTheme="minorHAnsi" w:eastAsia="Tahoma" w:hAnsiTheme="minorHAnsi" w:cstheme="minorHAnsi"/>
          <w:sz w:val="22"/>
          <w:szCs w:val="22"/>
        </w:rPr>
        <w:t>C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a</w:t>
      </w:r>
      <w:r w:rsidRPr="00130D55">
        <w:rPr>
          <w:rFonts w:asciiTheme="minorHAnsi" w:eastAsia="Tahoma" w:hAnsiTheme="minorHAnsi" w:cstheme="minorHAnsi"/>
          <w:sz w:val="22"/>
          <w:szCs w:val="22"/>
        </w:rPr>
        <w:t>rd</w:t>
      </w:r>
      <w:r w:rsidR="006F600A">
        <w:rPr>
          <w:rFonts w:asciiTheme="minorHAnsi" w:eastAsia="Tahoma" w:hAnsiTheme="minorHAnsi" w:cstheme="minorHAnsi"/>
          <w:sz w:val="22"/>
          <w:szCs w:val="22"/>
        </w:rPr>
        <w:t>Brand</w:t>
      </w:r>
      <w:proofErr w:type="spellEnd"/>
    </w:p>
    <w:p w14:paraId="67342B5B" w14:textId="77777777" w:rsidR="00045C83" w:rsidRPr="00130D55" w:rsidRDefault="00B0063D">
      <w:pPr>
        <w:spacing w:before="7"/>
        <w:ind w:left="832"/>
        <w:rPr>
          <w:rFonts w:asciiTheme="minorHAnsi" w:eastAsia="Tahoma" w:hAnsiTheme="minorHAnsi" w:cstheme="minorHAnsi"/>
          <w:sz w:val="22"/>
          <w:szCs w:val="22"/>
        </w:rPr>
      </w:pP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In</w:t>
      </w:r>
      <w:r w:rsidRPr="00130D55">
        <w:rPr>
          <w:rFonts w:asciiTheme="minorHAnsi" w:eastAsia="Tahoma" w:hAnsiTheme="minorHAnsi" w:cstheme="minorHAnsi"/>
          <w:sz w:val="22"/>
          <w:szCs w:val="22"/>
        </w:rPr>
        <w:t>ter</w:t>
      </w:r>
      <w:r w:rsidRPr="00130D55">
        <w:rPr>
          <w:rFonts w:asciiTheme="minorHAnsi" w:eastAsia="Tahoma" w:hAnsiTheme="minorHAnsi" w:cstheme="minorHAnsi"/>
          <w:spacing w:val="-2"/>
          <w:sz w:val="22"/>
          <w:szCs w:val="22"/>
        </w:rPr>
        <w:t>n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e</w:t>
      </w:r>
      <w:r w:rsidRPr="00130D55">
        <w:rPr>
          <w:rFonts w:asciiTheme="minorHAnsi" w:eastAsia="Tahoma" w:hAnsiTheme="minorHAnsi" w:cstheme="minorHAnsi"/>
          <w:sz w:val="22"/>
          <w:szCs w:val="22"/>
        </w:rPr>
        <w:t>t</w:t>
      </w:r>
      <w:r w:rsidRPr="00130D55">
        <w:rPr>
          <w:rFonts w:asciiTheme="minorHAnsi" w:eastAsia="Tahoma" w:hAnsiTheme="minorHAnsi" w:cstheme="minorHAnsi"/>
          <w:spacing w:val="1"/>
          <w:sz w:val="22"/>
          <w:szCs w:val="22"/>
        </w:rPr>
        <w:t xml:space="preserve"> </w:t>
      </w:r>
      <w:r w:rsidRPr="00130D55">
        <w:rPr>
          <w:rFonts w:asciiTheme="minorHAnsi" w:eastAsia="Tahoma" w:hAnsiTheme="minorHAnsi" w:cstheme="minorHAnsi"/>
          <w:sz w:val="22"/>
          <w:szCs w:val="22"/>
        </w:rPr>
        <w:t>S</w:t>
      </w:r>
      <w:r w:rsidRPr="00130D55">
        <w:rPr>
          <w:rFonts w:asciiTheme="minorHAnsi" w:eastAsia="Tahoma" w:hAnsiTheme="minorHAnsi" w:cstheme="minorHAnsi"/>
          <w:spacing w:val="-2"/>
          <w:sz w:val="22"/>
          <w:szCs w:val="22"/>
        </w:rPr>
        <w:t>e</w:t>
      </w:r>
      <w:r w:rsidRPr="00130D55">
        <w:rPr>
          <w:rFonts w:asciiTheme="minorHAnsi" w:eastAsia="Tahoma" w:hAnsiTheme="minorHAnsi" w:cstheme="minorHAnsi"/>
          <w:sz w:val="22"/>
          <w:szCs w:val="22"/>
        </w:rPr>
        <w:t>rvi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c</w:t>
      </w:r>
      <w:r w:rsidRPr="00130D55">
        <w:rPr>
          <w:rFonts w:asciiTheme="minorHAnsi" w:eastAsia="Tahoma" w:hAnsiTheme="minorHAnsi" w:cstheme="minorHAnsi"/>
          <w:sz w:val="22"/>
          <w:szCs w:val="22"/>
        </w:rPr>
        <w:t xml:space="preserve">e </w:t>
      </w:r>
      <w:r w:rsidRPr="00130D55">
        <w:rPr>
          <w:rFonts w:asciiTheme="minorHAnsi" w:eastAsia="Tahoma" w:hAnsiTheme="minorHAnsi" w:cstheme="minorHAnsi"/>
          <w:spacing w:val="1"/>
          <w:sz w:val="22"/>
          <w:szCs w:val="22"/>
        </w:rPr>
        <w:t>P</w:t>
      </w:r>
      <w:r w:rsidRPr="00130D55">
        <w:rPr>
          <w:rFonts w:asciiTheme="minorHAnsi" w:eastAsia="Tahoma" w:hAnsiTheme="minorHAnsi" w:cstheme="minorHAnsi"/>
          <w:sz w:val="22"/>
          <w:szCs w:val="22"/>
        </w:rPr>
        <w:t>rovider</w:t>
      </w:r>
      <w:r w:rsidRPr="00130D55">
        <w:rPr>
          <w:rFonts w:asciiTheme="minorHAnsi" w:eastAsia="Tahoma" w:hAnsiTheme="minorHAnsi" w:cstheme="minorHAnsi"/>
          <w:spacing w:val="-3"/>
          <w:sz w:val="22"/>
          <w:szCs w:val="22"/>
        </w:rPr>
        <w:t xml:space="preserve"> </w:t>
      </w:r>
      <w:r w:rsidRPr="00130D55">
        <w:rPr>
          <w:rFonts w:asciiTheme="minorHAnsi" w:eastAsia="Tahoma" w:hAnsiTheme="minorHAnsi" w:cstheme="minorHAnsi"/>
          <w:sz w:val="22"/>
          <w:szCs w:val="22"/>
        </w:rPr>
        <w:t>(if appli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ca</w:t>
      </w:r>
      <w:r w:rsidRPr="00130D55">
        <w:rPr>
          <w:rFonts w:asciiTheme="minorHAnsi" w:eastAsia="Tahoma" w:hAnsiTheme="minorHAnsi" w:cstheme="minorHAnsi"/>
          <w:sz w:val="22"/>
          <w:szCs w:val="22"/>
        </w:rPr>
        <w:t>bl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e</w:t>
      </w:r>
      <w:r w:rsidRPr="00130D55">
        <w:rPr>
          <w:rFonts w:asciiTheme="minorHAnsi" w:eastAsia="Tahoma" w:hAnsiTheme="minorHAnsi" w:cstheme="minorHAnsi"/>
          <w:sz w:val="22"/>
          <w:szCs w:val="22"/>
        </w:rPr>
        <w:t>)</w:t>
      </w:r>
    </w:p>
    <w:p w14:paraId="57703D17" w14:textId="64AAFE9E" w:rsidR="00045C83" w:rsidRPr="00130D55" w:rsidRDefault="006F600A">
      <w:pPr>
        <w:spacing w:before="7" w:line="260" w:lineRule="exact"/>
        <w:ind w:left="832" w:right="3748"/>
        <w:rPr>
          <w:rFonts w:asciiTheme="minorHAnsi" w:eastAsia="Tahoma" w:hAnsiTheme="minorHAnsi" w:cstheme="minorHAnsi"/>
          <w:sz w:val="22"/>
          <w:szCs w:val="22"/>
        </w:rPr>
      </w:pP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In</w:t>
      </w:r>
      <w:r w:rsidRPr="00130D55">
        <w:rPr>
          <w:rFonts w:asciiTheme="minorHAnsi" w:eastAsia="Tahoma" w:hAnsiTheme="minorHAnsi" w:cstheme="minorHAnsi"/>
          <w:sz w:val="22"/>
          <w:szCs w:val="22"/>
        </w:rPr>
        <w:t>ter</w:t>
      </w:r>
      <w:r w:rsidRPr="00130D55">
        <w:rPr>
          <w:rFonts w:asciiTheme="minorHAnsi" w:eastAsia="Tahoma" w:hAnsiTheme="minorHAnsi" w:cstheme="minorHAnsi"/>
          <w:spacing w:val="-2"/>
          <w:sz w:val="22"/>
          <w:szCs w:val="22"/>
        </w:rPr>
        <w:t>n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e</w:t>
      </w:r>
      <w:r w:rsidRPr="00130D55">
        <w:rPr>
          <w:rFonts w:asciiTheme="minorHAnsi" w:eastAsia="Tahoma" w:hAnsiTheme="minorHAnsi" w:cstheme="minorHAnsi"/>
          <w:sz w:val="22"/>
          <w:szCs w:val="22"/>
        </w:rPr>
        <w:t xml:space="preserve">t </w:t>
      </w:r>
      <w:proofErr w:type="gramStart"/>
      <w:r w:rsidRPr="00130D55">
        <w:rPr>
          <w:rFonts w:asciiTheme="minorHAnsi" w:eastAsia="Tahoma" w:hAnsiTheme="minorHAnsi" w:cstheme="minorHAnsi"/>
          <w:spacing w:val="67"/>
          <w:sz w:val="22"/>
          <w:szCs w:val="22"/>
        </w:rPr>
        <w:t>Service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 xml:space="preserve"> </w:t>
      </w:r>
      <w:r w:rsidR="00B0063D" w:rsidRPr="00130D55">
        <w:rPr>
          <w:rFonts w:asciiTheme="minorHAnsi" w:eastAsia="Tahoma" w:hAnsiTheme="minorHAnsi" w:cstheme="minorHAnsi"/>
          <w:spacing w:val="66"/>
          <w:sz w:val="22"/>
          <w:szCs w:val="22"/>
        </w:rPr>
        <w:t xml:space="preserve"> 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Provider</w:t>
      </w:r>
      <w:proofErr w:type="gramEnd"/>
      <w:r w:rsidR="00B0063D" w:rsidRPr="00130D55">
        <w:rPr>
          <w:rFonts w:asciiTheme="minorHAnsi" w:eastAsia="Tahoma" w:hAnsiTheme="minorHAnsi" w:cstheme="minorHAnsi"/>
          <w:sz w:val="22"/>
          <w:szCs w:val="22"/>
        </w:rPr>
        <w:t xml:space="preserve"> </w:t>
      </w:r>
      <w:r w:rsidR="00B0063D" w:rsidRPr="00130D55">
        <w:rPr>
          <w:rFonts w:asciiTheme="minorHAnsi" w:eastAsia="Tahoma" w:hAnsiTheme="minorHAnsi" w:cstheme="minorHAnsi"/>
          <w:spacing w:val="66"/>
          <w:sz w:val="22"/>
          <w:szCs w:val="22"/>
        </w:rPr>
        <w:t xml:space="preserve"> 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 xml:space="preserve">of </w:t>
      </w:r>
      <w:r w:rsidR="00B0063D" w:rsidRPr="00130D55">
        <w:rPr>
          <w:rFonts w:asciiTheme="minorHAnsi" w:eastAsia="Tahoma" w:hAnsiTheme="minorHAnsi" w:cstheme="minorHAnsi"/>
          <w:spacing w:val="66"/>
          <w:sz w:val="22"/>
          <w:szCs w:val="22"/>
        </w:rPr>
        <w:t xml:space="preserve"> 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In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trud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e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 xml:space="preserve">r </w:t>
      </w:r>
      <w:r w:rsidR="00B0063D" w:rsidRPr="00130D55">
        <w:rPr>
          <w:rFonts w:asciiTheme="minorHAnsi" w:eastAsia="Tahoma" w:hAnsiTheme="minorHAnsi" w:cstheme="minorHAnsi"/>
          <w:spacing w:val="67"/>
          <w:sz w:val="22"/>
          <w:szCs w:val="22"/>
        </w:rPr>
        <w:t xml:space="preserve"> 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(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i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 xml:space="preserve">f </w:t>
      </w:r>
      <w:r w:rsidR="00B0063D" w:rsidRPr="00130D55">
        <w:rPr>
          <w:rFonts w:asciiTheme="minorHAnsi" w:eastAsia="Tahoma" w:hAnsiTheme="minorHAnsi" w:cstheme="minorHAnsi"/>
          <w:spacing w:val="66"/>
          <w:sz w:val="22"/>
          <w:szCs w:val="22"/>
        </w:rPr>
        <w:t xml:space="preserve"> 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a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pplic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a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bl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e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 xml:space="preserve">) 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C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om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mun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i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ca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tion</w:t>
      </w:r>
      <w:r w:rsidR="00B0063D" w:rsidRPr="00130D55">
        <w:rPr>
          <w:rFonts w:asciiTheme="minorHAnsi" w:eastAsia="Tahoma" w:hAnsiTheme="minorHAnsi" w:cstheme="minorHAnsi"/>
          <w:spacing w:val="10"/>
          <w:sz w:val="22"/>
          <w:szCs w:val="22"/>
        </w:rPr>
        <w:t xml:space="preserve"> 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Ca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rr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ie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rs</w:t>
      </w:r>
      <w:r w:rsidR="00B0063D" w:rsidRPr="00130D55">
        <w:rPr>
          <w:rFonts w:asciiTheme="minorHAnsi" w:eastAsia="Tahoma" w:hAnsiTheme="minorHAnsi" w:cstheme="minorHAnsi"/>
          <w:spacing w:val="12"/>
          <w:sz w:val="22"/>
          <w:szCs w:val="22"/>
        </w:rPr>
        <w:t xml:space="preserve"> 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(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l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o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ca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l</w:t>
      </w:r>
      <w:r w:rsidR="00B0063D" w:rsidRPr="00130D55">
        <w:rPr>
          <w:rFonts w:asciiTheme="minorHAnsi" w:eastAsia="Tahoma" w:hAnsiTheme="minorHAnsi" w:cstheme="minorHAnsi"/>
          <w:spacing w:val="10"/>
          <w:sz w:val="22"/>
          <w:szCs w:val="22"/>
        </w:rPr>
        <w:t xml:space="preserve"> 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an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d</w:t>
      </w:r>
      <w:r w:rsidR="00B0063D" w:rsidRPr="00130D55">
        <w:rPr>
          <w:rFonts w:asciiTheme="minorHAnsi" w:eastAsia="Tahoma" w:hAnsiTheme="minorHAnsi" w:cstheme="minorHAnsi"/>
          <w:spacing w:val="11"/>
          <w:sz w:val="22"/>
          <w:szCs w:val="22"/>
        </w:rPr>
        <w:t xml:space="preserve"> 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lo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n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g</w:t>
      </w:r>
      <w:r w:rsidR="00B0063D" w:rsidRPr="00130D55">
        <w:rPr>
          <w:rFonts w:asciiTheme="minorHAnsi" w:eastAsia="Tahoma" w:hAnsiTheme="minorHAnsi" w:cstheme="minorHAnsi"/>
          <w:spacing w:val="11"/>
          <w:sz w:val="22"/>
          <w:szCs w:val="22"/>
        </w:rPr>
        <w:t xml:space="preserve"> 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dist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ance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)</w:t>
      </w:r>
      <w:r w:rsidR="00B0063D" w:rsidRPr="00130D55">
        <w:rPr>
          <w:rFonts w:asciiTheme="minorHAnsi" w:eastAsia="Tahoma" w:hAnsiTheme="minorHAnsi" w:cstheme="minorHAnsi"/>
          <w:spacing w:val="10"/>
          <w:sz w:val="22"/>
          <w:szCs w:val="22"/>
        </w:rPr>
        <w:t xml:space="preserve"> 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B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u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si</w:t>
      </w:r>
      <w:r w:rsidR="00B0063D"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ne</w:t>
      </w:r>
      <w:r w:rsidR="00B0063D" w:rsidRPr="00130D55">
        <w:rPr>
          <w:rFonts w:asciiTheme="minorHAnsi" w:eastAsia="Tahoma" w:hAnsiTheme="minorHAnsi" w:cstheme="minorHAnsi"/>
          <w:sz w:val="22"/>
          <w:szCs w:val="22"/>
        </w:rPr>
        <w:t>ss</w:t>
      </w:r>
    </w:p>
    <w:p w14:paraId="07E47EF0" w14:textId="77777777" w:rsidR="00045C83" w:rsidRPr="00130D55" w:rsidRDefault="00B0063D">
      <w:pPr>
        <w:spacing w:line="240" w:lineRule="exact"/>
        <w:ind w:left="832"/>
        <w:rPr>
          <w:rFonts w:asciiTheme="minorHAnsi" w:eastAsia="Tahoma" w:hAnsiTheme="minorHAnsi" w:cstheme="minorHAnsi"/>
          <w:sz w:val="22"/>
          <w:szCs w:val="22"/>
        </w:rPr>
      </w:pPr>
      <w:r w:rsidRPr="00130D55">
        <w:rPr>
          <w:rFonts w:asciiTheme="minorHAnsi" w:eastAsia="Tahoma" w:hAnsiTheme="minorHAnsi" w:cstheme="minorHAnsi"/>
          <w:position w:val="-1"/>
          <w:sz w:val="22"/>
          <w:szCs w:val="22"/>
        </w:rPr>
        <w:t>P</w:t>
      </w:r>
      <w:r w:rsidRPr="00130D55">
        <w:rPr>
          <w:rFonts w:asciiTheme="minorHAnsi" w:eastAsia="Tahoma" w:hAnsiTheme="minorHAnsi" w:cstheme="minorHAnsi"/>
          <w:spacing w:val="-1"/>
          <w:position w:val="-1"/>
          <w:sz w:val="22"/>
          <w:szCs w:val="22"/>
        </w:rPr>
        <w:t>a</w:t>
      </w:r>
      <w:r w:rsidRPr="00130D55">
        <w:rPr>
          <w:rFonts w:asciiTheme="minorHAnsi" w:eastAsia="Tahoma" w:hAnsiTheme="minorHAnsi" w:cstheme="minorHAnsi"/>
          <w:position w:val="-1"/>
          <w:sz w:val="22"/>
          <w:szCs w:val="22"/>
        </w:rPr>
        <w:t>rtn</w:t>
      </w:r>
      <w:r w:rsidRPr="00130D55">
        <w:rPr>
          <w:rFonts w:asciiTheme="minorHAnsi" w:eastAsia="Tahoma" w:hAnsiTheme="minorHAnsi" w:cstheme="minorHAnsi"/>
          <w:spacing w:val="-2"/>
          <w:position w:val="-1"/>
          <w:sz w:val="22"/>
          <w:szCs w:val="22"/>
        </w:rPr>
        <w:t>e</w:t>
      </w:r>
      <w:r w:rsidRPr="00130D55">
        <w:rPr>
          <w:rFonts w:asciiTheme="minorHAnsi" w:eastAsia="Tahoma" w:hAnsiTheme="minorHAnsi" w:cstheme="minorHAnsi"/>
          <w:position w:val="-1"/>
          <w:sz w:val="22"/>
          <w:szCs w:val="22"/>
        </w:rPr>
        <w:t>rs</w:t>
      </w:r>
    </w:p>
    <w:p w14:paraId="63E68006" w14:textId="77777777" w:rsidR="00045C83" w:rsidRPr="00130D55" w:rsidRDefault="00B0063D">
      <w:pPr>
        <w:spacing w:line="240" w:lineRule="exact"/>
        <w:ind w:left="832"/>
        <w:rPr>
          <w:rFonts w:asciiTheme="minorHAnsi" w:eastAsia="Tahoma" w:hAnsiTheme="minorHAnsi" w:cstheme="minorHAnsi"/>
          <w:sz w:val="22"/>
          <w:szCs w:val="22"/>
        </w:rPr>
      </w:pP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In</w:t>
      </w:r>
      <w:r w:rsidRPr="00130D55">
        <w:rPr>
          <w:rFonts w:asciiTheme="minorHAnsi" w:eastAsia="Tahoma" w:hAnsiTheme="minorHAnsi" w:cstheme="minorHAnsi"/>
          <w:sz w:val="22"/>
          <w:szCs w:val="22"/>
        </w:rPr>
        <w:t>s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u</w:t>
      </w:r>
      <w:r w:rsidRPr="00130D55">
        <w:rPr>
          <w:rFonts w:asciiTheme="minorHAnsi" w:eastAsia="Tahoma" w:hAnsiTheme="minorHAnsi" w:cstheme="minorHAnsi"/>
          <w:sz w:val="22"/>
          <w:szCs w:val="22"/>
        </w:rPr>
        <w:t>r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anc</w:t>
      </w:r>
      <w:r w:rsidRPr="00130D55">
        <w:rPr>
          <w:rFonts w:asciiTheme="minorHAnsi" w:eastAsia="Tahoma" w:hAnsiTheme="minorHAnsi" w:cstheme="minorHAnsi"/>
          <w:sz w:val="22"/>
          <w:szCs w:val="22"/>
        </w:rPr>
        <w:t>e C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a</w:t>
      </w:r>
      <w:r w:rsidRPr="00130D55">
        <w:rPr>
          <w:rFonts w:asciiTheme="minorHAnsi" w:eastAsia="Tahoma" w:hAnsiTheme="minorHAnsi" w:cstheme="minorHAnsi"/>
          <w:sz w:val="22"/>
          <w:szCs w:val="22"/>
        </w:rPr>
        <w:t>rr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ie</w:t>
      </w:r>
      <w:r w:rsidRPr="00130D55">
        <w:rPr>
          <w:rFonts w:asciiTheme="minorHAnsi" w:eastAsia="Tahoma" w:hAnsiTheme="minorHAnsi" w:cstheme="minorHAnsi"/>
          <w:sz w:val="22"/>
          <w:szCs w:val="22"/>
        </w:rPr>
        <w:t>r</w:t>
      </w:r>
    </w:p>
    <w:p w14:paraId="1CCA40EC" w14:textId="77777777" w:rsidR="00045C83" w:rsidRPr="00130D55" w:rsidRDefault="00B0063D">
      <w:pPr>
        <w:spacing w:line="240" w:lineRule="exact"/>
        <w:ind w:left="832"/>
        <w:rPr>
          <w:rFonts w:asciiTheme="minorHAnsi" w:eastAsia="Tahoma" w:hAnsiTheme="minorHAnsi" w:cstheme="minorHAnsi"/>
          <w:sz w:val="22"/>
          <w:szCs w:val="22"/>
        </w:rPr>
      </w:pPr>
      <w:r w:rsidRPr="00130D55">
        <w:rPr>
          <w:rFonts w:asciiTheme="minorHAnsi" w:eastAsia="Tahoma" w:hAnsiTheme="minorHAnsi" w:cstheme="minorHAnsi"/>
          <w:spacing w:val="1"/>
          <w:sz w:val="22"/>
          <w:szCs w:val="22"/>
        </w:rPr>
        <w:t>E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x</w:t>
      </w:r>
      <w:r w:rsidRPr="00130D55">
        <w:rPr>
          <w:rFonts w:asciiTheme="minorHAnsi" w:eastAsia="Tahoma" w:hAnsiTheme="minorHAnsi" w:cstheme="minorHAnsi"/>
          <w:sz w:val="22"/>
          <w:szCs w:val="22"/>
        </w:rPr>
        <w:t>ter</w:t>
      </w:r>
      <w:r w:rsidRPr="00130D55">
        <w:rPr>
          <w:rFonts w:asciiTheme="minorHAnsi" w:eastAsia="Tahoma" w:hAnsiTheme="minorHAnsi" w:cstheme="minorHAnsi"/>
          <w:spacing w:val="-2"/>
          <w:sz w:val="22"/>
          <w:szCs w:val="22"/>
        </w:rPr>
        <w:t>n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a</w:t>
      </w:r>
      <w:r w:rsidRPr="00130D55">
        <w:rPr>
          <w:rFonts w:asciiTheme="minorHAnsi" w:eastAsia="Tahoma" w:hAnsiTheme="minorHAnsi" w:cstheme="minorHAnsi"/>
          <w:sz w:val="22"/>
          <w:szCs w:val="22"/>
        </w:rPr>
        <w:t>l R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e</w:t>
      </w:r>
      <w:r w:rsidRPr="00130D55">
        <w:rPr>
          <w:rFonts w:asciiTheme="minorHAnsi" w:eastAsia="Tahoma" w:hAnsiTheme="minorHAnsi" w:cstheme="minorHAnsi"/>
          <w:sz w:val="22"/>
          <w:szCs w:val="22"/>
        </w:rPr>
        <w:t>sponse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 xml:space="preserve"> </w:t>
      </w:r>
      <w:r w:rsidRPr="00130D55">
        <w:rPr>
          <w:rFonts w:asciiTheme="minorHAnsi" w:eastAsia="Tahoma" w:hAnsiTheme="minorHAnsi" w:cstheme="minorHAnsi"/>
          <w:spacing w:val="1"/>
          <w:sz w:val="22"/>
          <w:szCs w:val="22"/>
        </w:rPr>
        <w:t>T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ea</w:t>
      </w:r>
      <w:r w:rsidRPr="00130D55">
        <w:rPr>
          <w:rFonts w:asciiTheme="minorHAnsi" w:eastAsia="Tahoma" w:hAnsiTheme="minorHAnsi" w:cstheme="minorHAnsi"/>
          <w:sz w:val="22"/>
          <w:szCs w:val="22"/>
        </w:rPr>
        <w:t>m</w:t>
      </w:r>
      <w:r w:rsidRPr="00130D55">
        <w:rPr>
          <w:rFonts w:asciiTheme="minorHAnsi" w:eastAsia="Tahoma" w:hAnsiTheme="minorHAnsi" w:cstheme="minorHAnsi"/>
          <w:spacing w:val="-3"/>
          <w:sz w:val="22"/>
          <w:szCs w:val="22"/>
        </w:rPr>
        <w:t xml:space="preserve"> </w:t>
      </w:r>
      <w:r w:rsidRPr="00130D55">
        <w:rPr>
          <w:rFonts w:asciiTheme="minorHAnsi" w:eastAsia="Tahoma" w:hAnsiTheme="minorHAnsi" w:cstheme="minorHAnsi"/>
          <w:sz w:val="22"/>
          <w:szCs w:val="22"/>
        </w:rPr>
        <w:t>as appli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ca</w:t>
      </w:r>
      <w:r w:rsidRPr="00130D55">
        <w:rPr>
          <w:rFonts w:asciiTheme="minorHAnsi" w:eastAsia="Tahoma" w:hAnsiTheme="minorHAnsi" w:cstheme="minorHAnsi"/>
          <w:sz w:val="22"/>
          <w:szCs w:val="22"/>
        </w:rPr>
        <w:t>ble (</w:t>
      </w:r>
      <w:r w:rsidRPr="00130D55">
        <w:rPr>
          <w:rFonts w:asciiTheme="minorHAnsi" w:eastAsia="Tahoma" w:hAnsiTheme="minorHAnsi" w:cstheme="minorHAnsi"/>
          <w:spacing w:val="-3"/>
          <w:sz w:val="22"/>
          <w:szCs w:val="22"/>
        </w:rPr>
        <w:t>C</w:t>
      </w:r>
      <w:r w:rsidRPr="00130D55">
        <w:rPr>
          <w:rFonts w:asciiTheme="minorHAnsi" w:eastAsia="Tahoma" w:hAnsiTheme="minorHAnsi" w:cstheme="minorHAnsi"/>
          <w:spacing w:val="1"/>
          <w:sz w:val="22"/>
          <w:szCs w:val="22"/>
        </w:rPr>
        <w:t>E</w:t>
      </w:r>
      <w:r w:rsidRPr="00130D55">
        <w:rPr>
          <w:rFonts w:asciiTheme="minorHAnsi" w:eastAsia="Tahoma" w:hAnsiTheme="minorHAnsi" w:cstheme="minorHAnsi"/>
          <w:sz w:val="22"/>
          <w:szCs w:val="22"/>
        </w:rPr>
        <w:t>RT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 xml:space="preserve"> </w:t>
      </w:r>
      <w:r w:rsidRPr="00130D55">
        <w:rPr>
          <w:rFonts w:asciiTheme="minorHAnsi" w:eastAsia="Tahoma" w:hAnsiTheme="minorHAnsi" w:cstheme="minorHAnsi"/>
          <w:sz w:val="22"/>
          <w:szCs w:val="22"/>
        </w:rPr>
        <w:t>Co</w:t>
      </w:r>
      <w:r w:rsidRPr="00130D55">
        <w:rPr>
          <w:rFonts w:asciiTheme="minorHAnsi" w:eastAsia="Tahoma" w:hAnsiTheme="minorHAnsi" w:cstheme="minorHAnsi"/>
          <w:spacing w:val="-2"/>
          <w:sz w:val="22"/>
          <w:szCs w:val="22"/>
        </w:rPr>
        <w:t>o</w:t>
      </w:r>
      <w:r w:rsidRPr="00130D55">
        <w:rPr>
          <w:rFonts w:asciiTheme="minorHAnsi" w:eastAsia="Tahoma" w:hAnsiTheme="minorHAnsi" w:cstheme="minorHAnsi"/>
          <w:sz w:val="22"/>
          <w:szCs w:val="22"/>
        </w:rPr>
        <w:t>rdi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na</w:t>
      </w:r>
      <w:r w:rsidRPr="00130D55">
        <w:rPr>
          <w:rFonts w:asciiTheme="minorHAnsi" w:eastAsia="Tahoma" w:hAnsiTheme="minorHAnsi" w:cstheme="minorHAnsi"/>
          <w:sz w:val="22"/>
          <w:szCs w:val="22"/>
        </w:rPr>
        <w:t>tion C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en</w:t>
      </w:r>
      <w:r w:rsidRPr="00130D55">
        <w:rPr>
          <w:rFonts w:asciiTheme="minorHAnsi" w:eastAsia="Tahoma" w:hAnsiTheme="minorHAnsi" w:cstheme="minorHAnsi"/>
          <w:sz w:val="22"/>
          <w:szCs w:val="22"/>
        </w:rPr>
        <w:t>ter</w:t>
      </w:r>
      <w:r w:rsidRPr="00130D55">
        <w:rPr>
          <w:rFonts w:asciiTheme="minorHAnsi" w:eastAsia="Tahoma" w:hAnsiTheme="minorHAnsi" w:cstheme="minorHAnsi"/>
          <w:spacing w:val="2"/>
          <w:sz w:val="22"/>
          <w:szCs w:val="22"/>
        </w:rPr>
        <w:t xml:space="preserve"> </w:t>
      </w:r>
      <w:r w:rsidRPr="00130D55">
        <w:rPr>
          <w:rFonts w:asciiTheme="minorHAnsi" w:eastAsia="Tahoma" w:hAnsiTheme="minorHAnsi" w:cstheme="minorHAnsi"/>
          <w:sz w:val="22"/>
          <w:szCs w:val="22"/>
        </w:rPr>
        <w:t xml:space="preserve">1, </w:t>
      </w:r>
      <w:proofErr w:type="spellStart"/>
      <w:r w:rsidRPr="00130D55">
        <w:rPr>
          <w:rFonts w:asciiTheme="minorHAnsi" w:eastAsia="Tahoma" w:hAnsiTheme="minorHAnsi" w:cstheme="minorHAnsi"/>
          <w:spacing w:val="-3"/>
          <w:sz w:val="22"/>
          <w:szCs w:val="22"/>
        </w:rPr>
        <w:t>e</w:t>
      </w:r>
      <w:r w:rsidRPr="00130D55">
        <w:rPr>
          <w:rFonts w:asciiTheme="minorHAnsi" w:eastAsia="Tahoma" w:hAnsiTheme="minorHAnsi" w:cstheme="minorHAnsi"/>
          <w:sz w:val="22"/>
          <w:szCs w:val="22"/>
        </w:rPr>
        <w:t>tc</w:t>
      </w:r>
      <w:proofErr w:type="spellEnd"/>
      <w:r w:rsidRPr="00130D55">
        <w:rPr>
          <w:rFonts w:asciiTheme="minorHAnsi" w:eastAsia="Tahoma" w:hAnsiTheme="minorHAnsi" w:cstheme="minorHAnsi"/>
          <w:sz w:val="22"/>
          <w:szCs w:val="22"/>
        </w:rPr>
        <w:t xml:space="preserve">) 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La</w:t>
      </w:r>
      <w:r w:rsidRPr="00130D55">
        <w:rPr>
          <w:rFonts w:asciiTheme="minorHAnsi" w:eastAsia="Tahoma" w:hAnsiTheme="minorHAnsi" w:cstheme="minorHAnsi"/>
          <w:sz w:val="22"/>
          <w:szCs w:val="22"/>
        </w:rPr>
        <w:t>w</w:t>
      </w:r>
    </w:p>
    <w:p w14:paraId="16294FF0" w14:textId="77777777" w:rsidR="00045C83" w:rsidRPr="00130D55" w:rsidRDefault="00B0063D">
      <w:pPr>
        <w:spacing w:line="240" w:lineRule="exact"/>
        <w:ind w:left="832"/>
        <w:rPr>
          <w:rFonts w:asciiTheme="minorHAnsi" w:eastAsia="Tahoma" w:hAnsiTheme="minorHAnsi" w:cstheme="minorHAnsi"/>
          <w:sz w:val="22"/>
          <w:szCs w:val="22"/>
        </w:rPr>
      </w:pPr>
      <w:r w:rsidRPr="00130D55">
        <w:rPr>
          <w:rFonts w:asciiTheme="minorHAnsi" w:eastAsia="Tahoma" w:hAnsiTheme="minorHAnsi" w:cstheme="minorHAnsi"/>
          <w:spacing w:val="1"/>
          <w:sz w:val="22"/>
          <w:szCs w:val="22"/>
        </w:rPr>
        <w:t>E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n</w:t>
      </w:r>
      <w:r w:rsidRPr="00130D55">
        <w:rPr>
          <w:rFonts w:asciiTheme="minorHAnsi" w:eastAsia="Tahoma" w:hAnsiTheme="minorHAnsi" w:cstheme="minorHAnsi"/>
          <w:sz w:val="22"/>
          <w:szCs w:val="22"/>
        </w:rPr>
        <w:t>fo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rcemen</w:t>
      </w:r>
      <w:r w:rsidRPr="00130D55">
        <w:rPr>
          <w:rFonts w:asciiTheme="minorHAnsi" w:eastAsia="Tahoma" w:hAnsiTheme="minorHAnsi" w:cstheme="minorHAnsi"/>
          <w:sz w:val="22"/>
          <w:szCs w:val="22"/>
        </w:rPr>
        <w:t>t</w:t>
      </w:r>
      <w:r w:rsidRPr="00130D55">
        <w:rPr>
          <w:rFonts w:asciiTheme="minorHAnsi" w:eastAsia="Tahoma" w:hAnsiTheme="minorHAnsi" w:cstheme="minorHAnsi"/>
          <w:spacing w:val="2"/>
          <w:sz w:val="22"/>
          <w:szCs w:val="22"/>
        </w:rPr>
        <w:t xml:space="preserve"> </w:t>
      </w:r>
      <w:r w:rsidRPr="00130D55">
        <w:rPr>
          <w:rFonts w:asciiTheme="minorHAnsi" w:eastAsia="Tahoma" w:hAnsiTheme="minorHAnsi" w:cstheme="minorHAnsi"/>
          <w:sz w:val="22"/>
          <w:szCs w:val="22"/>
        </w:rPr>
        <w:t>Ag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enc</w:t>
      </w:r>
      <w:r w:rsidRPr="00130D55">
        <w:rPr>
          <w:rFonts w:asciiTheme="minorHAnsi" w:eastAsia="Tahoma" w:hAnsiTheme="minorHAnsi" w:cstheme="minorHAnsi"/>
          <w:sz w:val="22"/>
          <w:szCs w:val="22"/>
        </w:rPr>
        <w:t>i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e</w:t>
      </w:r>
      <w:r w:rsidRPr="00130D55">
        <w:rPr>
          <w:rFonts w:asciiTheme="minorHAnsi" w:eastAsia="Tahoma" w:hAnsiTheme="minorHAnsi" w:cstheme="minorHAnsi"/>
          <w:sz w:val="22"/>
          <w:szCs w:val="22"/>
        </w:rPr>
        <w:t>s as appli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ca</w:t>
      </w:r>
      <w:r w:rsidRPr="00130D55">
        <w:rPr>
          <w:rFonts w:asciiTheme="minorHAnsi" w:eastAsia="Tahoma" w:hAnsiTheme="minorHAnsi" w:cstheme="minorHAnsi"/>
          <w:sz w:val="22"/>
          <w:szCs w:val="22"/>
        </w:rPr>
        <w:t>ble inn loc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a</w:t>
      </w:r>
      <w:r w:rsidRPr="00130D55">
        <w:rPr>
          <w:rFonts w:asciiTheme="minorHAnsi" w:eastAsia="Tahoma" w:hAnsiTheme="minorHAnsi" w:cstheme="minorHAnsi"/>
          <w:sz w:val="22"/>
          <w:szCs w:val="22"/>
        </w:rPr>
        <w:t>l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 xml:space="preserve"> </w:t>
      </w:r>
      <w:r w:rsidRPr="00130D55">
        <w:rPr>
          <w:rFonts w:asciiTheme="minorHAnsi" w:eastAsia="Tahoma" w:hAnsiTheme="minorHAnsi" w:cstheme="minorHAnsi"/>
          <w:sz w:val="22"/>
          <w:szCs w:val="22"/>
        </w:rPr>
        <w:t>j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u</w:t>
      </w:r>
      <w:r w:rsidRPr="00130D55">
        <w:rPr>
          <w:rFonts w:asciiTheme="minorHAnsi" w:eastAsia="Tahoma" w:hAnsiTheme="minorHAnsi" w:cstheme="minorHAnsi"/>
          <w:sz w:val="22"/>
          <w:szCs w:val="22"/>
        </w:rPr>
        <w:t>ri</w:t>
      </w:r>
      <w:r w:rsidRPr="00130D55">
        <w:rPr>
          <w:rFonts w:asciiTheme="minorHAnsi" w:eastAsia="Tahoma" w:hAnsiTheme="minorHAnsi" w:cstheme="minorHAnsi"/>
          <w:spacing w:val="-3"/>
          <w:sz w:val="22"/>
          <w:szCs w:val="22"/>
        </w:rPr>
        <w:t>s</w:t>
      </w:r>
      <w:r w:rsidRPr="00130D55">
        <w:rPr>
          <w:rFonts w:asciiTheme="minorHAnsi" w:eastAsia="Tahoma" w:hAnsiTheme="minorHAnsi" w:cstheme="minorHAnsi"/>
          <w:sz w:val="22"/>
          <w:szCs w:val="22"/>
        </w:rPr>
        <w:t>di</w:t>
      </w:r>
      <w:r w:rsidRPr="00130D55">
        <w:rPr>
          <w:rFonts w:asciiTheme="minorHAnsi" w:eastAsia="Tahoma" w:hAnsiTheme="minorHAnsi" w:cstheme="minorHAnsi"/>
          <w:spacing w:val="-1"/>
          <w:sz w:val="22"/>
          <w:szCs w:val="22"/>
        </w:rPr>
        <w:t>c</w:t>
      </w:r>
      <w:r w:rsidRPr="00130D55">
        <w:rPr>
          <w:rFonts w:asciiTheme="minorHAnsi" w:eastAsia="Tahoma" w:hAnsiTheme="minorHAnsi" w:cstheme="minorHAnsi"/>
          <w:sz w:val="22"/>
          <w:szCs w:val="22"/>
        </w:rPr>
        <w:t>tion</w:t>
      </w:r>
    </w:p>
    <w:p w14:paraId="49EC787D" w14:textId="77777777" w:rsidR="00045C83" w:rsidRPr="00130D55" w:rsidRDefault="00045C83">
      <w:pPr>
        <w:spacing w:before="11" w:line="220" w:lineRule="exact"/>
        <w:rPr>
          <w:rFonts w:asciiTheme="minorHAnsi" w:hAnsiTheme="minorHAnsi" w:cstheme="minorHAnsi"/>
          <w:sz w:val="22"/>
          <w:szCs w:val="22"/>
        </w:rPr>
      </w:pPr>
    </w:p>
    <w:p w14:paraId="0FD72622" w14:textId="63BA881C" w:rsidR="00045C83" w:rsidRPr="006F600A" w:rsidRDefault="00B0063D">
      <w:pPr>
        <w:ind w:left="11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n 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sponse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 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z w:val="24"/>
          <w:szCs w:val="24"/>
        </w:rPr>
        <w:t>ste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co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prom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sponse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ea</w:t>
      </w:r>
      <w:r w:rsidRPr="006F600A">
        <w:rPr>
          <w:rFonts w:asciiTheme="minorHAnsi" w:eastAsia="Tahoma" w:hAnsiTheme="minorHAnsi" w:cstheme="minorHAnsi"/>
          <w:sz w:val="24"/>
          <w:szCs w:val="24"/>
        </w:rPr>
        <w:t>m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ig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ee</w:t>
      </w:r>
      <w:r w:rsidRPr="006F600A">
        <w:rPr>
          <w:rFonts w:asciiTheme="minorHAnsi" w:eastAsia="Tahoma" w:hAnsiTheme="minorHAnsi" w:cstheme="minorHAnsi"/>
          <w:sz w:val="24"/>
          <w:szCs w:val="24"/>
        </w:rPr>
        <w:t>s will:</w:t>
      </w:r>
    </w:p>
    <w:p w14:paraId="4BDEAE35" w14:textId="77777777" w:rsidR="00045C83" w:rsidRPr="006F600A" w:rsidRDefault="00045C83">
      <w:pPr>
        <w:spacing w:before="17" w:line="260" w:lineRule="exact"/>
        <w:rPr>
          <w:rFonts w:asciiTheme="minorHAnsi" w:hAnsiTheme="minorHAnsi" w:cstheme="minorHAnsi"/>
          <w:sz w:val="24"/>
          <w:szCs w:val="24"/>
        </w:rPr>
      </w:pPr>
    </w:p>
    <w:p w14:paraId="38CE0883" w14:textId="77777777" w:rsidR="00045C83" w:rsidRPr="006F600A" w:rsidRDefault="00B0063D">
      <w:pPr>
        <w:ind w:left="47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1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co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prom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/s is isol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ted on/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rom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twork.</w:t>
      </w:r>
    </w:p>
    <w:p w14:paraId="53295A96" w14:textId="77777777" w:rsidR="00045C83" w:rsidRPr="006F600A" w:rsidRDefault="00B0063D">
      <w:pPr>
        <w:spacing w:before="1"/>
        <w:ind w:left="832" w:right="475" w:hanging="36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2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Ga</w:t>
      </w:r>
      <w:r w:rsidRPr="006F600A">
        <w:rPr>
          <w:rFonts w:asciiTheme="minorHAnsi" w:eastAsia="Tahoma" w:hAnsiTheme="minorHAnsi" w:cstheme="minorHAnsi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r,</w:t>
      </w:r>
      <w:r w:rsidRPr="006F600A">
        <w:rPr>
          <w:rFonts w:asciiTheme="minorHAnsi" w:eastAsia="Tahoma" w:hAnsiTheme="minorHAnsi" w:cstheme="minorHAnsi"/>
          <w:spacing w:val="1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1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na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z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1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1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logs</w:t>
      </w:r>
      <w:r w:rsidRPr="006F600A">
        <w:rPr>
          <w:rFonts w:asciiTheme="minorHAnsi" w:eastAsia="Tahoma" w:hAnsiTheme="minorHAnsi" w:cstheme="minorHAnsi"/>
          <w:spacing w:val="1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ted</w:t>
      </w:r>
      <w:r w:rsidRPr="006F600A">
        <w:rPr>
          <w:rFonts w:asciiTheme="minorHAnsi" w:eastAsia="Tahoma" w:hAnsiTheme="minorHAnsi" w:cstheme="minorHAnsi"/>
          <w:spacing w:val="1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</w:t>
      </w:r>
      <w:r w:rsidRPr="006F600A">
        <w:rPr>
          <w:rFonts w:asciiTheme="minorHAnsi" w:eastAsia="Tahoma" w:hAnsiTheme="minorHAnsi" w:cstheme="minorHAnsi"/>
          <w:spacing w:val="1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om</w:t>
      </w:r>
      <w:r w:rsidRPr="006F600A">
        <w:rPr>
          <w:rFonts w:asciiTheme="minorHAnsi" w:eastAsia="Tahoma" w:hAnsiTheme="minorHAnsi" w:cstheme="minorHAnsi"/>
          <w:spacing w:val="1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var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1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cen</w:t>
      </w:r>
      <w:r w:rsidRPr="006F600A">
        <w:rPr>
          <w:rFonts w:asciiTheme="minorHAnsi" w:eastAsia="Tahoma" w:hAnsiTheme="minorHAnsi" w:cstheme="minorHAnsi"/>
          <w:sz w:val="24"/>
          <w:szCs w:val="24"/>
        </w:rPr>
        <w:t>tral</w:t>
      </w:r>
      <w:r w:rsidRPr="006F600A">
        <w:rPr>
          <w:rFonts w:asciiTheme="minorHAnsi" w:eastAsia="Tahoma" w:hAnsiTheme="minorHAnsi" w:cstheme="minorHAnsi"/>
          <w:spacing w:val="1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lo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l 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gu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rds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trols</w:t>
      </w:r>
    </w:p>
    <w:p w14:paraId="748513E4" w14:textId="77777777" w:rsidR="00045C83" w:rsidRPr="006F600A" w:rsidRDefault="00B0063D">
      <w:pPr>
        <w:spacing w:line="260" w:lineRule="exact"/>
        <w:ind w:left="47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3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du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ppr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pri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te for</w:t>
      </w:r>
      <w:r w:rsidRPr="006F600A">
        <w:rPr>
          <w:rFonts w:asciiTheme="minorHAnsi" w:eastAsia="Tahoma" w:hAnsiTheme="minorHAnsi" w:cstheme="minorHAnsi"/>
          <w:spacing w:val="-4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sic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lysis of co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syst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.</w:t>
      </w:r>
    </w:p>
    <w:p w14:paraId="30590525" w14:textId="77777777" w:rsidR="00045C83" w:rsidRPr="006F600A" w:rsidRDefault="00B0063D">
      <w:pPr>
        <w:spacing w:line="260" w:lineRule="exact"/>
        <w:ind w:left="47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4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ter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 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x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 dep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rtm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ts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ti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 as a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propri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te.</w:t>
      </w:r>
    </w:p>
    <w:p w14:paraId="622724E5" w14:textId="77777777" w:rsidR="00045C83" w:rsidRPr="006F600A" w:rsidRDefault="00B0063D">
      <w:pPr>
        <w:spacing w:before="3"/>
        <w:ind w:left="832" w:right="68" w:hanging="36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5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Make for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sic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log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lysis ava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ble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to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pro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ri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te 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w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rcemen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or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rd ind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stry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rity pe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so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nne</w:t>
      </w:r>
      <w:r w:rsidRPr="006F600A">
        <w:rPr>
          <w:rFonts w:asciiTheme="minorHAnsi" w:eastAsia="Tahoma" w:hAnsiTheme="minorHAnsi" w:cstheme="minorHAnsi"/>
          <w:sz w:val="24"/>
          <w:szCs w:val="24"/>
        </w:rPr>
        <w:t>l, as 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quir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d.</w:t>
      </w:r>
    </w:p>
    <w:p w14:paraId="12BF57D6" w14:textId="77777777" w:rsidR="00045C83" w:rsidRPr="006F600A" w:rsidRDefault="00B0063D">
      <w:pPr>
        <w:ind w:left="832" w:right="66" w:hanging="36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6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Ass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st</w:t>
      </w:r>
      <w:r w:rsidRPr="006F600A">
        <w:rPr>
          <w:rFonts w:asciiTheme="minorHAnsi" w:eastAsia="Tahoma" w:hAnsiTheme="minorHAnsi" w:cstheme="minorHAnsi"/>
          <w:spacing w:val="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5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rcemen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rd</w:t>
      </w:r>
      <w:r w:rsidRPr="006F600A">
        <w:rPr>
          <w:rFonts w:asciiTheme="minorHAnsi" w:eastAsia="Tahoma" w:hAnsiTheme="minorHAnsi" w:cstheme="minorHAnsi"/>
          <w:spacing w:val="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dust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so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nne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5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in</w:t>
      </w:r>
      <w:r w:rsidRPr="006F600A">
        <w:rPr>
          <w:rFonts w:asciiTheme="minorHAnsi" w:eastAsia="Tahoma" w:hAnsiTheme="minorHAnsi" w:cstheme="minorHAnsi"/>
          <w:spacing w:val="5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vest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gati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5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sz w:val="24"/>
          <w:szCs w:val="24"/>
        </w:rPr>
        <w:t>ss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s,</w:t>
      </w:r>
      <w:r w:rsidRPr="006F600A">
        <w:rPr>
          <w:rFonts w:asciiTheme="minorHAnsi" w:eastAsia="Tahoma" w:hAnsiTheme="minorHAnsi" w:cstheme="minorHAnsi"/>
          <w:spacing w:val="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ding in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ros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tions.</w:t>
      </w:r>
    </w:p>
    <w:p w14:paraId="51995CC5" w14:textId="77777777" w:rsidR="00045C83" w:rsidRDefault="00045C83">
      <w:pPr>
        <w:spacing w:before="5" w:line="160" w:lineRule="exact"/>
        <w:rPr>
          <w:sz w:val="16"/>
          <w:szCs w:val="16"/>
        </w:rPr>
      </w:pPr>
    </w:p>
    <w:p w14:paraId="0388DBF8" w14:textId="77777777" w:rsidR="00045C83" w:rsidRPr="006F600A" w:rsidRDefault="00045C83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14:paraId="346B69E0" w14:textId="06A76560" w:rsidR="00045C83" w:rsidRPr="006F600A" w:rsidRDefault="00B0063D">
      <w:pPr>
        <w:spacing w:line="258" w:lineRule="auto"/>
        <w:ind w:left="111" w:right="854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The 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rd co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pa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 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z w:val="24"/>
          <w:szCs w:val="24"/>
        </w:rPr>
        <w:t>e individu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lly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ic 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q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ir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emen</w:t>
      </w:r>
      <w:r w:rsidRPr="006F600A">
        <w:rPr>
          <w:rFonts w:asciiTheme="minorHAnsi" w:eastAsia="Tahoma" w:hAnsiTheme="minorHAnsi" w:cstheme="minorHAnsi"/>
          <w:sz w:val="24"/>
          <w:szCs w:val="24"/>
        </w:rPr>
        <w:t>ts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sponse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m 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st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>dr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ss in 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porti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pe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ted or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br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eache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s of </w:t>
      </w:r>
      <w:r w:rsidR="0079098E" w:rsidRPr="006F600A">
        <w:rPr>
          <w:rFonts w:asciiTheme="minorHAnsi" w:eastAsia="Tahoma" w:hAnsiTheme="minorHAnsi" w:cstheme="minorHAnsi"/>
          <w:sz w:val="24"/>
          <w:szCs w:val="24"/>
        </w:rPr>
        <w:t>sensitive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 dat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.</w:t>
      </w:r>
    </w:p>
    <w:p w14:paraId="17C9735F" w14:textId="77777777" w:rsidR="00045C83" w:rsidRPr="006F600A" w:rsidRDefault="00045C83">
      <w:pPr>
        <w:spacing w:before="18" w:line="200" w:lineRule="exact"/>
        <w:rPr>
          <w:rFonts w:asciiTheme="minorHAnsi" w:hAnsiTheme="minorHAnsi" w:cstheme="minorHAnsi"/>
          <w:sz w:val="24"/>
          <w:szCs w:val="24"/>
        </w:rPr>
      </w:pPr>
    </w:p>
    <w:p w14:paraId="265BB172" w14:textId="77777777" w:rsidR="00045C83" w:rsidRPr="006F600A" w:rsidRDefault="00B0063D">
      <w:pPr>
        <w:ind w:left="11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Inc</w:t>
      </w:r>
      <w:r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sponse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notifi</w:t>
      </w:r>
      <w:r w:rsidRPr="006F600A">
        <w:rPr>
          <w:rFonts w:asciiTheme="minorHAnsi" w:eastAsia="Tahoma" w:hAnsiTheme="minorHAnsi" w:cstheme="minorHAnsi"/>
          <w:spacing w:val="-4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tions 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rio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rd s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heme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</w:p>
    <w:p w14:paraId="26B32327" w14:textId="77777777" w:rsidR="00045C83" w:rsidRPr="006F600A" w:rsidRDefault="00045C83">
      <w:pPr>
        <w:spacing w:before="17" w:line="240" w:lineRule="exact"/>
        <w:rPr>
          <w:rFonts w:asciiTheme="minorHAnsi" w:hAnsiTheme="minorHAnsi" w:cstheme="minorHAnsi"/>
          <w:sz w:val="24"/>
          <w:szCs w:val="24"/>
        </w:rPr>
      </w:pPr>
    </w:p>
    <w:p w14:paraId="4158669C" w14:textId="77777777" w:rsidR="00045C83" w:rsidRPr="006F600A" w:rsidRDefault="00B0063D">
      <w:pPr>
        <w:spacing w:line="240" w:lineRule="exact"/>
        <w:ind w:left="832" w:right="597" w:hanging="360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1. </w:t>
      </w:r>
      <w:r w:rsidRPr="006F600A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 a susp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breach,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rm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cer</w:t>
      </w:r>
      <w:r w:rsidRPr="006F600A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ne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er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6F600A">
        <w:rPr>
          <w:rFonts w:asciiTheme="minorHAnsi" w:eastAsia="Arial" w:hAnsiTheme="minorHAnsi" w:cstheme="minorHAnsi"/>
          <w:sz w:val="24"/>
          <w:szCs w:val="24"/>
        </w:rPr>
        <w:t>ate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77654789" w14:textId="77777777" w:rsidR="00045C83" w:rsidRPr="006F600A" w:rsidRDefault="00045C83">
      <w:pPr>
        <w:spacing w:before="6" w:line="140" w:lineRule="exact"/>
        <w:rPr>
          <w:rFonts w:asciiTheme="minorHAnsi" w:hAnsiTheme="minorHAnsi" w:cstheme="minorHAnsi"/>
          <w:sz w:val="24"/>
          <w:szCs w:val="24"/>
        </w:rPr>
      </w:pPr>
    </w:p>
    <w:p w14:paraId="03763CF2" w14:textId="77777777" w:rsidR="00045C83" w:rsidRPr="006F600A" w:rsidRDefault="00B0063D">
      <w:pPr>
        <w:ind w:left="472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2. </w:t>
      </w:r>
      <w:r w:rsidRPr="006F600A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6F600A">
        <w:rPr>
          <w:rFonts w:asciiTheme="minorHAnsi" w:eastAsia="Arial" w:hAnsiTheme="minorHAnsi" w:cstheme="minorHAnsi"/>
          <w:sz w:val="24"/>
          <w:szCs w:val="24"/>
        </w:rPr>
        <w:t>l car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t an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al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esti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sus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curity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breac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6A0CD239" w14:textId="77777777" w:rsidR="00045C83" w:rsidRPr="006F600A" w:rsidRDefault="00045C83">
      <w:pPr>
        <w:spacing w:before="8" w:line="140" w:lineRule="exact"/>
        <w:rPr>
          <w:rFonts w:asciiTheme="minorHAnsi" w:hAnsiTheme="minorHAnsi" w:cstheme="minorHAnsi"/>
          <w:sz w:val="24"/>
          <w:szCs w:val="24"/>
        </w:rPr>
      </w:pPr>
    </w:p>
    <w:p w14:paraId="08E9CB66" w14:textId="77777777" w:rsidR="00045C83" w:rsidRPr="006F600A" w:rsidRDefault="00B0063D">
      <w:pPr>
        <w:spacing w:line="240" w:lineRule="exact"/>
        <w:ind w:left="832" w:right="102" w:hanging="360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 xml:space="preserve">3. </w:t>
      </w:r>
      <w:r w:rsidRPr="006F600A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 co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breach h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ur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,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cer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l 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ert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z w:val="24"/>
          <w:szCs w:val="24"/>
        </w:rPr>
        <w:t>eme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t 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 b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 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es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ay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ff</w:t>
      </w:r>
      <w:r w:rsidRPr="006F600A">
        <w:rPr>
          <w:rFonts w:asciiTheme="minorHAnsi" w:eastAsia="Arial" w:hAnsiTheme="minorHAnsi" w:cstheme="minorHAnsi"/>
          <w:sz w:val="24"/>
          <w:szCs w:val="24"/>
        </w:rPr>
        <w:t>ected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by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omis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0C2CB0BF" w14:textId="77777777" w:rsidR="00045C83" w:rsidRPr="006F600A" w:rsidRDefault="00045C83">
      <w:pPr>
        <w:spacing w:before="7" w:line="240" w:lineRule="exact"/>
        <w:rPr>
          <w:rFonts w:asciiTheme="minorHAnsi" w:hAnsiTheme="minorHAnsi" w:cstheme="minorHAnsi"/>
          <w:sz w:val="24"/>
          <w:szCs w:val="24"/>
        </w:rPr>
      </w:pPr>
    </w:p>
    <w:p w14:paraId="298534B4" w14:textId="77777777" w:rsidR="00045C83" w:rsidRPr="006F600A" w:rsidRDefault="00B0063D">
      <w:pPr>
        <w:ind w:left="174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b/>
          <w:spacing w:val="-1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b/>
          <w:spacing w:val="1"/>
          <w:sz w:val="24"/>
          <w:szCs w:val="24"/>
        </w:rPr>
        <w:t>IS</w:t>
      </w:r>
      <w:r w:rsidRPr="006F600A">
        <w:rPr>
          <w:rFonts w:asciiTheme="minorHAnsi" w:eastAsia="Arial" w:hAnsiTheme="minorHAnsi" w:cstheme="minorHAnsi"/>
          <w:b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b/>
          <w:spacing w:val="-7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b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b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b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b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b/>
          <w:sz w:val="24"/>
          <w:szCs w:val="24"/>
        </w:rPr>
        <w:t>s</w:t>
      </w:r>
    </w:p>
    <w:p w14:paraId="7643A266" w14:textId="77777777" w:rsidR="00045C83" w:rsidRPr="006F600A" w:rsidRDefault="00045C83">
      <w:pPr>
        <w:spacing w:before="1" w:line="260" w:lineRule="exact"/>
        <w:rPr>
          <w:rFonts w:asciiTheme="minorHAnsi" w:hAnsiTheme="minorHAnsi" w:cstheme="minorHAnsi"/>
          <w:sz w:val="24"/>
          <w:szCs w:val="24"/>
        </w:rPr>
      </w:pPr>
    </w:p>
    <w:p w14:paraId="1BBA0810" w14:textId="77777777" w:rsidR="00045C83" w:rsidRPr="006F600A" w:rsidRDefault="00B0063D" w:rsidP="00130D55">
      <w:pPr>
        <w:pStyle w:val="ListParagraph"/>
        <w:numPr>
          <w:ilvl w:val="0"/>
          <w:numId w:val="32"/>
        </w:numPr>
        <w:spacing w:line="240" w:lineRule="exact"/>
        <w:ind w:right="683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com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omise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es 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d accou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s,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ement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4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ng proced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:</w:t>
      </w:r>
    </w:p>
    <w:p w14:paraId="4AD3FB98" w14:textId="77777777" w:rsidR="00045C83" w:rsidRPr="006F600A" w:rsidRDefault="00045C83">
      <w:pPr>
        <w:spacing w:before="10" w:line="240" w:lineRule="exact"/>
        <w:rPr>
          <w:rFonts w:asciiTheme="minorHAnsi" w:hAnsiTheme="minorHAnsi" w:cstheme="minorHAnsi"/>
          <w:sz w:val="24"/>
          <w:szCs w:val="24"/>
        </w:rPr>
      </w:pPr>
    </w:p>
    <w:p w14:paraId="4167CF62" w14:textId="4C9DFB83" w:rsidR="00045C83" w:rsidRPr="006F600A" w:rsidRDefault="00B0063D" w:rsidP="00130D55">
      <w:pPr>
        <w:pStyle w:val="ListParagraph"/>
        <w:numPr>
          <w:ilvl w:val="0"/>
          <w:numId w:val="32"/>
        </w:numPr>
        <w:tabs>
          <w:tab w:val="left" w:pos="820"/>
        </w:tabs>
        <w:ind w:right="636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z w:val="24"/>
          <w:szCs w:val="24"/>
        </w:rPr>
        <w:t>n any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ems or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sses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ch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 l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nt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pre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r 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sure.</w:t>
      </w:r>
    </w:p>
    <w:p w14:paraId="468BC249" w14:textId="4FAF2A80" w:rsidR="00045C83" w:rsidRPr="006F600A" w:rsidRDefault="00B0063D" w:rsidP="00130D55">
      <w:pPr>
        <w:pStyle w:val="ListParagraph"/>
        <w:numPr>
          <w:ilvl w:val="0"/>
          <w:numId w:val="32"/>
        </w:numPr>
        <w:spacing w:line="280" w:lineRule="exact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Al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ert</w:t>
      </w:r>
      <w:r w:rsidRPr="006F600A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l </w:t>
      </w:r>
      <w:r w:rsidRPr="006F600A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ff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ed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rt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es</w:t>
      </w:r>
      <w:r w:rsidRPr="006F600A">
        <w:rPr>
          <w:rFonts w:asciiTheme="minorHAnsi" w:eastAsia="Arial" w:hAnsiTheme="minorHAnsi" w:cstheme="minorHAnsi"/>
          <w:spacing w:val="-4"/>
          <w:position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d au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es su</w:t>
      </w:r>
      <w:r w:rsidRPr="006F600A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h as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4"/>
          <w:position w:val="-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erchant</w:t>
      </w:r>
      <w:r w:rsidRPr="006F600A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k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(</w:t>
      </w:r>
      <w:r w:rsidRPr="006F600A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r 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k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)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, 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Vi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sa F</w:t>
      </w:r>
      <w:r w:rsidRPr="006F600A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</w:p>
    <w:p w14:paraId="7AA942A2" w14:textId="77777777" w:rsidR="00045C83" w:rsidRPr="006F600A" w:rsidRDefault="00B0063D" w:rsidP="00130D55">
      <w:pPr>
        <w:pStyle w:val="ListParagraph"/>
        <w:numPr>
          <w:ilvl w:val="1"/>
          <w:numId w:val="32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, 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aw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ceme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4A6E3211" w14:textId="78807C2B" w:rsidR="00045C83" w:rsidRPr="006F600A" w:rsidRDefault="00B0063D" w:rsidP="00130D55">
      <w:pPr>
        <w:pStyle w:val="ListParagraph"/>
        <w:numPr>
          <w:ilvl w:val="0"/>
          <w:numId w:val="32"/>
        </w:numPr>
        <w:spacing w:before="97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l 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pro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sed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omp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sed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d 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 V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sa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</w:p>
    <w:p w14:paraId="0083A1B4" w14:textId="77777777" w:rsidR="00045C83" w:rsidRPr="006F600A" w:rsidRDefault="00B0063D" w:rsidP="00130D55">
      <w:pPr>
        <w:pStyle w:val="ListParagraph"/>
        <w:numPr>
          <w:ilvl w:val="1"/>
          <w:numId w:val="32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ol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 24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hr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>.</w:t>
      </w:r>
    </w:p>
    <w:p w14:paraId="54DF1C9A" w14:textId="7DAA5E2D" w:rsidR="00045C83" w:rsidRPr="006F600A" w:rsidRDefault="00B0063D" w:rsidP="00130D55">
      <w:pPr>
        <w:pStyle w:val="ListParagraph"/>
        <w:numPr>
          <w:ilvl w:val="0"/>
          <w:numId w:val="32"/>
        </w:numPr>
        <w:spacing w:before="95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ore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v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it</w:t>
      </w:r>
      <w:r w:rsidRPr="006F600A">
        <w:rPr>
          <w:rFonts w:asciiTheme="minorHAnsi" w:eastAsia="Arial" w:hAnsiTheme="minorHAnsi" w:cstheme="minorHAnsi"/>
          <w:sz w:val="24"/>
          <w:szCs w:val="24"/>
        </w:rPr>
        <w:t>:</w:t>
      </w:r>
    </w:p>
    <w:p w14:paraId="0E593237" w14:textId="77777777" w:rsidR="00045C83" w:rsidRPr="006F600A" w:rsidRDefault="003F2FC4" w:rsidP="00130D55">
      <w:pPr>
        <w:pStyle w:val="ListParagraph"/>
        <w:numPr>
          <w:ilvl w:val="1"/>
          <w:numId w:val="32"/>
        </w:numPr>
        <w:spacing w:before="1"/>
        <w:rPr>
          <w:rFonts w:asciiTheme="minorHAnsi" w:eastAsia="Arial" w:hAnsiTheme="minorHAnsi" w:cstheme="minorHAnsi"/>
          <w:sz w:val="24"/>
          <w:szCs w:val="24"/>
        </w:rPr>
        <w:sectPr w:rsidR="00045C83" w:rsidRPr="006F600A">
          <w:headerReference w:type="default" r:id="rId12"/>
          <w:pgSz w:w="12240" w:h="16840"/>
          <w:pgMar w:top="1560" w:right="940" w:bottom="280" w:left="940" w:header="0" w:footer="0" w:gutter="0"/>
          <w:cols w:space="720"/>
        </w:sectPr>
      </w:pPr>
      <w:hyperlink r:id="rId13"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ht</w:t>
        </w:r>
        <w:r w:rsidR="00B0063D" w:rsidRPr="006F600A">
          <w:rPr>
            <w:rFonts w:asciiTheme="minorHAnsi" w:eastAsia="Arial" w:hAnsiTheme="minorHAnsi" w:cstheme="minorHAnsi"/>
            <w:spacing w:val="2"/>
            <w:sz w:val="24"/>
            <w:szCs w:val="24"/>
          </w:rPr>
          <w:t>t</w:t>
        </w:r>
        <w:r w:rsidR="00B0063D" w:rsidRPr="006F600A">
          <w:rPr>
            <w:rFonts w:asciiTheme="minorHAnsi" w:eastAsia="Arial" w:hAnsiTheme="minorHAnsi" w:cstheme="minorHAnsi"/>
            <w:spacing w:val="-3"/>
            <w:sz w:val="24"/>
            <w:szCs w:val="24"/>
          </w:rPr>
          <w:t>p</w:t>
        </w:r>
        <w:r w:rsidR="00B0063D" w:rsidRPr="006F600A">
          <w:rPr>
            <w:rFonts w:asciiTheme="minorHAnsi" w:eastAsia="Arial" w:hAnsiTheme="minorHAnsi" w:cstheme="minorHAnsi"/>
            <w:spacing w:val="1"/>
            <w:sz w:val="24"/>
            <w:szCs w:val="24"/>
          </w:rPr>
          <w:t>:</w:t>
        </w:r>
        <w:r w:rsidR="00B0063D" w:rsidRPr="006F600A">
          <w:rPr>
            <w:rFonts w:asciiTheme="minorHAnsi" w:eastAsia="Arial" w:hAnsiTheme="minorHAnsi" w:cstheme="minorHAnsi"/>
            <w:spacing w:val="-1"/>
            <w:sz w:val="24"/>
            <w:szCs w:val="24"/>
          </w:rPr>
          <w:t>/</w:t>
        </w:r>
        <w:r w:rsidR="00B0063D" w:rsidRPr="006F600A">
          <w:rPr>
            <w:rFonts w:asciiTheme="minorHAnsi" w:eastAsia="Arial" w:hAnsiTheme="minorHAnsi" w:cstheme="minorHAnsi"/>
            <w:spacing w:val="1"/>
            <w:sz w:val="24"/>
            <w:szCs w:val="24"/>
          </w:rPr>
          <w:t>/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us</w:t>
        </w:r>
        <w:r w:rsidR="00B0063D" w:rsidRPr="006F600A">
          <w:rPr>
            <w:rFonts w:asciiTheme="minorHAnsi" w:eastAsia="Arial" w:hAnsiTheme="minorHAnsi" w:cstheme="minorHAnsi"/>
            <w:spacing w:val="-1"/>
            <w:sz w:val="24"/>
            <w:szCs w:val="24"/>
          </w:rPr>
          <w:t>a</w:t>
        </w:r>
        <w:r w:rsidR="00B0063D" w:rsidRPr="006F600A">
          <w:rPr>
            <w:rFonts w:asciiTheme="minorHAnsi" w:eastAsia="Arial" w:hAnsiTheme="minorHAnsi" w:cstheme="minorHAnsi"/>
            <w:spacing w:val="1"/>
            <w:sz w:val="24"/>
            <w:szCs w:val="24"/>
          </w:rPr>
          <w:t>.</w:t>
        </w:r>
        <w:r w:rsidR="00B0063D" w:rsidRPr="006F600A">
          <w:rPr>
            <w:rFonts w:asciiTheme="minorHAnsi" w:eastAsia="Arial" w:hAnsiTheme="minorHAnsi" w:cstheme="minorHAnsi"/>
            <w:spacing w:val="-2"/>
            <w:sz w:val="24"/>
            <w:szCs w:val="24"/>
          </w:rPr>
          <w:t>v</w:t>
        </w:r>
        <w:r w:rsidR="00B0063D" w:rsidRPr="006F600A">
          <w:rPr>
            <w:rFonts w:asciiTheme="minorHAnsi" w:eastAsia="Arial" w:hAnsiTheme="minorHAnsi" w:cstheme="minorHAnsi"/>
            <w:spacing w:val="-1"/>
            <w:sz w:val="24"/>
            <w:szCs w:val="24"/>
          </w:rPr>
          <w:t>i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sa.c</w:t>
        </w:r>
        <w:r w:rsidR="00B0063D" w:rsidRPr="006F600A">
          <w:rPr>
            <w:rFonts w:asciiTheme="minorHAnsi" w:eastAsia="Arial" w:hAnsiTheme="minorHAnsi" w:cstheme="minorHAnsi"/>
            <w:spacing w:val="-2"/>
            <w:sz w:val="24"/>
            <w:szCs w:val="24"/>
          </w:rPr>
          <w:t>o</w:t>
        </w:r>
        <w:r w:rsidR="00B0063D" w:rsidRPr="006F600A">
          <w:rPr>
            <w:rFonts w:asciiTheme="minorHAnsi" w:eastAsia="Arial" w:hAnsiTheme="minorHAnsi" w:cstheme="minorHAnsi"/>
            <w:spacing w:val="1"/>
            <w:sz w:val="24"/>
            <w:szCs w:val="24"/>
          </w:rPr>
          <w:t>m/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b</w:t>
        </w:r>
        <w:r w:rsidR="00B0063D" w:rsidRPr="006F600A">
          <w:rPr>
            <w:rFonts w:asciiTheme="minorHAnsi" w:eastAsia="Arial" w:hAnsiTheme="minorHAnsi" w:cstheme="minorHAnsi"/>
            <w:spacing w:val="-1"/>
            <w:sz w:val="24"/>
            <w:szCs w:val="24"/>
          </w:rPr>
          <w:t>u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s</w:t>
        </w:r>
        <w:r w:rsidR="00B0063D" w:rsidRPr="006F600A">
          <w:rPr>
            <w:rFonts w:asciiTheme="minorHAnsi" w:eastAsia="Arial" w:hAnsiTheme="minorHAnsi" w:cstheme="minorHAnsi"/>
            <w:spacing w:val="-1"/>
            <w:sz w:val="24"/>
            <w:szCs w:val="24"/>
          </w:rPr>
          <w:t>i</w:t>
        </w:r>
        <w:r w:rsidR="00B0063D" w:rsidRPr="006F600A">
          <w:rPr>
            <w:rFonts w:asciiTheme="minorHAnsi" w:eastAsia="Arial" w:hAnsiTheme="minorHAnsi" w:cstheme="minorHAnsi"/>
            <w:spacing w:val="-3"/>
            <w:sz w:val="24"/>
            <w:szCs w:val="24"/>
          </w:rPr>
          <w:t>n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ess/acce</w:t>
        </w:r>
        <w:r w:rsidR="00B0063D" w:rsidRPr="006F600A">
          <w:rPr>
            <w:rFonts w:asciiTheme="minorHAnsi" w:eastAsia="Arial" w:hAnsiTheme="minorHAnsi" w:cstheme="minorHAnsi"/>
            <w:spacing w:val="-3"/>
            <w:sz w:val="24"/>
            <w:szCs w:val="24"/>
          </w:rPr>
          <w:t>p</w:t>
        </w:r>
        <w:r w:rsidR="00B0063D" w:rsidRPr="006F600A">
          <w:rPr>
            <w:rFonts w:asciiTheme="minorHAnsi" w:eastAsia="Arial" w:hAnsiTheme="minorHAnsi" w:cstheme="minorHAnsi"/>
            <w:spacing w:val="1"/>
            <w:sz w:val="24"/>
            <w:szCs w:val="24"/>
          </w:rPr>
          <w:t>t</w:t>
        </w:r>
        <w:r w:rsidR="00B0063D" w:rsidRPr="006F600A">
          <w:rPr>
            <w:rFonts w:asciiTheme="minorHAnsi" w:eastAsia="Arial" w:hAnsiTheme="minorHAnsi" w:cstheme="minorHAnsi"/>
            <w:spacing w:val="-1"/>
            <w:sz w:val="24"/>
            <w:szCs w:val="24"/>
          </w:rPr>
          <w:t>i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n</w:t>
        </w:r>
        <w:r w:rsidR="00B0063D" w:rsidRPr="006F600A">
          <w:rPr>
            <w:rFonts w:asciiTheme="minorHAnsi" w:eastAsia="Arial" w:hAnsiTheme="minorHAnsi" w:cstheme="minorHAnsi"/>
            <w:spacing w:val="2"/>
            <w:sz w:val="24"/>
            <w:szCs w:val="24"/>
          </w:rPr>
          <w:t>g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_</w:t>
        </w:r>
        <w:r w:rsidR="00B0063D" w:rsidRPr="006F600A">
          <w:rPr>
            <w:rFonts w:asciiTheme="minorHAnsi" w:eastAsia="Arial" w:hAnsiTheme="minorHAnsi" w:cstheme="minorHAnsi"/>
            <w:spacing w:val="-3"/>
            <w:sz w:val="24"/>
            <w:szCs w:val="24"/>
          </w:rPr>
          <w:t>v</w:t>
        </w:r>
        <w:r w:rsidR="00B0063D" w:rsidRPr="006F600A">
          <w:rPr>
            <w:rFonts w:asciiTheme="minorHAnsi" w:eastAsia="Arial" w:hAnsiTheme="minorHAnsi" w:cstheme="minorHAnsi"/>
            <w:spacing w:val="-1"/>
            <w:sz w:val="24"/>
            <w:szCs w:val="24"/>
          </w:rPr>
          <w:t>i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sa/ops</w:t>
        </w:r>
        <w:r w:rsidR="00B0063D" w:rsidRPr="006F600A">
          <w:rPr>
            <w:rFonts w:asciiTheme="minorHAnsi" w:eastAsia="Arial" w:hAnsiTheme="minorHAnsi" w:cstheme="minorHAnsi"/>
            <w:spacing w:val="-3"/>
            <w:sz w:val="24"/>
            <w:szCs w:val="24"/>
          </w:rPr>
          <w:t>_</w:t>
        </w:r>
        <w:r w:rsidR="00B0063D" w:rsidRPr="006F600A">
          <w:rPr>
            <w:rFonts w:asciiTheme="minorHAnsi" w:eastAsia="Arial" w:hAnsiTheme="minorHAnsi" w:cstheme="minorHAnsi"/>
            <w:spacing w:val="1"/>
            <w:sz w:val="24"/>
            <w:szCs w:val="24"/>
          </w:rPr>
          <w:t>r</w:t>
        </w:r>
        <w:r w:rsidR="00B0063D" w:rsidRPr="006F600A">
          <w:rPr>
            <w:rFonts w:asciiTheme="minorHAnsi" w:eastAsia="Arial" w:hAnsiTheme="minorHAnsi" w:cstheme="minorHAnsi"/>
            <w:spacing w:val="-1"/>
            <w:sz w:val="24"/>
            <w:szCs w:val="24"/>
          </w:rPr>
          <w:t>i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s</w:t>
        </w:r>
        <w:r w:rsidR="00B0063D" w:rsidRPr="006F600A">
          <w:rPr>
            <w:rFonts w:asciiTheme="minorHAnsi" w:eastAsia="Arial" w:hAnsiTheme="minorHAnsi" w:cstheme="minorHAnsi"/>
            <w:spacing w:val="2"/>
            <w:sz w:val="24"/>
            <w:szCs w:val="24"/>
          </w:rPr>
          <w:t>k</w:t>
        </w:r>
        <w:r w:rsidR="00B0063D" w:rsidRPr="006F600A">
          <w:rPr>
            <w:rFonts w:asciiTheme="minorHAnsi" w:eastAsia="Arial" w:hAnsiTheme="minorHAnsi" w:cstheme="minorHAnsi"/>
            <w:spacing w:val="-3"/>
            <w:sz w:val="24"/>
            <w:szCs w:val="24"/>
          </w:rPr>
          <w:t>_</w:t>
        </w:r>
        <w:r w:rsidR="00B0063D" w:rsidRPr="006F600A">
          <w:rPr>
            <w:rFonts w:asciiTheme="minorHAnsi" w:eastAsia="Arial" w:hAnsiTheme="minorHAnsi" w:cstheme="minorHAnsi"/>
            <w:spacing w:val="1"/>
            <w:sz w:val="24"/>
            <w:szCs w:val="24"/>
          </w:rPr>
          <w:t>m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a</w:t>
        </w:r>
        <w:r w:rsidR="00B0063D" w:rsidRPr="006F600A">
          <w:rPr>
            <w:rFonts w:asciiTheme="minorHAnsi" w:eastAsia="Arial" w:hAnsiTheme="minorHAnsi" w:cstheme="minorHAnsi"/>
            <w:spacing w:val="-1"/>
            <w:sz w:val="24"/>
            <w:szCs w:val="24"/>
          </w:rPr>
          <w:t>n</w:t>
        </w:r>
        <w:r w:rsidR="00B0063D" w:rsidRPr="006F600A">
          <w:rPr>
            <w:rFonts w:asciiTheme="minorHAnsi" w:eastAsia="Arial" w:hAnsiTheme="minorHAnsi" w:cstheme="minorHAnsi"/>
            <w:spacing w:val="-3"/>
            <w:sz w:val="24"/>
            <w:szCs w:val="24"/>
          </w:rPr>
          <w:t>a</w:t>
        </w:r>
        <w:r w:rsidR="00B0063D" w:rsidRPr="006F600A">
          <w:rPr>
            <w:rFonts w:asciiTheme="minorHAnsi" w:eastAsia="Arial" w:hAnsiTheme="minorHAnsi" w:cstheme="minorHAnsi"/>
            <w:spacing w:val="2"/>
            <w:sz w:val="24"/>
            <w:szCs w:val="24"/>
          </w:rPr>
          <w:t>g</w:t>
        </w:r>
        <w:r w:rsidR="00B0063D" w:rsidRPr="006F600A">
          <w:rPr>
            <w:rFonts w:asciiTheme="minorHAnsi" w:eastAsia="Arial" w:hAnsiTheme="minorHAnsi" w:cstheme="minorHAnsi"/>
            <w:spacing w:val="-3"/>
            <w:sz w:val="24"/>
            <w:szCs w:val="24"/>
          </w:rPr>
          <w:t>e</w:t>
        </w:r>
        <w:r w:rsidR="00B0063D" w:rsidRPr="006F600A">
          <w:rPr>
            <w:rFonts w:asciiTheme="minorHAnsi" w:eastAsia="Arial" w:hAnsiTheme="minorHAnsi" w:cstheme="minorHAnsi"/>
            <w:spacing w:val="1"/>
            <w:sz w:val="24"/>
            <w:szCs w:val="24"/>
          </w:rPr>
          <w:t>m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e</w:t>
        </w:r>
        <w:r w:rsidR="00B0063D" w:rsidRPr="006F600A">
          <w:rPr>
            <w:rFonts w:asciiTheme="minorHAnsi" w:eastAsia="Arial" w:hAnsiTheme="minorHAnsi" w:cstheme="minorHAnsi"/>
            <w:spacing w:val="-1"/>
            <w:sz w:val="24"/>
            <w:szCs w:val="24"/>
          </w:rPr>
          <w:t>nt</w:t>
        </w:r>
        <w:r w:rsidR="00B0063D" w:rsidRPr="006F600A">
          <w:rPr>
            <w:rFonts w:asciiTheme="minorHAnsi" w:eastAsia="Arial" w:hAnsiTheme="minorHAnsi" w:cstheme="minorHAnsi"/>
            <w:spacing w:val="1"/>
            <w:sz w:val="24"/>
            <w:szCs w:val="24"/>
          </w:rPr>
          <w:t>/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c</w:t>
        </w:r>
        <w:r w:rsidR="00B0063D" w:rsidRPr="006F600A">
          <w:rPr>
            <w:rFonts w:asciiTheme="minorHAnsi" w:eastAsia="Arial" w:hAnsiTheme="minorHAnsi" w:cstheme="minorHAnsi"/>
            <w:spacing w:val="-1"/>
            <w:sz w:val="24"/>
            <w:szCs w:val="24"/>
          </w:rPr>
          <w:t>i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sp</w:t>
        </w:r>
        <w:r w:rsidR="00B0063D" w:rsidRPr="006F600A">
          <w:rPr>
            <w:rFonts w:asciiTheme="minorHAnsi" w:eastAsia="Arial" w:hAnsiTheme="minorHAnsi" w:cstheme="minorHAnsi"/>
            <w:spacing w:val="-1"/>
            <w:sz w:val="24"/>
            <w:szCs w:val="24"/>
          </w:rPr>
          <w:t>_</w:t>
        </w:r>
        <w:r w:rsidR="00B0063D" w:rsidRPr="006F600A">
          <w:rPr>
            <w:rFonts w:asciiTheme="minorHAnsi" w:eastAsia="Arial" w:hAnsiTheme="minorHAnsi" w:cstheme="minorHAnsi"/>
            <w:spacing w:val="-3"/>
            <w:sz w:val="24"/>
            <w:szCs w:val="24"/>
          </w:rPr>
          <w:t>i</w:t>
        </w:r>
        <w:r w:rsidR="00B0063D" w:rsidRPr="006F600A">
          <w:rPr>
            <w:rFonts w:asciiTheme="minorHAnsi" w:eastAsia="Arial" w:hAnsiTheme="minorHAnsi" w:cstheme="minorHAnsi"/>
            <w:spacing w:val="1"/>
            <w:sz w:val="24"/>
            <w:szCs w:val="24"/>
          </w:rPr>
          <w:t>f</w:t>
        </w:r>
      </w:hyperlink>
      <w:hyperlink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_ co</w:t>
        </w:r>
        <w:r w:rsidR="00B0063D" w:rsidRPr="006F600A">
          <w:rPr>
            <w:rFonts w:asciiTheme="minorHAnsi" w:eastAsia="Arial" w:hAnsiTheme="minorHAnsi" w:cstheme="minorHAnsi"/>
            <w:spacing w:val="1"/>
            <w:sz w:val="24"/>
            <w:szCs w:val="24"/>
          </w:rPr>
          <w:t>m</w:t>
        </w:r>
        <w:r w:rsidR="00B0063D" w:rsidRPr="006F600A">
          <w:rPr>
            <w:rFonts w:asciiTheme="minorHAnsi" w:eastAsia="Arial" w:hAnsiTheme="minorHAnsi" w:cstheme="minorHAnsi"/>
            <w:spacing w:val="-3"/>
            <w:sz w:val="24"/>
            <w:szCs w:val="24"/>
          </w:rPr>
          <w:t>p</w:t>
        </w:r>
        <w:r w:rsidR="00B0063D" w:rsidRPr="006F600A">
          <w:rPr>
            <w:rFonts w:asciiTheme="minorHAnsi" w:eastAsia="Arial" w:hAnsiTheme="minorHAnsi" w:cstheme="minorHAnsi"/>
            <w:spacing w:val="1"/>
            <w:sz w:val="24"/>
            <w:szCs w:val="24"/>
          </w:rPr>
          <w:t>r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omis</w:t>
        </w:r>
        <w:r w:rsidR="00B0063D" w:rsidRPr="006F600A">
          <w:rPr>
            <w:rFonts w:asciiTheme="minorHAnsi" w:eastAsia="Arial" w:hAnsiTheme="minorHAnsi" w:cstheme="minorHAnsi"/>
            <w:spacing w:val="-1"/>
            <w:sz w:val="24"/>
            <w:szCs w:val="24"/>
          </w:rPr>
          <w:t>e</w:t>
        </w:r>
        <w:r w:rsidR="00B0063D" w:rsidRPr="006F600A">
          <w:rPr>
            <w:rFonts w:asciiTheme="minorHAnsi" w:eastAsia="Arial" w:hAnsiTheme="minorHAnsi" w:cstheme="minorHAnsi"/>
            <w:spacing w:val="-3"/>
            <w:sz w:val="24"/>
            <w:szCs w:val="24"/>
          </w:rPr>
          <w:t>d</w:t>
        </w:r>
        <w:r w:rsidR="00B0063D" w:rsidRPr="006F600A">
          <w:rPr>
            <w:rFonts w:asciiTheme="minorHAnsi" w:eastAsia="Arial" w:hAnsiTheme="minorHAnsi" w:cstheme="minorHAnsi"/>
            <w:spacing w:val="1"/>
            <w:sz w:val="24"/>
            <w:szCs w:val="24"/>
          </w:rPr>
          <w:t>.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h</w:t>
        </w:r>
        <w:r w:rsidR="00B0063D" w:rsidRPr="006F600A">
          <w:rPr>
            <w:rFonts w:asciiTheme="minorHAnsi" w:eastAsia="Arial" w:hAnsiTheme="minorHAnsi" w:cstheme="minorHAnsi"/>
            <w:spacing w:val="-2"/>
            <w:sz w:val="24"/>
            <w:szCs w:val="24"/>
          </w:rPr>
          <w:t>t</w:t>
        </w:r>
        <w:r w:rsidR="00B0063D" w:rsidRPr="006F600A">
          <w:rPr>
            <w:rFonts w:asciiTheme="minorHAnsi" w:eastAsia="Arial" w:hAnsiTheme="minorHAnsi" w:cstheme="minorHAnsi"/>
            <w:spacing w:val="1"/>
            <w:sz w:val="24"/>
            <w:szCs w:val="24"/>
          </w:rPr>
          <w:t>m</w:t>
        </w:r>
        <w:r w:rsidR="00B0063D" w:rsidRPr="006F600A">
          <w:rPr>
            <w:rFonts w:asciiTheme="minorHAnsi" w:eastAsia="Arial" w:hAnsiTheme="minorHAnsi" w:cstheme="minorHAnsi"/>
            <w:sz w:val="24"/>
            <w:szCs w:val="24"/>
          </w:rPr>
          <w:t>l</w:t>
        </w:r>
      </w:hyperlink>
    </w:p>
    <w:p w14:paraId="0EE82700" w14:textId="77777777" w:rsidR="00045C83" w:rsidRPr="006F600A" w:rsidRDefault="00045C83">
      <w:pPr>
        <w:spacing w:before="3" w:line="160" w:lineRule="exact"/>
        <w:rPr>
          <w:rFonts w:asciiTheme="minorHAnsi" w:hAnsiTheme="minorHAnsi" w:cstheme="minorHAnsi"/>
          <w:sz w:val="24"/>
          <w:szCs w:val="24"/>
        </w:rPr>
      </w:pPr>
    </w:p>
    <w:p w14:paraId="7B2CD542" w14:textId="77777777" w:rsidR="00045C83" w:rsidRPr="006F600A" w:rsidRDefault="00045C83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14:paraId="01FE2FE7" w14:textId="77777777" w:rsidR="00045C83" w:rsidRPr="006F600A" w:rsidRDefault="00045C83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14:paraId="0F806C31" w14:textId="77777777" w:rsidR="00045C83" w:rsidRPr="006F600A" w:rsidRDefault="00045C83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14:paraId="4CC33AEA" w14:textId="77777777" w:rsidR="00045C83" w:rsidRPr="006F600A" w:rsidRDefault="00B0063D">
      <w:pPr>
        <w:spacing w:before="23"/>
        <w:ind w:left="11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b/>
          <w:sz w:val="24"/>
          <w:szCs w:val="24"/>
        </w:rPr>
        <w:t xml:space="preserve">Visa </w:t>
      </w:r>
      <w:r w:rsidRPr="006F600A">
        <w:rPr>
          <w:rFonts w:asciiTheme="minorHAnsi" w:eastAsia="Tahoma" w:hAnsiTheme="minorHAnsi" w:cstheme="minorHAnsi"/>
          <w:b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b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b/>
          <w:spacing w:val="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b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 xml:space="preserve">nt </w:t>
      </w:r>
      <w:r w:rsidRPr="006F600A">
        <w:rPr>
          <w:rFonts w:asciiTheme="minorHAnsi" w:eastAsia="Tahoma" w:hAnsiTheme="minorHAnsi" w:cstheme="minorHAnsi"/>
          <w:b/>
          <w:spacing w:val="-2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b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spacing w:val="-2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ort</w:t>
      </w:r>
      <w:r w:rsidRPr="006F600A">
        <w:rPr>
          <w:rFonts w:asciiTheme="minorHAnsi" w:eastAsia="Tahoma" w:hAnsiTheme="minorHAnsi" w:cstheme="minorHAnsi"/>
          <w:b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spacing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b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b/>
          <w:spacing w:val="-2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late</w:t>
      </w:r>
    </w:p>
    <w:p w14:paraId="78B80CCE" w14:textId="77777777" w:rsidR="00045C83" w:rsidRPr="006F600A" w:rsidRDefault="00045C83">
      <w:pPr>
        <w:spacing w:before="19" w:line="260" w:lineRule="exact"/>
        <w:rPr>
          <w:rFonts w:asciiTheme="minorHAnsi" w:hAnsiTheme="minorHAnsi" w:cstheme="minorHAnsi"/>
          <w:sz w:val="24"/>
          <w:szCs w:val="24"/>
        </w:rPr>
      </w:pPr>
    </w:p>
    <w:p w14:paraId="47D026F5" w14:textId="77777777" w:rsidR="00045C83" w:rsidRPr="006F600A" w:rsidRDefault="00B0063D">
      <w:pPr>
        <w:ind w:left="832" w:right="69" w:hanging="360"/>
        <w:jc w:val="both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This</w:t>
      </w:r>
      <w:r w:rsidRPr="006F600A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port</w:t>
      </w:r>
      <w:r w:rsidRPr="006F600A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mu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be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z w:val="24"/>
          <w:szCs w:val="24"/>
        </w:rPr>
        <w:t>vided</w:t>
      </w:r>
      <w:r w:rsidRPr="006F600A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to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thin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14 days</w:t>
      </w:r>
      <w:r w:rsidRPr="006F600A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ft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itial</w:t>
      </w:r>
      <w:r w:rsidRPr="006F600A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po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to</w:t>
      </w:r>
      <w:r w:rsidRPr="006F600A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A.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z w:val="24"/>
          <w:szCs w:val="24"/>
        </w:rPr>
        <w:t>lo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port</w:t>
      </w:r>
      <w:r w:rsidRPr="006F600A">
        <w:rPr>
          <w:rFonts w:asciiTheme="minorHAnsi" w:eastAsia="Tahoma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sta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ds</w:t>
      </w:r>
      <w:r w:rsidRPr="006F600A">
        <w:rPr>
          <w:rFonts w:asciiTheme="minorHAnsi" w:eastAsia="Tahoma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mu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be 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z w:val="24"/>
          <w:szCs w:val="24"/>
        </w:rPr>
        <w:t>lo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we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ompl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port.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Inc</w:t>
      </w:r>
      <w:r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port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mu</w:t>
      </w:r>
      <w:r w:rsidRPr="006F600A">
        <w:rPr>
          <w:rFonts w:asciiTheme="minorHAnsi" w:eastAsia="Tahoma" w:hAnsiTheme="minorHAnsi" w:cstheme="minorHAnsi"/>
          <w:sz w:val="24"/>
          <w:szCs w:val="24"/>
        </w:rPr>
        <w:t>st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be 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ly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distrib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ted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to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A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B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k.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Visa 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ll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ssi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 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port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as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“</w:t>
      </w:r>
      <w:r w:rsidRPr="006F600A">
        <w:rPr>
          <w:rFonts w:asciiTheme="minorHAnsi" w:eastAsia="Tahoma" w:hAnsiTheme="minorHAnsi" w:cstheme="minorHAnsi"/>
          <w:sz w:val="24"/>
          <w:szCs w:val="24"/>
        </w:rPr>
        <w:t>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A </w:t>
      </w:r>
      <w:proofErr w:type="gramStart"/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”</w:t>
      </w:r>
      <w:r w:rsidRPr="006F600A">
        <w:rPr>
          <w:rFonts w:asciiTheme="minorHAnsi" w:eastAsia="Tahoma" w:hAnsiTheme="minorHAnsi" w:cstheme="minorHAnsi"/>
          <w:sz w:val="24"/>
          <w:szCs w:val="24"/>
        </w:rPr>
        <w:t>*</w:t>
      </w:r>
      <w:proofErr w:type="gramEnd"/>
      <w:r w:rsidRPr="006F600A">
        <w:rPr>
          <w:rFonts w:asciiTheme="minorHAnsi" w:eastAsia="Tahoma" w:hAnsiTheme="minorHAnsi" w:cstheme="minorHAnsi"/>
          <w:sz w:val="24"/>
          <w:szCs w:val="24"/>
        </w:rPr>
        <w:t>.</w:t>
      </w:r>
    </w:p>
    <w:p w14:paraId="1773630B" w14:textId="77777777" w:rsidR="00045C83" w:rsidRPr="006F600A" w:rsidRDefault="00045C83">
      <w:pPr>
        <w:spacing w:before="2" w:line="100" w:lineRule="exact"/>
        <w:rPr>
          <w:rFonts w:asciiTheme="minorHAnsi" w:hAnsiTheme="minorHAnsi" w:cstheme="minorHAnsi"/>
          <w:sz w:val="24"/>
          <w:szCs w:val="24"/>
        </w:rPr>
      </w:pPr>
    </w:p>
    <w:p w14:paraId="40AB4EE6" w14:textId="77777777" w:rsidR="00045C83" w:rsidRPr="006F600A" w:rsidRDefault="00B0063D">
      <w:pPr>
        <w:ind w:left="455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Ex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sz w:val="24"/>
          <w:szCs w:val="24"/>
        </w:rPr>
        <w:t>ti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z w:val="24"/>
          <w:szCs w:val="24"/>
        </w:rPr>
        <w:t>e 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umma</w:t>
      </w:r>
      <w:r w:rsidRPr="006F600A">
        <w:rPr>
          <w:rFonts w:asciiTheme="minorHAnsi" w:eastAsia="Tahoma" w:hAnsiTheme="minorHAnsi" w:cstheme="minorHAnsi"/>
          <w:sz w:val="24"/>
          <w:szCs w:val="24"/>
        </w:rPr>
        <w:t>ry</w:t>
      </w:r>
    </w:p>
    <w:p w14:paraId="06FEA659" w14:textId="77777777" w:rsidR="00045C83" w:rsidRPr="006F600A" w:rsidRDefault="00B0063D">
      <w:pPr>
        <w:spacing w:before="1"/>
        <w:ind w:left="11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4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Inc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de ove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w of the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</w:p>
    <w:p w14:paraId="7240612C" w14:textId="77777777" w:rsidR="00045C83" w:rsidRPr="006F600A" w:rsidRDefault="00B0063D">
      <w:pPr>
        <w:spacing w:line="260" w:lineRule="exact"/>
        <w:ind w:left="11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b. </w:t>
      </w:r>
      <w:r w:rsidRPr="006F600A">
        <w:rPr>
          <w:rFonts w:asciiTheme="minorHAnsi" w:eastAsia="Tahoma" w:hAnsiTheme="minorHAnsi" w:cstheme="minorHAnsi"/>
          <w:spacing w:val="34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Inc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de 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SK </w:t>
      </w:r>
      <w:proofErr w:type="gramStart"/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ve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(</w:t>
      </w:r>
      <w:proofErr w:type="gramEnd"/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igh,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Medi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Low)</w:t>
      </w:r>
    </w:p>
    <w:p w14:paraId="2ADCC1B5" w14:textId="77777777" w:rsidR="00045C83" w:rsidRPr="006F600A" w:rsidRDefault="00B0063D">
      <w:pPr>
        <w:spacing w:before="1"/>
        <w:ind w:left="371" w:right="3711" w:firstLine="76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     </w:t>
      </w:r>
      <w:r w:rsidRPr="006F600A">
        <w:rPr>
          <w:rFonts w:asciiTheme="minorHAnsi" w:eastAsia="Tahoma" w:hAnsiTheme="minorHAnsi" w:cstheme="minorHAnsi"/>
          <w:spacing w:val="3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De</w:t>
      </w:r>
      <w:r w:rsidRPr="006F600A">
        <w:rPr>
          <w:rFonts w:asciiTheme="minorHAnsi" w:eastAsia="Tahoma" w:hAnsiTheme="minorHAnsi" w:cstheme="minorHAnsi"/>
          <w:sz w:val="24"/>
          <w:szCs w:val="24"/>
        </w:rPr>
        <w:t>ter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1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if</w:t>
      </w:r>
      <w:r w:rsidRPr="006F600A">
        <w:rPr>
          <w:rFonts w:asciiTheme="minorHAnsi" w:eastAsia="Tahoma" w:hAnsiTheme="minorHAnsi" w:cstheme="minorHAnsi"/>
          <w:spacing w:val="1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ompro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ise</w:t>
      </w:r>
      <w:r w:rsidRPr="006F600A">
        <w:rPr>
          <w:rFonts w:asciiTheme="minorHAnsi" w:eastAsia="Tahoma" w:hAnsiTheme="minorHAnsi" w:cstheme="minorHAnsi"/>
          <w:spacing w:val="1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15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be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1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tai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II</w:t>
      </w:r>
      <w:r w:rsidRPr="006F600A">
        <w:rPr>
          <w:rFonts w:asciiTheme="minorHAnsi" w:eastAsia="Tahoma" w:hAnsiTheme="minorHAnsi" w:cstheme="minorHAnsi"/>
          <w:sz w:val="24"/>
          <w:szCs w:val="24"/>
        </w:rPr>
        <w:t>. B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ac</w:t>
      </w:r>
      <w:r w:rsidRPr="006F600A">
        <w:rPr>
          <w:rFonts w:asciiTheme="minorHAnsi" w:eastAsia="Tahoma" w:hAnsiTheme="minorHAnsi" w:cstheme="minorHAnsi"/>
          <w:sz w:val="24"/>
          <w:szCs w:val="24"/>
        </w:rPr>
        <w:t>kgro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</w:p>
    <w:p w14:paraId="720005CE" w14:textId="77777777" w:rsidR="00045C83" w:rsidRPr="006F600A" w:rsidRDefault="00B0063D">
      <w:pPr>
        <w:spacing w:line="260" w:lineRule="exact"/>
        <w:ind w:left="29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III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.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itial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lysis</w:t>
      </w:r>
    </w:p>
    <w:p w14:paraId="05EBB3DD" w14:textId="77777777" w:rsidR="00045C83" w:rsidRPr="006F600A" w:rsidRDefault="00B0063D">
      <w:pPr>
        <w:spacing w:line="260" w:lineRule="exact"/>
        <w:ind w:left="27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V.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vestiga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ive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du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</w:p>
    <w:p w14:paraId="3E5FDADC" w14:textId="77777777" w:rsidR="00045C83" w:rsidRPr="006F600A" w:rsidRDefault="00B0063D">
      <w:pPr>
        <w:spacing w:before="12" w:line="260" w:lineRule="exact"/>
        <w:ind w:left="371" w:right="3491" w:firstLine="76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     </w:t>
      </w:r>
      <w:r w:rsidRPr="006F600A">
        <w:rPr>
          <w:rFonts w:asciiTheme="minorHAnsi" w:eastAsia="Tahoma" w:hAnsiTheme="minorHAnsi" w:cstheme="minorHAnsi"/>
          <w:spacing w:val="1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Inc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de</w:t>
      </w:r>
      <w:r w:rsidRPr="006F600A">
        <w:rPr>
          <w:rFonts w:asciiTheme="minorHAnsi" w:eastAsia="Tahoma" w:hAnsiTheme="minorHAnsi" w:cstheme="minorHAnsi"/>
          <w:spacing w:val="2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ren</w:t>
      </w:r>
      <w:r w:rsidRPr="006F600A">
        <w:rPr>
          <w:rFonts w:asciiTheme="minorHAnsi" w:eastAsia="Tahoma" w:hAnsiTheme="minorHAnsi" w:cstheme="minorHAnsi"/>
          <w:sz w:val="24"/>
          <w:szCs w:val="24"/>
        </w:rPr>
        <w:t>sic</w:t>
      </w:r>
      <w:r w:rsidRPr="006F600A">
        <w:rPr>
          <w:rFonts w:asciiTheme="minorHAnsi" w:eastAsia="Tahoma" w:hAnsiTheme="minorHAnsi" w:cstheme="minorHAnsi"/>
          <w:spacing w:val="2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tools</w:t>
      </w:r>
      <w:r w:rsidRPr="006F600A">
        <w:rPr>
          <w:rFonts w:asciiTheme="minorHAnsi" w:eastAsia="Tahoma" w:hAnsiTheme="minorHAnsi" w:cstheme="minorHAnsi"/>
          <w:spacing w:val="2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30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30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ves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igation</w:t>
      </w:r>
      <w:r w:rsidRPr="006F600A">
        <w:rPr>
          <w:rFonts w:asciiTheme="minorHAnsi" w:eastAsia="Tahoma" w:hAnsiTheme="minorHAnsi" w:cstheme="minorHAnsi"/>
          <w:spacing w:val="2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V. Fi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dings</w:t>
      </w:r>
    </w:p>
    <w:p w14:paraId="7E5BFEE3" w14:textId="77777777" w:rsidR="00045C83" w:rsidRPr="006F600A" w:rsidRDefault="00B0063D">
      <w:pPr>
        <w:spacing w:line="240" w:lineRule="exact"/>
        <w:ind w:left="11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4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Num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ber of 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ts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sk,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ide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ti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those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ompro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</w:p>
    <w:p w14:paraId="2A4E49EB" w14:textId="77777777" w:rsidR="00045C83" w:rsidRPr="006F600A" w:rsidRDefault="00B0063D">
      <w:pPr>
        <w:spacing w:before="3"/>
        <w:ind w:left="11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b. </w:t>
      </w:r>
      <w:r w:rsidRPr="006F600A">
        <w:rPr>
          <w:rFonts w:asciiTheme="minorHAnsi" w:eastAsia="Tahoma" w:hAnsiTheme="minorHAnsi" w:cstheme="minorHAnsi"/>
          <w:spacing w:val="3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z w:val="24"/>
          <w:szCs w:val="24"/>
        </w:rPr>
        <w:t>pe of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ion at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ri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k</w:t>
      </w:r>
    </w:p>
    <w:p w14:paraId="1876952A" w14:textId="77777777" w:rsidR="00045C83" w:rsidRPr="006F600A" w:rsidRDefault="00B0063D">
      <w:pPr>
        <w:spacing w:line="260" w:lineRule="exact"/>
        <w:ind w:left="11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55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tify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ALL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 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lyzed.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Inc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de the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fo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g:</w:t>
      </w:r>
    </w:p>
    <w:p w14:paraId="1845291A" w14:textId="77777777" w:rsidR="00045C83" w:rsidRPr="006F600A" w:rsidRDefault="00B0063D">
      <w:pPr>
        <w:spacing w:before="13"/>
        <w:ind w:left="20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•  </w:t>
      </w:r>
      <w:r w:rsidRPr="006F600A">
        <w:rPr>
          <w:rFonts w:asciiTheme="minorHAnsi" w:eastAsia="Tahoma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>om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in 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am</w:t>
      </w:r>
      <w:r w:rsidRPr="006F600A">
        <w:rPr>
          <w:rFonts w:asciiTheme="minorHAnsi" w:eastAsia="Tahoma" w:hAnsiTheme="minorHAnsi" w:cstheme="minorHAnsi"/>
          <w:sz w:val="24"/>
          <w:szCs w:val="24"/>
        </w:rPr>
        <w:t>e Syst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m (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S) 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ame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</w:p>
    <w:p w14:paraId="304690CE" w14:textId="77777777" w:rsidR="00045C83" w:rsidRPr="006F600A" w:rsidRDefault="00B0063D">
      <w:pPr>
        <w:spacing w:before="17"/>
        <w:ind w:left="20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•  </w:t>
      </w:r>
      <w:r w:rsidRPr="006F600A">
        <w:rPr>
          <w:rFonts w:asciiTheme="minorHAnsi" w:eastAsia="Tahoma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In</w:t>
      </w:r>
      <w:r w:rsidRPr="006F600A">
        <w:rPr>
          <w:rFonts w:asciiTheme="minorHAnsi" w:eastAsia="Tahoma" w:hAnsiTheme="minorHAnsi" w:cstheme="minorHAnsi"/>
          <w:sz w:val="24"/>
          <w:szCs w:val="24"/>
        </w:rPr>
        <w:t>ter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Protocol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(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P)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>dr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</w:p>
    <w:p w14:paraId="1E2DF7D2" w14:textId="77777777" w:rsidR="00045C83" w:rsidRPr="006F600A" w:rsidRDefault="00B0063D">
      <w:pPr>
        <w:spacing w:before="18"/>
        <w:ind w:left="20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•  </w:t>
      </w:r>
      <w:r w:rsidRPr="006F600A">
        <w:rPr>
          <w:rFonts w:asciiTheme="minorHAnsi" w:eastAsia="Tahoma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ting Sy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tem (O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)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rsion</w:t>
      </w:r>
    </w:p>
    <w:p w14:paraId="6488E39E" w14:textId="77777777" w:rsidR="00045C83" w:rsidRPr="006F600A" w:rsidRDefault="00B0063D">
      <w:pPr>
        <w:spacing w:before="10"/>
        <w:ind w:left="20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•  </w:t>
      </w:r>
      <w:r w:rsidRPr="006F600A">
        <w:rPr>
          <w:rFonts w:asciiTheme="minorHAnsi" w:eastAsia="Tahoma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 of sy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(s)</w:t>
      </w:r>
    </w:p>
    <w:p w14:paraId="7291044E" w14:textId="77777777" w:rsidR="00045C83" w:rsidRPr="006F600A" w:rsidRDefault="00B0063D">
      <w:pPr>
        <w:spacing w:before="3"/>
        <w:ind w:left="11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d. </w:t>
      </w:r>
      <w:r w:rsidRPr="006F600A">
        <w:rPr>
          <w:rFonts w:asciiTheme="minorHAnsi" w:eastAsia="Tahoma" w:hAnsiTheme="minorHAnsi" w:cstheme="minorHAnsi"/>
          <w:spacing w:val="3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de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tify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ALL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co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prom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sy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s.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Inc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de the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ollowi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g:</w:t>
      </w:r>
    </w:p>
    <w:p w14:paraId="405F115B" w14:textId="77777777" w:rsidR="00045C83" w:rsidRPr="006F600A" w:rsidRDefault="00B0063D">
      <w:pPr>
        <w:spacing w:before="17"/>
        <w:ind w:left="20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•  </w:t>
      </w:r>
      <w:r w:rsidRPr="006F600A">
        <w:rPr>
          <w:rFonts w:asciiTheme="minorHAnsi" w:eastAsia="Tahoma" w:hAnsiTheme="minorHAnsi" w:cstheme="minorHAnsi"/>
          <w:spacing w:val="5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DN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name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</w:p>
    <w:p w14:paraId="1A29B4FD" w14:textId="77777777" w:rsidR="00045C83" w:rsidRPr="006F600A" w:rsidRDefault="00B0063D">
      <w:pPr>
        <w:spacing w:before="10"/>
        <w:ind w:left="2034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•  </w:t>
      </w:r>
      <w:r w:rsidRPr="006F600A">
        <w:rPr>
          <w:rFonts w:asciiTheme="minorHAnsi" w:eastAsia="Tahoma" w:hAnsiTheme="minorHAnsi" w:cstheme="minorHAnsi"/>
          <w:spacing w:val="5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addr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</w:p>
    <w:p w14:paraId="4D111B16" w14:textId="77777777" w:rsidR="00045C83" w:rsidRPr="006F600A" w:rsidRDefault="00B0063D">
      <w:pPr>
        <w:spacing w:before="17"/>
        <w:ind w:left="2034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•  </w:t>
      </w:r>
      <w:r w:rsidRPr="006F600A">
        <w:rPr>
          <w:rFonts w:asciiTheme="minorHAnsi" w:eastAsia="Tahoma" w:hAnsiTheme="minorHAnsi" w:cstheme="minorHAnsi"/>
          <w:spacing w:val="5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OS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rsion</w:t>
      </w:r>
    </w:p>
    <w:p w14:paraId="2448F848" w14:textId="77777777" w:rsidR="00045C83" w:rsidRPr="006F600A" w:rsidRDefault="00B0063D">
      <w:pPr>
        <w:spacing w:before="15"/>
        <w:ind w:left="2034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•  </w:t>
      </w:r>
      <w:r w:rsidRPr="006F600A">
        <w:rPr>
          <w:rFonts w:asciiTheme="minorHAnsi" w:eastAsia="Tahoma" w:hAnsiTheme="minorHAnsi" w:cstheme="minorHAnsi"/>
          <w:spacing w:val="5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 of Sy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(s)</w:t>
      </w:r>
    </w:p>
    <w:p w14:paraId="1E699B1B" w14:textId="77777777" w:rsidR="00045C83" w:rsidRPr="006F600A" w:rsidRDefault="00B0063D">
      <w:pPr>
        <w:spacing w:before="1"/>
        <w:ind w:left="1134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Tim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ram</w:t>
      </w:r>
      <w:r w:rsidRPr="006F600A">
        <w:rPr>
          <w:rFonts w:asciiTheme="minorHAnsi" w:eastAsia="Tahoma" w:hAnsiTheme="minorHAnsi" w:cstheme="minorHAnsi"/>
          <w:sz w:val="24"/>
          <w:szCs w:val="24"/>
        </w:rPr>
        <w:t>e of co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prom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</w:p>
    <w:p w14:paraId="54701015" w14:textId="77777777" w:rsidR="00045C83" w:rsidRPr="006F600A" w:rsidRDefault="00B0063D">
      <w:pPr>
        <w:spacing w:before="1"/>
        <w:ind w:left="1134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 </w:t>
      </w:r>
      <w:r w:rsidRPr="006F600A">
        <w:rPr>
          <w:rFonts w:asciiTheme="minorHAnsi" w:eastAsia="Tahoma" w:hAnsiTheme="minorHAnsi" w:cstheme="minorHAnsi"/>
          <w:spacing w:val="15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data 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x</w:t>
      </w:r>
      <w:r w:rsidRPr="006F600A">
        <w:rPr>
          <w:rFonts w:asciiTheme="minorHAnsi" w:eastAsia="Tahoma" w:hAnsiTheme="minorHAnsi" w:cstheme="minorHAnsi"/>
          <w:sz w:val="24"/>
          <w:szCs w:val="24"/>
        </w:rPr>
        <w:t>po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ted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b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der</w:t>
      </w:r>
    </w:p>
    <w:p w14:paraId="6A25D516" w14:textId="77777777" w:rsidR="00045C83" w:rsidRPr="006F600A" w:rsidRDefault="00B0063D">
      <w:pPr>
        <w:spacing w:line="260" w:lineRule="exact"/>
        <w:ind w:left="1134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g. </w:t>
      </w:r>
      <w:r w:rsidRPr="006F600A">
        <w:rPr>
          <w:rFonts w:asciiTheme="minorHAnsi" w:eastAsia="Tahoma" w:hAnsiTheme="minorHAnsi" w:cstheme="minorHAnsi"/>
          <w:spacing w:val="3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stablish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how 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e of co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prom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se</w:t>
      </w:r>
    </w:p>
    <w:p w14:paraId="486C9691" w14:textId="77777777" w:rsidR="00045C83" w:rsidRPr="006F600A" w:rsidRDefault="00B0063D">
      <w:pPr>
        <w:spacing w:before="1"/>
        <w:ind w:left="1492" w:right="221" w:hanging="358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Chec</w:t>
      </w:r>
      <w:r w:rsidRPr="006F600A">
        <w:rPr>
          <w:rFonts w:asciiTheme="minorHAnsi" w:eastAsia="Tahoma" w:hAnsiTheme="minorHAnsi" w:cstheme="minorHAnsi"/>
          <w:sz w:val="24"/>
          <w:szCs w:val="24"/>
        </w:rPr>
        <w:t>k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ll po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tial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data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b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se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loc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tions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tha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o CVV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2</w:t>
      </w:r>
      <w:r w:rsidRPr="006F600A">
        <w:rPr>
          <w:rFonts w:asciiTheme="minorHAnsi" w:eastAsia="Tahoma" w:hAnsiTheme="minorHAnsi" w:cstheme="minorHAnsi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proofErr w:type="gramStart"/>
      <w:r w:rsidRPr="006F600A">
        <w:rPr>
          <w:rFonts w:asciiTheme="minorHAnsi" w:eastAsia="Tahoma" w:hAnsiTheme="minorHAnsi" w:cstheme="minorHAnsi"/>
          <w:sz w:val="24"/>
          <w:szCs w:val="24"/>
        </w:rPr>
        <w:t>Tra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k</w:t>
      </w:r>
      <w:proofErr w:type="gramEnd"/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1 or</w:t>
      </w:r>
      <w:r w:rsidRPr="006F600A">
        <w:rPr>
          <w:rFonts w:asciiTheme="minorHAnsi" w:eastAsia="Tahoma" w:hAnsiTheme="minorHAnsi" w:cstheme="minorHAnsi"/>
          <w:spacing w:val="-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Tra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k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2 d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ta is stor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yw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r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enc</w:t>
      </w:r>
      <w:r w:rsidRPr="006F600A">
        <w:rPr>
          <w:rFonts w:asciiTheme="minorHAnsi" w:eastAsia="Tahoma" w:hAnsiTheme="minorHAnsi" w:cstheme="minorHAnsi"/>
          <w:sz w:val="24"/>
          <w:szCs w:val="24"/>
        </w:rPr>
        <w:t>ryp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or 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nenc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(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.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z w:val="24"/>
          <w:szCs w:val="24"/>
        </w:rPr>
        <w:t>.,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pli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te or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b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ac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kup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bl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 or datab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tabas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 u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in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ve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z w:val="24"/>
          <w:szCs w:val="24"/>
        </w:rPr>
        <w:t>opm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st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z w:val="24"/>
          <w:szCs w:val="24"/>
        </w:rPr>
        <w:t>e or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testi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viro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nmen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s,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data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3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z w:val="24"/>
          <w:szCs w:val="24"/>
        </w:rPr>
        <w:t>n softw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nee</w:t>
      </w:r>
      <w:r w:rsidRPr="006F600A">
        <w:rPr>
          <w:rFonts w:asciiTheme="minorHAnsi" w:eastAsia="Tahoma" w:hAnsiTheme="minorHAnsi" w:cstheme="minorHAnsi"/>
          <w:sz w:val="24"/>
          <w:szCs w:val="24"/>
        </w:rPr>
        <w:t>rs’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6F600A">
        <w:rPr>
          <w:rFonts w:asciiTheme="minorHAnsi" w:eastAsia="Tahoma" w:hAnsiTheme="minorHAnsi" w:cstheme="minorHAnsi"/>
          <w:sz w:val="24"/>
          <w:szCs w:val="24"/>
        </w:rPr>
        <w:t>s,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tc.)</w:t>
      </w:r>
    </w:p>
    <w:p w14:paraId="08D90FE5" w14:textId="77777777" w:rsidR="00045C83" w:rsidRPr="006F600A" w:rsidRDefault="00B0063D">
      <w:pPr>
        <w:spacing w:line="260" w:lineRule="exact"/>
        <w:ind w:left="1134"/>
        <w:rPr>
          <w:rFonts w:asciiTheme="minorHAnsi" w:eastAsia="Tahoma" w:hAnsiTheme="minorHAnsi" w:cstheme="minorHAnsi"/>
          <w:sz w:val="24"/>
          <w:szCs w:val="24"/>
        </w:rPr>
      </w:pPr>
      <w:proofErr w:type="spellStart"/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proofErr w:type="spellEnd"/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.  </w:t>
      </w:r>
      <w:r w:rsidRPr="006F600A">
        <w:rPr>
          <w:rFonts w:asciiTheme="minorHAnsi" w:eastAsia="Tahoma" w:hAnsiTheme="minorHAnsi" w:cstheme="minorHAnsi"/>
          <w:spacing w:val="35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f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pplic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bl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vi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w </w:t>
      </w:r>
      <w:proofErr w:type="spellStart"/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aNe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proofErr w:type="spellEnd"/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dp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det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e risk</w:t>
      </w:r>
    </w:p>
    <w:p w14:paraId="0A438828" w14:textId="77777777" w:rsidR="00045C83" w:rsidRPr="006F600A" w:rsidRDefault="00B0063D">
      <w:pPr>
        <w:spacing w:line="260" w:lineRule="exact"/>
        <w:ind w:left="27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VI. Co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prom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ti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-4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tion</w:t>
      </w:r>
    </w:p>
    <w:p w14:paraId="5BCB1057" w14:textId="77777777" w:rsidR="00045C83" w:rsidRPr="006F600A" w:rsidRDefault="00B0063D">
      <w:pPr>
        <w:spacing w:before="1"/>
        <w:ind w:left="19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.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6F600A">
        <w:rPr>
          <w:rFonts w:asciiTheme="minorHAnsi" w:eastAsia="Tahoma" w:hAnsiTheme="minorHAnsi" w:cstheme="minorHAnsi"/>
          <w:sz w:val="24"/>
          <w:szCs w:val="24"/>
        </w:rPr>
        <w:t>om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6F600A">
        <w:rPr>
          <w:rFonts w:asciiTheme="minorHAnsi" w:eastAsia="Tahoma" w:hAnsiTheme="minorHAnsi" w:cstheme="minorHAnsi"/>
          <w:sz w:val="24"/>
          <w:szCs w:val="24"/>
        </w:rPr>
        <w:t>dations</w:t>
      </w:r>
    </w:p>
    <w:p w14:paraId="183EC116" w14:textId="77777777" w:rsidR="00045C83" w:rsidRPr="006F600A" w:rsidRDefault="00B0063D">
      <w:pPr>
        <w:spacing w:before="5"/>
        <w:ind w:left="11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II</w:t>
      </w:r>
      <w:r w:rsidRPr="006F600A">
        <w:rPr>
          <w:rFonts w:asciiTheme="minorHAnsi" w:eastAsia="Tahoma" w:hAnsiTheme="minorHAnsi" w:cstheme="minorHAnsi"/>
          <w:sz w:val="24"/>
          <w:szCs w:val="24"/>
        </w:rPr>
        <w:t>.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t(s)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ty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ss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ssor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or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vestig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</w:t>
      </w:r>
    </w:p>
    <w:p w14:paraId="3A82168D" w14:textId="77777777" w:rsidR="00045C83" w:rsidRPr="006F600A" w:rsidRDefault="00045C83">
      <w:pPr>
        <w:spacing w:before="12" w:line="260" w:lineRule="exact"/>
        <w:rPr>
          <w:rFonts w:asciiTheme="minorHAnsi" w:hAnsiTheme="minorHAnsi" w:cstheme="minorHAnsi"/>
          <w:sz w:val="24"/>
          <w:szCs w:val="24"/>
        </w:rPr>
      </w:pPr>
    </w:p>
    <w:p w14:paraId="2BA7E37C" w14:textId="77777777" w:rsidR="00045C83" w:rsidRPr="006F600A" w:rsidRDefault="00B0063D">
      <w:pPr>
        <w:ind w:left="472" w:right="166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*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his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ss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ic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at</w:t>
      </w:r>
      <w:r w:rsidRPr="006F600A">
        <w:rPr>
          <w:rFonts w:asciiTheme="minorHAnsi" w:eastAsia="Tahoma" w:hAnsiTheme="minorHAnsi" w:cstheme="minorHAnsi"/>
          <w:sz w:val="24"/>
          <w:szCs w:val="24"/>
        </w:rPr>
        <w:t>ion ap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li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t</w:t>
      </w:r>
      <w:r w:rsidRPr="006F600A">
        <w:rPr>
          <w:rFonts w:asciiTheme="minorHAnsi" w:eastAsia="Tahoma" w:hAnsiTheme="minorHAnsi" w:cstheme="minorHAnsi"/>
          <w:sz w:val="24"/>
          <w:szCs w:val="24"/>
        </w:rPr>
        <w:t>he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ost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se</w:t>
      </w:r>
      <w:r w:rsidRPr="006F600A">
        <w:rPr>
          <w:rFonts w:asciiTheme="minorHAnsi" w:eastAsia="Tahoma" w:hAnsiTheme="minorHAnsi" w:cstheme="minorHAnsi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itive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b</w:t>
      </w:r>
      <w:r w:rsidRPr="006F600A">
        <w:rPr>
          <w:rFonts w:asciiTheme="minorHAnsi" w:eastAsia="Tahoma" w:hAnsiTheme="minorHAnsi" w:cstheme="minorHAnsi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in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inform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at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ion,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z w:val="24"/>
          <w:szCs w:val="24"/>
        </w:rPr>
        <w:t>hich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is inte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ded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for u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z w:val="24"/>
          <w:szCs w:val="24"/>
        </w:rPr>
        <w:t>ithin VISA. I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uth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z w:val="24"/>
          <w:szCs w:val="24"/>
        </w:rPr>
        <w:t>rized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disclo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ure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ould 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riou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ly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nd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se</w:t>
      </w:r>
      <w:r w:rsidRPr="006F600A">
        <w:rPr>
          <w:rFonts w:asciiTheme="minorHAnsi" w:eastAsia="Tahoma" w:hAnsiTheme="minorHAnsi" w:cstheme="minorHAnsi"/>
          <w:sz w:val="24"/>
          <w:szCs w:val="24"/>
        </w:rPr>
        <w:t>ly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pa</w:t>
      </w:r>
      <w:r w:rsidRPr="006F600A">
        <w:rPr>
          <w:rFonts w:asciiTheme="minorHAnsi" w:eastAsia="Tahoma" w:hAnsiTheme="minorHAnsi" w:cstheme="minorHAnsi"/>
          <w:sz w:val="24"/>
          <w:szCs w:val="24"/>
        </w:rPr>
        <w:t>ct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SA, 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mpl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ees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,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mber </w:t>
      </w:r>
      <w:r w:rsidRPr="006F600A">
        <w:rPr>
          <w:rFonts w:asciiTheme="minorHAnsi" w:eastAsia="Tahoma" w:hAnsiTheme="minorHAnsi" w:cstheme="minorHAnsi"/>
          <w:spacing w:val="-4"/>
          <w:sz w:val="24"/>
          <w:szCs w:val="24"/>
        </w:rPr>
        <w:t>b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ks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,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b</w:t>
      </w:r>
      <w:r w:rsidRPr="006F600A">
        <w:rPr>
          <w:rFonts w:asciiTheme="minorHAnsi" w:eastAsia="Tahoma" w:hAnsiTheme="minorHAnsi" w:cstheme="minorHAnsi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in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pa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,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nd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/</w:t>
      </w:r>
      <w:r w:rsidRPr="006F600A">
        <w:rPr>
          <w:rFonts w:asciiTheme="minorHAnsi" w:eastAsia="Tahoma" w:hAnsiTheme="minorHAnsi" w:cstheme="minorHAnsi"/>
          <w:sz w:val="24"/>
          <w:szCs w:val="24"/>
        </w:rPr>
        <w:t>or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he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Br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nd</w:t>
      </w:r>
    </w:p>
    <w:p w14:paraId="62CED1BA" w14:textId="05E2DB55" w:rsidR="00045C83" w:rsidRDefault="00045C83">
      <w:pPr>
        <w:spacing w:before="7" w:line="160" w:lineRule="exact"/>
        <w:rPr>
          <w:rFonts w:asciiTheme="minorHAnsi" w:hAnsiTheme="minorHAnsi" w:cstheme="minorHAnsi"/>
          <w:sz w:val="24"/>
          <w:szCs w:val="24"/>
        </w:rPr>
      </w:pPr>
    </w:p>
    <w:p w14:paraId="6B050AD1" w14:textId="3B7CE3F2" w:rsidR="006F600A" w:rsidRDefault="006F600A">
      <w:pPr>
        <w:spacing w:before="7" w:line="160" w:lineRule="exact"/>
        <w:rPr>
          <w:rFonts w:asciiTheme="minorHAnsi" w:hAnsiTheme="minorHAnsi" w:cstheme="minorHAnsi"/>
          <w:sz w:val="24"/>
          <w:szCs w:val="24"/>
        </w:rPr>
      </w:pPr>
    </w:p>
    <w:p w14:paraId="414183AB" w14:textId="09651F46" w:rsidR="006F600A" w:rsidRDefault="006F600A">
      <w:pPr>
        <w:spacing w:before="7" w:line="160" w:lineRule="exact"/>
        <w:rPr>
          <w:rFonts w:asciiTheme="minorHAnsi" w:hAnsiTheme="minorHAnsi" w:cstheme="minorHAnsi"/>
          <w:sz w:val="24"/>
          <w:szCs w:val="24"/>
        </w:rPr>
      </w:pPr>
    </w:p>
    <w:p w14:paraId="076D8657" w14:textId="0FC77D24" w:rsidR="006F600A" w:rsidRDefault="006F600A">
      <w:pPr>
        <w:spacing w:before="7" w:line="160" w:lineRule="exact"/>
        <w:rPr>
          <w:rFonts w:asciiTheme="minorHAnsi" w:hAnsiTheme="minorHAnsi" w:cstheme="minorHAnsi"/>
          <w:sz w:val="24"/>
          <w:szCs w:val="24"/>
        </w:rPr>
      </w:pPr>
    </w:p>
    <w:p w14:paraId="73189721" w14:textId="116AD104" w:rsidR="006F600A" w:rsidRDefault="006F600A">
      <w:pPr>
        <w:spacing w:before="7" w:line="160" w:lineRule="exact"/>
        <w:rPr>
          <w:rFonts w:asciiTheme="minorHAnsi" w:hAnsiTheme="minorHAnsi" w:cstheme="minorHAnsi"/>
          <w:sz w:val="24"/>
          <w:szCs w:val="24"/>
        </w:rPr>
      </w:pPr>
    </w:p>
    <w:p w14:paraId="49E13C07" w14:textId="60C8AD83" w:rsidR="006F600A" w:rsidRDefault="006F600A">
      <w:pPr>
        <w:spacing w:before="7" w:line="160" w:lineRule="exact"/>
        <w:rPr>
          <w:rFonts w:asciiTheme="minorHAnsi" w:hAnsiTheme="minorHAnsi" w:cstheme="minorHAnsi"/>
          <w:sz w:val="24"/>
          <w:szCs w:val="24"/>
        </w:rPr>
      </w:pPr>
    </w:p>
    <w:p w14:paraId="0DB553AF" w14:textId="005812EE" w:rsidR="006F600A" w:rsidRDefault="006F600A">
      <w:pPr>
        <w:spacing w:before="7" w:line="160" w:lineRule="exact"/>
        <w:rPr>
          <w:rFonts w:asciiTheme="minorHAnsi" w:hAnsiTheme="minorHAnsi" w:cstheme="minorHAnsi"/>
          <w:sz w:val="24"/>
          <w:szCs w:val="24"/>
        </w:rPr>
      </w:pPr>
    </w:p>
    <w:p w14:paraId="4DDAEA55" w14:textId="625CAFB8" w:rsidR="006F600A" w:rsidRDefault="006F600A">
      <w:pPr>
        <w:spacing w:before="7" w:line="160" w:lineRule="exact"/>
        <w:rPr>
          <w:rFonts w:asciiTheme="minorHAnsi" w:hAnsiTheme="minorHAnsi" w:cstheme="minorHAnsi"/>
          <w:sz w:val="24"/>
          <w:szCs w:val="24"/>
        </w:rPr>
      </w:pPr>
    </w:p>
    <w:p w14:paraId="18CE2334" w14:textId="372930F2" w:rsidR="006F600A" w:rsidRDefault="006F600A">
      <w:pPr>
        <w:spacing w:before="7" w:line="160" w:lineRule="exact"/>
        <w:rPr>
          <w:rFonts w:asciiTheme="minorHAnsi" w:hAnsiTheme="minorHAnsi" w:cstheme="minorHAnsi"/>
          <w:sz w:val="24"/>
          <w:szCs w:val="24"/>
        </w:rPr>
      </w:pPr>
    </w:p>
    <w:p w14:paraId="42479073" w14:textId="4E7D7221" w:rsidR="006F600A" w:rsidRDefault="006F600A">
      <w:pPr>
        <w:spacing w:before="7" w:line="160" w:lineRule="exact"/>
        <w:rPr>
          <w:rFonts w:asciiTheme="minorHAnsi" w:hAnsiTheme="minorHAnsi" w:cstheme="minorHAnsi"/>
          <w:sz w:val="24"/>
          <w:szCs w:val="24"/>
        </w:rPr>
      </w:pPr>
    </w:p>
    <w:p w14:paraId="3D903A79" w14:textId="77777777" w:rsidR="006F600A" w:rsidRPr="006F600A" w:rsidRDefault="006F600A">
      <w:pPr>
        <w:spacing w:before="7" w:line="160" w:lineRule="exact"/>
        <w:rPr>
          <w:rFonts w:asciiTheme="minorHAnsi" w:hAnsiTheme="minorHAnsi" w:cstheme="minorHAnsi"/>
          <w:sz w:val="24"/>
          <w:szCs w:val="24"/>
        </w:rPr>
      </w:pPr>
    </w:p>
    <w:p w14:paraId="3350C9ED" w14:textId="77777777" w:rsidR="00045C83" w:rsidRPr="006F600A" w:rsidRDefault="00045C83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14:paraId="3D5F5E84" w14:textId="77777777" w:rsidR="00045C83" w:rsidRPr="006F600A" w:rsidRDefault="00B0063D">
      <w:pPr>
        <w:ind w:left="11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b/>
          <w:sz w:val="24"/>
          <w:szCs w:val="24"/>
        </w:rPr>
        <w:lastRenderedPageBreak/>
        <w:t>Ma</w:t>
      </w:r>
      <w:r w:rsidRPr="006F600A">
        <w:rPr>
          <w:rFonts w:asciiTheme="minorHAnsi" w:eastAsia="Tahoma" w:hAnsiTheme="minorHAnsi" w:cstheme="minorHAnsi"/>
          <w:b/>
          <w:spacing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terCard S</w:t>
      </w:r>
      <w:r w:rsidRPr="006F600A">
        <w:rPr>
          <w:rFonts w:asciiTheme="minorHAnsi" w:eastAsia="Tahoma" w:hAnsiTheme="minorHAnsi" w:cstheme="minorHAnsi"/>
          <w:b/>
          <w:spacing w:val="-3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b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ps:</w:t>
      </w:r>
    </w:p>
    <w:p w14:paraId="0EB9CA7E" w14:textId="77777777" w:rsidR="00045C83" w:rsidRPr="006F600A" w:rsidRDefault="00045C83">
      <w:pPr>
        <w:spacing w:before="19" w:line="260" w:lineRule="exact"/>
        <w:rPr>
          <w:rFonts w:asciiTheme="minorHAnsi" w:hAnsiTheme="minorHAnsi" w:cstheme="minorHAnsi"/>
          <w:sz w:val="24"/>
          <w:szCs w:val="24"/>
        </w:rPr>
      </w:pPr>
    </w:p>
    <w:p w14:paraId="089A03C4" w14:textId="77777777" w:rsidR="00045C83" w:rsidRPr="006F600A" w:rsidRDefault="00B0063D">
      <w:pPr>
        <w:ind w:left="47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1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proofErr w:type="gramStart"/>
      <w:r w:rsidRPr="006F600A">
        <w:rPr>
          <w:rFonts w:asciiTheme="minorHAnsi" w:eastAsia="Tahoma" w:hAnsiTheme="minorHAnsi" w:cstheme="minorHAnsi"/>
          <w:sz w:val="24"/>
          <w:szCs w:val="24"/>
        </w:rPr>
        <w:t>Within  24</w:t>
      </w:r>
      <w:proofErr w:type="gramEnd"/>
      <w:r w:rsidRPr="006F600A">
        <w:rPr>
          <w:rFonts w:asciiTheme="minorHAnsi" w:eastAsia="Tahoma" w:hAnsiTheme="minorHAnsi" w:cstheme="minorHAnsi"/>
          <w:sz w:val="24"/>
          <w:szCs w:val="24"/>
        </w:rPr>
        <w:t xml:space="preserve"> 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rs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of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acc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ompro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ise</w:t>
      </w:r>
      <w:r w:rsidRPr="006F600A">
        <w:rPr>
          <w:rFonts w:asciiTheme="minorHAnsi" w:eastAsia="Tahoma" w:hAnsiTheme="minorHAnsi" w:cstheme="minorHAnsi"/>
          <w:spacing w:val="6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ve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t, 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oti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y 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  Ma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ter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rd 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ompro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is</w:t>
      </w:r>
      <w:r w:rsidRPr="006F600A">
        <w:rPr>
          <w:rFonts w:asciiTheme="minorHAnsi" w:eastAsia="Tahoma" w:hAnsiTheme="minorHAnsi" w:cstheme="minorHAnsi"/>
          <w:spacing w:val="-4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</w:p>
    <w:p w14:paraId="082CB5A8" w14:textId="6FD602BD" w:rsidR="006F600A" w:rsidRPr="006F600A" w:rsidRDefault="00B0063D">
      <w:pPr>
        <w:spacing w:before="1"/>
        <w:ind w:left="795" w:right="5136"/>
        <w:jc w:val="center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m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z w:val="24"/>
          <w:szCs w:val="24"/>
        </w:rPr>
        <w:t>ia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pho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e at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1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-63</w:t>
      </w:r>
      <w:r w:rsidRPr="006F600A">
        <w:rPr>
          <w:rFonts w:asciiTheme="minorHAnsi" w:eastAsia="Tahoma" w:hAnsiTheme="minorHAnsi" w:cstheme="minorHAnsi"/>
          <w:sz w:val="24"/>
          <w:szCs w:val="24"/>
        </w:rPr>
        <w:t>6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-72</w:t>
      </w:r>
      <w:r w:rsidRPr="006F600A">
        <w:rPr>
          <w:rFonts w:asciiTheme="minorHAnsi" w:eastAsia="Tahoma" w:hAnsiTheme="minorHAnsi" w:cstheme="minorHAnsi"/>
          <w:sz w:val="24"/>
          <w:szCs w:val="24"/>
        </w:rPr>
        <w:t>2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-</w:t>
      </w:r>
      <w:r w:rsidRPr="006F600A">
        <w:rPr>
          <w:rFonts w:asciiTheme="minorHAnsi" w:eastAsia="Tahoma" w:hAnsiTheme="minorHAnsi" w:cstheme="minorHAnsi"/>
          <w:sz w:val="24"/>
          <w:szCs w:val="24"/>
        </w:rPr>
        <w:t>4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1</w:t>
      </w:r>
      <w:r w:rsidRPr="006F600A">
        <w:rPr>
          <w:rFonts w:asciiTheme="minorHAnsi" w:eastAsia="Tahoma" w:hAnsiTheme="minorHAnsi" w:cstheme="minorHAnsi"/>
          <w:sz w:val="24"/>
          <w:szCs w:val="24"/>
        </w:rPr>
        <w:t>0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0</w:t>
      </w:r>
      <w:r w:rsidRPr="006F600A">
        <w:rPr>
          <w:rFonts w:asciiTheme="minorHAnsi" w:eastAsia="Tahoma" w:hAnsiTheme="minorHAnsi" w:cstheme="minorHAnsi"/>
          <w:sz w:val="24"/>
          <w:szCs w:val="24"/>
        </w:rPr>
        <w:t>.</w:t>
      </w:r>
    </w:p>
    <w:p w14:paraId="6DB16080" w14:textId="77777777" w:rsidR="00045C83" w:rsidRPr="006F600A" w:rsidRDefault="00B0063D">
      <w:pPr>
        <w:spacing w:before="32" w:line="260" w:lineRule="exact"/>
        <w:ind w:left="832" w:right="708" w:hanging="36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2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Provide a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tail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writt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n 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 f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ac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bo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ompro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e (i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ding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the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tributing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ir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um</w:t>
      </w:r>
      <w:r w:rsidRPr="006F600A">
        <w:rPr>
          <w:rFonts w:asciiTheme="minorHAnsi" w:eastAsia="Tahoma" w:hAnsiTheme="minorHAnsi" w:cstheme="minorHAnsi"/>
          <w:sz w:val="24"/>
          <w:szCs w:val="24"/>
        </w:rPr>
        <w:t>sta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s) via 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-ma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il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hyperlink r:id="rId14">
        <w:r w:rsidRPr="006F600A">
          <w:rPr>
            <w:rFonts w:asciiTheme="minorHAnsi" w:eastAsia="Tahoma" w:hAnsiTheme="minorHAnsi" w:cstheme="minorHAnsi"/>
            <w:sz w:val="24"/>
            <w:szCs w:val="24"/>
          </w:rPr>
          <w:t xml:space="preserve"> </w:t>
        </w:r>
        <w:r w:rsidRPr="006F600A">
          <w:rPr>
            <w:rFonts w:asciiTheme="minorHAnsi" w:eastAsia="Tahoma" w:hAnsiTheme="minorHAnsi" w:cstheme="minorHAnsi"/>
            <w:spacing w:val="-1"/>
            <w:sz w:val="24"/>
            <w:szCs w:val="24"/>
          </w:rPr>
          <w:t>c</w:t>
        </w:r>
        <w:r w:rsidRPr="006F600A">
          <w:rPr>
            <w:rFonts w:asciiTheme="minorHAnsi" w:eastAsia="Tahoma" w:hAnsiTheme="minorHAnsi" w:cstheme="minorHAnsi"/>
            <w:sz w:val="24"/>
            <w:szCs w:val="24"/>
          </w:rPr>
          <w:t>ompro</w:t>
        </w:r>
        <w:r w:rsidRPr="006F600A">
          <w:rPr>
            <w:rFonts w:asciiTheme="minorHAnsi" w:eastAsia="Tahoma" w:hAnsiTheme="minorHAnsi" w:cstheme="minorHAnsi"/>
            <w:spacing w:val="-1"/>
            <w:sz w:val="24"/>
            <w:szCs w:val="24"/>
          </w:rPr>
          <w:t>m</w:t>
        </w:r>
        <w:r w:rsidRPr="006F600A">
          <w:rPr>
            <w:rFonts w:asciiTheme="minorHAnsi" w:eastAsia="Tahoma" w:hAnsiTheme="minorHAnsi" w:cstheme="minorHAnsi"/>
            <w:sz w:val="24"/>
            <w:szCs w:val="24"/>
          </w:rPr>
          <w:t>is</w:t>
        </w:r>
        <w:r w:rsidRPr="006F600A">
          <w:rPr>
            <w:rFonts w:asciiTheme="minorHAnsi" w:eastAsia="Tahoma" w:hAnsiTheme="minorHAnsi" w:cstheme="minorHAnsi"/>
            <w:spacing w:val="-1"/>
            <w:sz w:val="24"/>
            <w:szCs w:val="24"/>
          </w:rPr>
          <w:t>e</w:t>
        </w:r>
        <w:r w:rsidRPr="006F600A">
          <w:rPr>
            <w:rFonts w:asciiTheme="minorHAnsi" w:eastAsia="Tahoma" w:hAnsiTheme="minorHAnsi" w:cstheme="minorHAnsi"/>
            <w:sz w:val="24"/>
            <w:szCs w:val="24"/>
          </w:rPr>
          <w:t>d_</w:t>
        </w:r>
        <w:r w:rsidRPr="006F600A">
          <w:rPr>
            <w:rFonts w:asciiTheme="minorHAnsi" w:eastAsia="Tahoma" w:hAnsiTheme="minorHAnsi" w:cstheme="minorHAnsi"/>
            <w:spacing w:val="-1"/>
            <w:sz w:val="24"/>
            <w:szCs w:val="24"/>
          </w:rPr>
          <w:t>acc</w:t>
        </w:r>
        <w:r w:rsidRPr="006F600A">
          <w:rPr>
            <w:rFonts w:asciiTheme="minorHAnsi" w:eastAsia="Tahoma" w:hAnsiTheme="minorHAnsi" w:cstheme="minorHAnsi"/>
            <w:sz w:val="24"/>
            <w:szCs w:val="24"/>
          </w:rPr>
          <w:t>o</w:t>
        </w:r>
        <w:r w:rsidRPr="006F600A">
          <w:rPr>
            <w:rFonts w:asciiTheme="minorHAnsi" w:eastAsia="Tahoma" w:hAnsiTheme="minorHAnsi" w:cstheme="minorHAnsi"/>
            <w:spacing w:val="-1"/>
            <w:sz w:val="24"/>
            <w:szCs w:val="24"/>
          </w:rPr>
          <w:t>un</w:t>
        </w:r>
        <w:r w:rsidRPr="006F600A">
          <w:rPr>
            <w:rFonts w:asciiTheme="minorHAnsi" w:eastAsia="Tahoma" w:hAnsiTheme="minorHAnsi" w:cstheme="minorHAnsi"/>
            <w:sz w:val="24"/>
            <w:szCs w:val="24"/>
          </w:rPr>
          <w:t>t_</w:t>
        </w:r>
        <w:r w:rsidRPr="006F600A">
          <w:rPr>
            <w:rFonts w:asciiTheme="minorHAnsi" w:eastAsia="Tahoma" w:hAnsiTheme="minorHAnsi" w:cstheme="minorHAnsi"/>
            <w:spacing w:val="-2"/>
            <w:sz w:val="24"/>
            <w:szCs w:val="24"/>
          </w:rPr>
          <w:t>t</w:t>
        </w:r>
        <w:r w:rsidRPr="006F600A">
          <w:rPr>
            <w:rFonts w:asciiTheme="minorHAnsi" w:eastAsia="Tahoma" w:hAnsiTheme="minorHAnsi" w:cstheme="minorHAnsi"/>
            <w:spacing w:val="-1"/>
            <w:sz w:val="24"/>
            <w:szCs w:val="24"/>
          </w:rPr>
          <w:t>eam</w:t>
        </w:r>
        <w:r w:rsidRPr="006F600A">
          <w:rPr>
            <w:rFonts w:asciiTheme="minorHAnsi" w:eastAsia="Tahoma" w:hAnsiTheme="minorHAnsi" w:cstheme="minorHAnsi"/>
            <w:spacing w:val="1"/>
            <w:sz w:val="24"/>
            <w:szCs w:val="24"/>
          </w:rPr>
          <w:t>@</w:t>
        </w:r>
        <w:r w:rsidRPr="006F600A">
          <w:rPr>
            <w:rFonts w:asciiTheme="minorHAnsi" w:eastAsia="Tahoma" w:hAnsiTheme="minorHAnsi" w:cstheme="minorHAnsi"/>
            <w:spacing w:val="-1"/>
            <w:sz w:val="24"/>
            <w:szCs w:val="24"/>
          </w:rPr>
          <w:t>ma</w:t>
        </w:r>
        <w:r w:rsidRPr="006F600A">
          <w:rPr>
            <w:rFonts w:asciiTheme="minorHAnsi" w:eastAsia="Tahoma" w:hAnsiTheme="minorHAnsi" w:cstheme="minorHAnsi"/>
            <w:sz w:val="24"/>
            <w:szCs w:val="24"/>
          </w:rPr>
          <w:t>ster</w:t>
        </w:r>
        <w:r w:rsidRPr="006F600A">
          <w:rPr>
            <w:rFonts w:asciiTheme="minorHAnsi" w:eastAsia="Tahoma" w:hAnsiTheme="minorHAnsi" w:cstheme="minorHAnsi"/>
            <w:spacing w:val="-2"/>
            <w:sz w:val="24"/>
            <w:szCs w:val="24"/>
          </w:rPr>
          <w:t>c</w:t>
        </w:r>
        <w:r w:rsidRPr="006F600A">
          <w:rPr>
            <w:rFonts w:asciiTheme="minorHAnsi" w:eastAsia="Tahoma" w:hAnsiTheme="minorHAnsi" w:cstheme="minorHAnsi"/>
            <w:spacing w:val="-1"/>
            <w:sz w:val="24"/>
            <w:szCs w:val="24"/>
          </w:rPr>
          <w:t>a</w:t>
        </w:r>
        <w:r w:rsidRPr="006F600A">
          <w:rPr>
            <w:rFonts w:asciiTheme="minorHAnsi" w:eastAsia="Tahoma" w:hAnsiTheme="minorHAnsi" w:cstheme="minorHAnsi"/>
            <w:sz w:val="24"/>
            <w:szCs w:val="24"/>
          </w:rPr>
          <w:t>rd.</w:t>
        </w:r>
        <w:r w:rsidRPr="006F600A">
          <w:rPr>
            <w:rFonts w:asciiTheme="minorHAnsi" w:eastAsia="Tahoma" w:hAnsiTheme="minorHAnsi" w:cstheme="minorHAnsi"/>
            <w:spacing w:val="-1"/>
            <w:sz w:val="24"/>
            <w:szCs w:val="24"/>
          </w:rPr>
          <w:t>c</w:t>
        </w:r>
      </w:hyperlink>
      <w:hyperlink>
        <w:r w:rsidRPr="006F600A">
          <w:rPr>
            <w:rFonts w:asciiTheme="minorHAnsi" w:eastAsia="Tahoma" w:hAnsiTheme="minorHAnsi" w:cstheme="minorHAnsi"/>
            <w:sz w:val="24"/>
            <w:szCs w:val="24"/>
          </w:rPr>
          <w:t>om.</w:t>
        </w:r>
      </w:hyperlink>
    </w:p>
    <w:p w14:paraId="48CFF155" w14:textId="77777777" w:rsidR="00045C83" w:rsidRPr="006F600A" w:rsidRDefault="00B0063D">
      <w:pPr>
        <w:spacing w:before="5" w:line="260" w:lineRule="exact"/>
        <w:ind w:left="832" w:right="230" w:hanging="36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3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Provide</w:t>
      </w:r>
      <w:r w:rsidRPr="006F600A">
        <w:rPr>
          <w:rFonts w:asciiTheme="minorHAnsi" w:eastAsia="Tahoma" w:hAnsiTheme="minorHAnsi" w:cstheme="minorHAnsi"/>
          <w:spacing w:val="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Mast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rd</w:t>
      </w:r>
      <w:r w:rsidRPr="006F600A">
        <w:rPr>
          <w:rFonts w:asciiTheme="minorHAnsi" w:eastAsia="Tahoma" w:hAnsiTheme="minorHAnsi" w:cstheme="minorHAnsi"/>
          <w:spacing w:val="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au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trol</w:t>
      </w:r>
      <w:r w:rsidRPr="006F600A">
        <w:rPr>
          <w:rFonts w:asciiTheme="minorHAnsi" w:eastAsia="Tahoma" w:hAnsiTheme="minorHAnsi" w:cstheme="minorHAnsi"/>
          <w:spacing w:val="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De</w:t>
      </w:r>
      <w:r w:rsidRPr="006F600A">
        <w:rPr>
          <w:rFonts w:asciiTheme="minorHAnsi" w:eastAsia="Tahoma" w:hAnsiTheme="minorHAnsi" w:cstheme="minorHAnsi"/>
          <w:sz w:val="24"/>
          <w:szCs w:val="24"/>
        </w:rPr>
        <w:t>pa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tm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pacing w:val="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ompl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pacing w:val="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list</w:t>
      </w:r>
      <w:r w:rsidRPr="006F600A">
        <w:rPr>
          <w:rFonts w:asciiTheme="minorHAnsi" w:eastAsia="Tahoma" w:hAnsiTheme="minorHAnsi" w:cstheme="minorHAnsi"/>
          <w:spacing w:val="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</w:t>
      </w:r>
      <w:r w:rsidRPr="006F600A">
        <w:rPr>
          <w:rFonts w:asciiTheme="minorHAnsi" w:eastAsia="Tahoma" w:hAnsiTheme="minorHAnsi" w:cstheme="minorHAnsi"/>
          <w:spacing w:val="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ll</w:t>
      </w:r>
      <w:r w:rsidRPr="006F600A">
        <w:rPr>
          <w:rFonts w:asciiTheme="minorHAnsi" w:eastAsia="Tahoma" w:hAnsiTheme="minorHAnsi" w:cstheme="minorHAnsi"/>
          <w:spacing w:val="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kno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ompro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is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acc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be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s.</w:t>
      </w:r>
    </w:p>
    <w:p w14:paraId="6C6A13D5" w14:textId="77777777" w:rsidR="00045C83" w:rsidRPr="006F600A" w:rsidRDefault="00B0063D">
      <w:pPr>
        <w:spacing w:line="240" w:lineRule="exact"/>
        <w:ind w:left="47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4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Within 72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rs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of </w:t>
      </w:r>
      <w:r w:rsidRPr="006F600A">
        <w:rPr>
          <w:rFonts w:asciiTheme="minorHAnsi" w:eastAsia="Tahoma" w:hAnsiTheme="minorHAnsi" w:cstheme="minorHAnsi"/>
          <w:spacing w:val="2"/>
          <w:position w:val="-1"/>
          <w:sz w:val="24"/>
          <w:szCs w:val="24"/>
        </w:rPr>
        <w:t>k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ow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dge of a 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pe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ted 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ompro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ga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e se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vi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 of a</w:t>
      </w:r>
    </w:p>
    <w:p w14:paraId="3C87B6EF" w14:textId="77777777" w:rsidR="00045C83" w:rsidRPr="006F600A" w:rsidRDefault="00B0063D">
      <w:pPr>
        <w:spacing w:before="9" w:line="260" w:lineRule="exact"/>
        <w:ind w:left="832" w:right="83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data 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rm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cce</w:t>
      </w:r>
      <w:r w:rsidRPr="006F600A">
        <w:rPr>
          <w:rFonts w:asciiTheme="minorHAnsi" w:eastAsia="Tahoma" w:hAnsiTheme="minorHAnsi" w:cstheme="minorHAnsi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ble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Mast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rd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 a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ss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bili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co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prom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ta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ted 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s (s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uc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h as </w:t>
      </w:r>
      <w:proofErr w:type="gramStart"/>
      <w:r w:rsidRPr="006F600A">
        <w:rPr>
          <w:rFonts w:asciiTheme="minorHAnsi" w:eastAsia="Tahoma" w:hAnsiTheme="minorHAnsi" w:cstheme="minorHAnsi"/>
          <w:sz w:val="24"/>
          <w:szCs w:val="24"/>
        </w:rPr>
        <w:t>a 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tail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for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si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proofErr w:type="gramEnd"/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val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)</w:t>
      </w:r>
      <w:r w:rsidRPr="006F600A">
        <w:rPr>
          <w:rFonts w:asciiTheme="minorHAnsi" w:eastAsia="Tahoma" w:hAnsiTheme="minorHAnsi" w:cstheme="minorHAnsi"/>
          <w:sz w:val="24"/>
          <w:szCs w:val="24"/>
        </w:rPr>
        <w:t>.</w:t>
      </w:r>
    </w:p>
    <w:p w14:paraId="3D81BFAC" w14:textId="77777777" w:rsidR="00045C83" w:rsidRPr="006F600A" w:rsidRDefault="00B0063D">
      <w:pPr>
        <w:spacing w:before="2" w:line="260" w:lineRule="exact"/>
        <w:ind w:left="832" w:right="548" w:hanging="36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5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Provide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wee</w:t>
      </w:r>
      <w:r w:rsidRPr="006F600A">
        <w:rPr>
          <w:rFonts w:asciiTheme="minorHAnsi" w:eastAsia="Tahoma" w:hAnsiTheme="minorHAnsi" w:cstheme="minorHAnsi"/>
          <w:sz w:val="24"/>
          <w:szCs w:val="24"/>
        </w:rPr>
        <w:t>kly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writt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n 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ta</w:t>
      </w:r>
      <w:r w:rsidRPr="006F600A">
        <w:rPr>
          <w:rFonts w:asciiTheme="minorHAnsi" w:eastAsia="Tahoma" w:hAnsiTheme="minorHAnsi" w:cstheme="minorHAnsi"/>
          <w:sz w:val="24"/>
          <w:szCs w:val="24"/>
        </w:rPr>
        <w:t>tus 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ports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ter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rd,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ddre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si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q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stions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iss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til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dit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om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s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tisf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ac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 of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ster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rd.</w:t>
      </w:r>
    </w:p>
    <w:p w14:paraId="35A302F3" w14:textId="77777777" w:rsidR="00045C83" w:rsidRPr="006F600A" w:rsidRDefault="00B0063D">
      <w:pPr>
        <w:spacing w:line="240" w:lineRule="exact"/>
        <w:ind w:left="47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6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position w:val="-1"/>
          <w:sz w:val="24"/>
          <w:szCs w:val="24"/>
        </w:rPr>
        <w:t xml:space="preserve"> </w:t>
      </w:r>
      <w:proofErr w:type="gramStart"/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Pro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y </w:t>
      </w:r>
      <w:r w:rsidRPr="006F600A">
        <w:rPr>
          <w:rFonts w:asciiTheme="minorHAnsi" w:eastAsia="Tahoma" w:hAnsiTheme="minorHAnsi" w:cstheme="minorHAnsi"/>
          <w:spacing w:val="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ish</w:t>
      </w:r>
      <w:proofErr w:type="gramEnd"/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 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pda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d </w:t>
      </w:r>
      <w:r w:rsidRPr="006F600A">
        <w:rPr>
          <w:rFonts w:asciiTheme="minorHAnsi" w:eastAsia="Tahoma" w:hAnsiTheme="minorHAnsi" w:cstheme="minorHAnsi"/>
          <w:spacing w:val="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lists </w:t>
      </w:r>
      <w:r w:rsidRPr="006F600A">
        <w:rPr>
          <w:rFonts w:asciiTheme="minorHAnsi" w:eastAsia="Tahoma" w:hAnsiTheme="minorHAnsi" w:cstheme="minorHAnsi"/>
          <w:spacing w:val="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of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po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tial </w:t>
      </w:r>
      <w:r w:rsidRPr="006F600A">
        <w:rPr>
          <w:rFonts w:asciiTheme="minorHAnsi" w:eastAsia="Tahoma" w:hAnsiTheme="minorHAnsi" w:cstheme="minorHAnsi"/>
          <w:spacing w:val="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or</w:t>
      </w:r>
      <w:r w:rsidRPr="006F600A">
        <w:rPr>
          <w:rFonts w:asciiTheme="minorHAnsi" w:eastAsia="Tahoma" w:hAnsiTheme="minorHAnsi" w:cstheme="minorHAnsi"/>
          <w:spacing w:val="68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kno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n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ompro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d </w:t>
      </w:r>
      <w:r w:rsidRPr="006F600A">
        <w:rPr>
          <w:rFonts w:asciiTheme="minorHAnsi" w:eastAsia="Tahoma" w:hAnsiTheme="minorHAnsi" w:cstheme="minorHAnsi"/>
          <w:spacing w:val="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acc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t </w:t>
      </w:r>
      <w:r w:rsidRPr="006F600A">
        <w:rPr>
          <w:rFonts w:asciiTheme="minorHAnsi" w:eastAsia="Tahoma" w:hAnsiTheme="minorHAnsi" w:cstheme="minorHAnsi"/>
          <w:spacing w:val="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num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be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s,</w:t>
      </w:r>
    </w:p>
    <w:p w14:paraId="49B4F978" w14:textId="77777777" w:rsidR="00045C83" w:rsidRPr="006F600A" w:rsidRDefault="00B0063D">
      <w:pPr>
        <w:spacing w:before="13"/>
        <w:ind w:left="83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ddi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io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na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doc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umen</w:t>
      </w:r>
      <w:r w:rsidRPr="006F600A">
        <w:rPr>
          <w:rFonts w:asciiTheme="minorHAnsi" w:eastAsia="Tahoma" w:hAnsiTheme="minorHAnsi" w:cstheme="minorHAnsi"/>
          <w:sz w:val="24"/>
          <w:szCs w:val="24"/>
        </w:rPr>
        <w:t>tatio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 info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Mast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rd m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q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ue</w:t>
      </w:r>
      <w:r w:rsidRPr="006F600A">
        <w:rPr>
          <w:rFonts w:asciiTheme="minorHAnsi" w:eastAsia="Tahoma" w:hAnsiTheme="minorHAnsi" w:cstheme="minorHAnsi"/>
          <w:sz w:val="24"/>
          <w:szCs w:val="24"/>
        </w:rPr>
        <w:t>st.</w:t>
      </w:r>
    </w:p>
    <w:p w14:paraId="3ED35E97" w14:textId="77777777" w:rsidR="00045C83" w:rsidRPr="006F600A" w:rsidRDefault="00B0063D">
      <w:pPr>
        <w:spacing w:before="15" w:line="255" w:lineRule="auto"/>
        <w:ind w:left="832" w:right="242" w:hanging="36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7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Provide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ding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all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au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>its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vestigat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z w:val="24"/>
          <w:szCs w:val="24"/>
        </w:rPr>
        <w:t>e Maste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rCa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rd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chan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au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trol dep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rtm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thin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quir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time fr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am</w:t>
      </w:r>
      <w:r w:rsidRPr="006F600A">
        <w:rPr>
          <w:rFonts w:asciiTheme="minorHAnsi" w:eastAsia="Tahoma" w:hAnsiTheme="minorHAnsi" w:cstheme="minorHAnsi"/>
          <w:sz w:val="24"/>
          <w:szCs w:val="24"/>
        </w:rPr>
        <w:t>e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tin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 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>dr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ss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ts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ding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x</w:t>
      </w:r>
      <w:r w:rsidRPr="006F600A">
        <w:rPr>
          <w:rFonts w:asciiTheme="minorHAnsi" w:eastAsia="Tahoma" w:hAnsiTheme="minorHAnsi" w:cstheme="minorHAnsi"/>
          <w:sz w:val="24"/>
          <w:szCs w:val="24"/>
        </w:rPr>
        <w:t>posu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e or 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6F600A">
        <w:rPr>
          <w:rFonts w:asciiTheme="minorHAnsi" w:eastAsia="Tahoma" w:hAnsiTheme="minorHAnsi" w:cstheme="minorHAnsi"/>
          <w:sz w:val="24"/>
          <w:szCs w:val="24"/>
        </w:rPr>
        <w:t>om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6F600A">
        <w:rPr>
          <w:rFonts w:asciiTheme="minorHAnsi" w:eastAsia="Tahoma" w:hAnsiTheme="minorHAnsi" w:cstheme="minorHAnsi"/>
          <w:sz w:val="24"/>
          <w:szCs w:val="24"/>
        </w:rPr>
        <w:t>dation 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til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solved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sat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fac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 of Ma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ter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rd.</w:t>
      </w:r>
    </w:p>
    <w:p w14:paraId="4DE09335" w14:textId="77777777" w:rsidR="00045C83" w:rsidRPr="006F600A" w:rsidRDefault="00045C83">
      <w:pPr>
        <w:spacing w:before="19" w:line="200" w:lineRule="exact"/>
        <w:rPr>
          <w:rFonts w:asciiTheme="minorHAnsi" w:hAnsiTheme="minorHAnsi" w:cstheme="minorHAnsi"/>
          <w:sz w:val="24"/>
          <w:szCs w:val="24"/>
        </w:rPr>
      </w:pPr>
    </w:p>
    <w:p w14:paraId="3B7C359D" w14:textId="77777777" w:rsidR="00045C83" w:rsidRPr="006F600A" w:rsidRDefault="00B0063D">
      <w:pPr>
        <w:spacing w:line="273" w:lineRule="auto"/>
        <w:ind w:left="111" w:right="618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e Maste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rCa</w:t>
      </w:r>
      <w:r w:rsidRPr="006F600A">
        <w:rPr>
          <w:rFonts w:asciiTheme="minorHAnsi" w:eastAsia="Tahoma" w:hAnsiTheme="minorHAnsi" w:cstheme="minorHAnsi"/>
          <w:sz w:val="24"/>
          <w:szCs w:val="24"/>
        </w:rPr>
        <w:t>rd 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b</w:t>
      </w:r>
      <w:r w:rsidRPr="006F600A">
        <w:rPr>
          <w:rFonts w:asciiTheme="minorHAnsi" w:eastAsia="Tahoma" w:hAnsiTheme="minorHAnsi" w:cstheme="minorHAnsi"/>
          <w:sz w:val="24"/>
          <w:szCs w:val="24"/>
        </w:rPr>
        <w:t>tai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tails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of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data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prom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se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list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co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prom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d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acc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num</w:t>
      </w:r>
      <w:r w:rsidRPr="006F600A">
        <w:rPr>
          <w:rFonts w:asciiTheme="minorHAnsi" w:eastAsia="Tahoma" w:hAnsiTheme="minorHAnsi" w:cstheme="minorHAnsi"/>
          <w:sz w:val="24"/>
          <w:szCs w:val="24"/>
        </w:rPr>
        <w:t>be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s,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Mast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rd will:</w:t>
      </w:r>
    </w:p>
    <w:p w14:paraId="2721AE50" w14:textId="77777777" w:rsidR="00045C83" w:rsidRPr="006F600A" w:rsidRDefault="00045C83">
      <w:pPr>
        <w:spacing w:before="2" w:line="200" w:lineRule="exact"/>
        <w:rPr>
          <w:rFonts w:asciiTheme="minorHAnsi" w:hAnsiTheme="minorHAnsi" w:cstheme="minorHAnsi"/>
          <w:sz w:val="24"/>
          <w:szCs w:val="24"/>
        </w:rPr>
      </w:pPr>
    </w:p>
    <w:p w14:paraId="52290A94" w14:textId="77777777" w:rsidR="00045C83" w:rsidRPr="006F600A" w:rsidRDefault="00B0063D">
      <w:pPr>
        <w:ind w:left="832" w:right="288" w:hanging="36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1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de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tify</w:t>
      </w:r>
      <w:r w:rsidRPr="006F600A">
        <w:rPr>
          <w:rFonts w:asciiTheme="minorHAnsi" w:eastAsia="Tahoma" w:hAnsiTheme="minorHAnsi" w:cstheme="minorHAnsi"/>
          <w:spacing w:val="40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3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iss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ue</w:t>
      </w:r>
      <w:r w:rsidRPr="006F600A">
        <w:rPr>
          <w:rFonts w:asciiTheme="minorHAnsi" w:eastAsia="Tahoma" w:hAnsiTheme="minorHAnsi" w:cstheme="minorHAnsi"/>
          <w:sz w:val="24"/>
          <w:szCs w:val="24"/>
        </w:rPr>
        <w:t>rs</w:t>
      </w:r>
      <w:r w:rsidRPr="006F600A">
        <w:rPr>
          <w:rFonts w:asciiTheme="minorHAnsi" w:eastAsia="Tahoma" w:hAnsiTheme="minorHAnsi" w:cstheme="minorHAnsi"/>
          <w:spacing w:val="3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</w:t>
      </w:r>
      <w:r w:rsidRPr="006F600A">
        <w:rPr>
          <w:rFonts w:asciiTheme="minorHAnsi" w:eastAsia="Tahoma" w:hAnsiTheme="minorHAnsi" w:cstheme="minorHAnsi"/>
          <w:spacing w:val="3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3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acc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ts</w:t>
      </w:r>
      <w:r w:rsidRPr="006F600A">
        <w:rPr>
          <w:rFonts w:asciiTheme="minorHAnsi" w:eastAsia="Tahoma" w:hAnsiTheme="minorHAnsi" w:cstheme="minorHAnsi"/>
          <w:spacing w:val="40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40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spacing w:val="40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sp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6F600A">
        <w:rPr>
          <w:rFonts w:asciiTheme="minorHAnsi" w:eastAsia="Tahoma" w:hAnsiTheme="minorHAnsi" w:cstheme="minorHAnsi"/>
          <w:sz w:val="24"/>
          <w:szCs w:val="24"/>
        </w:rPr>
        <w:t>ted</w:t>
      </w:r>
      <w:r w:rsidRPr="006F600A">
        <w:rPr>
          <w:rFonts w:asciiTheme="minorHAnsi" w:eastAsia="Tahoma" w:hAnsiTheme="minorHAnsi" w:cstheme="minorHAnsi"/>
          <w:spacing w:val="3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to</w:t>
      </w:r>
      <w:r w:rsidRPr="006F600A">
        <w:rPr>
          <w:rFonts w:asciiTheme="minorHAnsi" w:eastAsia="Tahoma" w:hAnsiTheme="minorHAnsi" w:cstheme="minorHAnsi"/>
          <w:spacing w:val="40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6F600A">
        <w:rPr>
          <w:rFonts w:asciiTheme="minorHAnsi" w:eastAsia="Tahoma" w:hAnsiTheme="minorHAnsi" w:cstheme="minorHAnsi"/>
          <w:sz w:val="24"/>
          <w:szCs w:val="24"/>
        </w:rPr>
        <w:t>ve</w:t>
      </w:r>
      <w:r w:rsidRPr="006F600A">
        <w:rPr>
          <w:rFonts w:asciiTheme="minorHAnsi" w:eastAsia="Tahoma" w:hAnsiTheme="minorHAnsi" w:cstheme="minorHAnsi"/>
          <w:spacing w:val="3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be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3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ompro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is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40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 gro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ll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kno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z w:val="24"/>
          <w:szCs w:val="24"/>
        </w:rPr>
        <w:t>n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s 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der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6F600A">
        <w:rPr>
          <w:rFonts w:asciiTheme="minorHAnsi" w:eastAsia="Tahoma" w:hAnsiTheme="minorHAnsi" w:cstheme="minorHAnsi"/>
          <w:sz w:val="24"/>
          <w:szCs w:val="24"/>
        </w:rPr>
        <w:t>ti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mem</w:t>
      </w:r>
      <w:r w:rsidRPr="006F600A">
        <w:rPr>
          <w:rFonts w:asciiTheme="minorHAnsi" w:eastAsia="Tahoma" w:hAnsiTheme="minorHAnsi" w:cstheme="minorHAnsi"/>
          <w:sz w:val="24"/>
          <w:szCs w:val="24"/>
        </w:rPr>
        <w:t>ber 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>s.</w:t>
      </w:r>
    </w:p>
    <w:p w14:paraId="0B87AF9A" w14:textId="77777777" w:rsidR="00045C83" w:rsidRPr="006F600A" w:rsidRDefault="00045C83">
      <w:pPr>
        <w:spacing w:before="7" w:line="260" w:lineRule="exact"/>
        <w:rPr>
          <w:rFonts w:asciiTheme="minorHAnsi" w:hAnsiTheme="minorHAnsi" w:cstheme="minorHAnsi"/>
          <w:sz w:val="24"/>
          <w:szCs w:val="24"/>
        </w:rPr>
      </w:pPr>
    </w:p>
    <w:p w14:paraId="6F6866A2" w14:textId="77777777" w:rsidR="00045C83" w:rsidRPr="006F600A" w:rsidRDefault="00B0063D">
      <w:pPr>
        <w:ind w:left="47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2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istribute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ber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to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s 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ve iss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ue</w:t>
      </w:r>
      <w:r w:rsidRPr="006F600A">
        <w:rPr>
          <w:rFonts w:asciiTheme="minorHAnsi" w:eastAsia="Tahoma" w:hAnsiTheme="minorHAnsi" w:cstheme="minorHAnsi"/>
          <w:sz w:val="24"/>
          <w:szCs w:val="24"/>
        </w:rPr>
        <w:t>rs.</w:t>
      </w:r>
    </w:p>
    <w:p w14:paraId="13363DD4" w14:textId="77777777" w:rsidR="00045C83" w:rsidRPr="006F600A" w:rsidRDefault="00045C83">
      <w:pPr>
        <w:spacing w:before="5" w:line="160" w:lineRule="exact"/>
        <w:rPr>
          <w:rFonts w:asciiTheme="minorHAnsi" w:hAnsiTheme="minorHAnsi" w:cstheme="minorHAnsi"/>
          <w:sz w:val="24"/>
          <w:szCs w:val="24"/>
        </w:rPr>
      </w:pPr>
    </w:p>
    <w:p w14:paraId="22EEB3ED" w14:textId="77777777" w:rsidR="00045C83" w:rsidRPr="006F600A" w:rsidRDefault="00045C83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14:paraId="3A7950A2" w14:textId="182B65CE" w:rsidR="00045C83" w:rsidRPr="006F600A" w:rsidRDefault="00B0063D">
      <w:pPr>
        <w:ind w:left="472" w:right="63"/>
        <w:rPr>
          <w:rFonts w:asciiTheme="minorHAnsi" w:eastAsia="Arial" w:hAnsiTheme="minorHAnsi" w:cstheme="minorHAnsi"/>
          <w:sz w:val="24"/>
          <w:szCs w:val="24"/>
        </w:rPr>
      </w:pP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="00925691" w:rsidRPr="006F600A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wi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l be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x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z w:val="24"/>
          <w:szCs w:val="24"/>
        </w:rPr>
        <w:t>or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ed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ssu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s.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s</w:t>
      </w:r>
      <w:r w:rsidRPr="006F600A">
        <w:rPr>
          <w:rFonts w:asciiTheme="minorHAnsi" w:eastAsia="Arial" w:hAnsiTheme="minorHAnsi" w:cstheme="minorHAnsi"/>
          <w:sz w:val="24"/>
          <w:szCs w:val="24"/>
        </w:rPr>
        <w:t>ec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ff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com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6F600A">
        <w:rPr>
          <w:rFonts w:asciiTheme="minorHAnsi" w:eastAsia="Arial" w:hAnsiTheme="minorHAnsi" w:cstheme="minorHAnsi"/>
          <w:sz w:val="24"/>
          <w:szCs w:val="24"/>
        </w:rPr>
        <w:t>cate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l se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>urity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oli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es and proced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="00925691" w:rsidRPr="006F600A">
        <w:rPr>
          <w:rFonts w:asciiTheme="minorHAnsi" w:eastAsia="Arial" w:hAnsiTheme="minorHAnsi" w:cstheme="minorHAnsi"/>
          <w:spacing w:val="2"/>
          <w:sz w:val="24"/>
          <w:szCs w:val="24"/>
        </w:rPr>
        <w:t>Unison Globus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 con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act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 add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s,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er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wil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ersee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sch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uli</w:t>
      </w:r>
      <w:r w:rsidRPr="006F600A">
        <w:rPr>
          <w:rFonts w:asciiTheme="minorHAnsi" w:eastAsia="Arial" w:hAnsiTheme="minorHAnsi" w:cstheme="minorHAnsi"/>
          <w:sz w:val="24"/>
          <w:szCs w:val="24"/>
        </w:rPr>
        <w:t>ng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ss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s,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ce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curity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oli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es 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>d in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b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c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t 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g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sess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all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6F600A">
        <w:rPr>
          <w:rFonts w:asciiTheme="minorHAnsi" w:eastAsia="Arial" w:hAnsiTheme="minorHAnsi" w:cstheme="minorHAnsi"/>
          <w:sz w:val="24"/>
          <w:szCs w:val="24"/>
        </w:rPr>
        <w:t>,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see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ati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nc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d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z w:val="24"/>
          <w:szCs w:val="24"/>
        </w:rPr>
        <w:t xml:space="preserve">nt 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6F600A">
        <w:rPr>
          <w:rFonts w:asciiTheme="minorHAnsi" w:eastAsia="Arial" w:hAnsiTheme="minorHAnsi" w:cstheme="minorHAnsi"/>
          <w:sz w:val="24"/>
          <w:szCs w:val="24"/>
        </w:rPr>
        <w:t>es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6F600A">
        <w:rPr>
          <w:rFonts w:asciiTheme="minorHAnsi" w:eastAsia="Arial" w:hAnsiTheme="minorHAnsi" w:cstheme="minorHAnsi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se p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z w:val="24"/>
          <w:szCs w:val="24"/>
        </w:rPr>
        <w:t>n in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6F600A">
        <w:rPr>
          <w:rFonts w:asciiTheme="minorHAnsi" w:eastAsia="Arial" w:hAnsiTheme="minorHAnsi" w:cstheme="minorHAnsi"/>
          <w:sz w:val="24"/>
          <w:szCs w:val="24"/>
        </w:rPr>
        <w:t>he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z w:val="24"/>
          <w:szCs w:val="24"/>
        </w:rPr>
        <w:t>f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a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Arial" w:hAnsiTheme="minorHAnsi" w:cstheme="minorHAnsi"/>
          <w:sz w:val="24"/>
          <w:szCs w:val="24"/>
        </w:rPr>
        <w:t>se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Arial" w:hAnsiTheme="minorHAnsi" w:cstheme="minorHAnsi"/>
          <w:sz w:val="24"/>
          <w:szCs w:val="24"/>
        </w:rPr>
        <w:t>s</w:t>
      </w:r>
      <w:r w:rsidRPr="006F600A">
        <w:rPr>
          <w:rFonts w:asciiTheme="minorHAnsi" w:eastAsia="Arial" w:hAnsiTheme="minorHAnsi" w:cstheme="minorHAnsi"/>
          <w:spacing w:val="2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Arial" w:hAnsiTheme="minorHAnsi" w:cstheme="minorHAnsi"/>
          <w:sz w:val="24"/>
          <w:szCs w:val="24"/>
        </w:rPr>
        <w:t>e da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Arial" w:hAnsiTheme="minorHAnsi" w:cstheme="minorHAnsi"/>
          <w:sz w:val="24"/>
          <w:szCs w:val="24"/>
        </w:rPr>
        <w:t>a c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z w:val="24"/>
          <w:szCs w:val="24"/>
        </w:rPr>
        <w:t>pr</w:t>
      </w:r>
      <w:r w:rsidRPr="006F600A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6F600A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Arial" w:hAnsiTheme="minorHAnsi" w:cstheme="minorHAnsi"/>
          <w:sz w:val="24"/>
          <w:szCs w:val="24"/>
        </w:rPr>
        <w:t>se.</w:t>
      </w:r>
    </w:p>
    <w:p w14:paraId="5B171FE8" w14:textId="77777777" w:rsidR="00045C83" w:rsidRPr="006F600A" w:rsidRDefault="00045C83">
      <w:pPr>
        <w:spacing w:before="2" w:line="120" w:lineRule="exact"/>
        <w:rPr>
          <w:rFonts w:asciiTheme="minorHAnsi" w:hAnsiTheme="minorHAnsi" w:cstheme="minorHAnsi"/>
          <w:sz w:val="24"/>
          <w:szCs w:val="24"/>
        </w:rPr>
      </w:pPr>
    </w:p>
    <w:p w14:paraId="212FE4F2" w14:textId="77777777" w:rsidR="00045C83" w:rsidRPr="006F600A" w:rsidRDefault="00045C83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14:paraId="456ECD57" w14:textId="77777777" w:rsidR="00045C83" w:rsidRPr="006F600A" w:rsidRDefault="00045C83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14:paraId="46C849A3" w14:textId="77777777" w:rsidR="00045C83" w:rsidRPr="006F600A" w:rsidRDefault="00B0063D">
      <w:pPr>
        <w:ind w:left="11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b/>
          <w:spacing w:val="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is</w:t>
      </w:r>
      <w:r w:rsidRPr="006F600A">
        <w:rPr>
          <w:rFonts w:asciiTheme="minorHAnsi" w:eastAsia="Tahoma" w:hAnsiTheme="minorHAnsi" w:cstheme="minorHAnsi"/>
          <w:b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ov</w:t>
      </w:r>
      <w:r w:rsidRPr="006F600A">
        <w:rPr>
          <w:rFonts w:asciiTheme="minorHAnsi" w:eastAsia="Tahoma" w:hAnsiTheme="minorHAnsi" w:cstheme="minorHAnsi"/>
          <w:b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r C</w:t>
      </w:r>
      <w:r w:rsidRPr="006F600A">
        <w:rPr>
          <w:rFonts w:asciiTheme="minorHAnsi" w:eastAsia="Tahoma" w:hAnsiTheme="minorHAnsi" w:cstheme="minorHAnsi"/>
          <w:b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rd S</w:t>
      </w:r>
      <w:r w:rsidRPr="006F600A">
        <w:rPr>
          <w:rFonts w:asciiTheme="minorHAnsi" w:eastAsia="Tahoma" w:hAnsiTheme="minorHAnsi" w:cstheme="minorHAnsi"/>
          <w:b/>
          <w:spacing w:val="-3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b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ps</w:t>
      </w:r>
    </w:p>
    <w:p w14:paraId="0CBDD38D" w14:textId="77777777" w:rsidR="00045C83" w:rsidRPr="006F600A" w:rsidRDefault="00045C83">
      <w:pPr>
        <w:spacing w:before="17" w:line="260" w:lineRule="exact"/>
        <w:rPr>
          <w:rFonts w:asciiTheme="minorHAnsi" w:hAnsiTheme="minorHAnsi" w:cstheme="minorHAnsi"/>
          <w:sz w:val="24"/>
          <w:szCs w:val="24"/>
        </w:rPr>
      </w:pPr>
    </w:p>
    <w:p w14:paraId="696979D3" w14:textId="77777777" w:rsidR="00045C83" w:rsidRPr="006F600A" w:rsidRDefault="00B0063D">
      <w:pPr>
        <w:ind w:left="11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1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Within 24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rs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 an a</w:t>
      </w:r>
      <w:r w:rsidRPr="006F600A">
        <w:rPr>
          <w:rFonts w:asciiTheme="minorHAnsi" w:eastAsia="Tahoma" w:hAnsiTheme="minorHAnsi" w:cstheme="minorHAnsi"/>
          <w:spacing w:val="-4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ompro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ise ev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oti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Dis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over Fra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ve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</w:t>
      </w:r>
    </w:p>
    <w:p w14:paraId="0E7376F0" w14:textId="77777777" w:rsidR="00045C83" w:rsidRPr="006F600A" w:rsidRDefault="00B0063D">
      <w:pPr>
        <w:spacing w:before="5" w:line="260" w:lineRule="exact"/>
        <w:ind w:left="472" w:right="428" w:hanging="36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2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pa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det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il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state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</w:t>
      </w:r>
      <w:r w:rsidRPr="006F600A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ac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bout</w:t>
      </w:r>
      <w:r w:rsidRPr="006F600A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5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acc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ise</w:t>
      </w:r>
      <w:r w:rsidRPr="006F600A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ding</w:t>
      </w:r>
      <w:r w:rsidRPr="006F600A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the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tributing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ir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um</w:t>
      </w:r>
      <w:r w:rsidRPr="006F600A">
        <w:rPr>
          <w:rFonts w:asciiTheme="minorHAnsi" w:eastAsia="Tahoma" w:hAnsiTheme="minorHAnsi" w:cstheme="minorHAnsi"/>
          <w:sz w:val="24"/>
          <w:szCs w:val="24"/>
        </w:rPr>
        <w:t>sta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</w:p>
    <w:p w14:paraId="7EA67C26" w14:textId="77777777" w:rsidR="00045C83" w:rsidRPr="006F600A" w:rsidRDefault="00B0063D">
      <w:pPr>
        <w:spacing w:line="240" w:lineRule="exact"/>
        <w:ind w:left="11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3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7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e a list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of all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kno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n co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prom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acc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num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be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</w:p>
    <w:p w14:paraId="53F5A907" w14:textId="77777777" w:rsidR="00045C83" w:rsidRPr="006F600A" w:rsidRDefault="00B0063D">
      <w:pPr>
        <w:spacing w:before="3"/>
        <w:ind w:left="11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4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Obtain 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>di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io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l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pe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ic 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quir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emen</w:t>
      </w:r>
      <w:r w:rsidRPr="006F600A">
        <w:rPr>
          <w:rFonts w:asciiTheme="minorHAnsi" w:eastAsia="Tahoma" w:hAnsiTheme="minorHAnsi" w:cstheme="minorHAnsi"/>
          <w:sz w:val="24"/>
          <w:szCs w:val="24"/>
        </w:rPr>
        <w:t>ts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om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>is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over 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rd</w:t>
      </w:r>
    </w:p>
    <w:p w14:paraId="126248B0" w14:textId="77777777" w:rsidR="00045C83" w:rsidRPr="006F600A" w:rsidRDefault="00045C83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14:paraId="5F8B44ED" w14:textId="77777777" w:rsidR="00045C83" w:rsidRPr="006F600A" w:rsidRDefault="00045C83">
      <w:pPr>
        <w:spacing w:before="8" w:line="220" w:lineRule="exact"/>
        <w:rPr>
          <w:rFonts w:asciiTheme="minorHAnsi" w:hAnsiTheme="minorHAnsi" w:cstheme="minorHAnsi"/>
          <w:sz w:val="24"/>
          <w:szCs w:val="24"/>
        </w:rPr>
      </w:pPr>
    </w:p>
    <w:p w14:paraId="7CE032C0" w14:textId="77777777" w:rsidR="00045C83" w:rsidRPr="006F600A" w:rsidRDefault="00B0063D">
      <w:pPr>
        <w:ind w:left="11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b/>
          <w:sz w:val="24"/>
          <w:szCs w:val="24"/>
        </w:rPr>
        <w:t>Am</w:t>
      </w:r>
      <w:r w:rsidRPr="006F600A">
        <w:rPr>
          <w:rFonts w:asciiTheme="minorHAnsi" w:eastAsia="Tahoma" w:hAnsiTheme="minorHAnsi" w:cstheme="minorHAnsi"/>
          <w:b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b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b/>
          <w:spacing w:val="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b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spacing w:val="-1"/>
          <w:sz w:val="24"/>
          <w:szCs w:val="24"/>
        </w:rPr>
        <w:t>x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b/>
          <w:spacing w:val="-2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b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spacing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s S</w:t>
      </w:r>
      <w:r w:rsidRPr="006F600A">
        <w:rPr>
          <w:rFonts w:asciiTheme="minorHAnsi" w:eastAsia="Tahoma" w:hAnsiTheme="minorHAnsi" w:cstheme="minorHAnsi"/>
          <w:b/>
          <w:spacing w:val="-1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b/>
          <w:sz w:val="24"/>
          <w:szCs w:val="24"/>
        </w:rPr>
        <w:t>ps</w:t>
      </w:r>
    </w:p>
    <w:p w14:paraId="4007FD37" w14:textId="77777777" w:rsidR="00045C83" w:rsidRPr="006F600A" w:rsidRDefault="00045C83">
      <w:pPr>
        <w:spacing w:before="14" w:line="260" w:lineRule="exact"/>
        <w:rPr>
          <w:rFonts w:asciiTheme="minorHAnsi" w:hAnsiTheme="minorHAnsi" w:cstheme="minorHAnsi"/>
          <w:sz w:val="24"/>
          <w:szCs w:val="24"/>
        </w:rPr>
      </w:pPr>
    </w:p>
    <w:p w14:paraId="0D89FE6D" w14:textId="77777777" w:rsidR="00045C83" w:rsidRPr="006F600A" w:rsidRDefault="00B0063D">
      <w:pPr>
        <w:ind w:left="11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1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Within 24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rs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 an a</w:t>
      </w:r>
      <w:r w:rsidRPr="006F600A">
        <w:rPr>
          <w:rFonts w:asciiTheme="minorHAnsi" w:eastAsia="Tahoma" w:hAnsiTheme="minorHAnsi" w:cstheme="minorHAnsi"/>
          <w:spacing w:val="-4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ompro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ise ev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oti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6F600A">
        <w:rPr>
          <w:rFonts w:asciiTheme="minorHAnsi" w:eastAsia="Tahoma" w:hAnsiTheme="minorHAnsi" w:cstheme="minorHAnsi"/>
          <w:sz w:val="24"/>
          <w:szCs w:val="24"/>
        </w:rPr>
        <w:t>ri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x</w:t>
      </w:r>
      <w:r w:rsidRPr="006F600A">
        <w:rPr>
          <w:rFonts w:asciiTheme="minorHAnsi" w:eastAsia="Tahoma" w:hAnsiTheme="minorHAnsi" w:cstheme="minorHAnsi"/>
          <w:sz w:val="24"/>
          <w:szCs w:val="24"/>
        </w:rPr>
        <w:t>pr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s Mer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</w:p>
    <w:p w14:paraId="01F24E1A" w14:textId="77777777" w:rsidR="00045C83" w:rsidRPr="006F600A" w:rsidRDefault="00B0063D">
      <w:pPr>
        <w:spacing w:before="1" w:line="243" w:lineRule="auto"/>
        <w:ind w:left="472" w:right="428" w:hanging="36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2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pa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det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il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state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</w:t>
      </w:r>
      <w:r w:rsidRPr="006F600A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ac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bout</w:t>
      </w:r>
      <w:r w:rsidRPr="006F600A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57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acc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ise</w:t>
      </w:r>
      <w:r w:rsidRPr="006F600A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ding</w:t>
      </w:r>
      <w:r w:rsidRPr="006F600A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the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tributing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ir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um</w:t>
      </w:r>
      <w:r w:rsidRPr="006F600A">
        <w:rPr>
          <w:rFonts w:asciiTheme="minorHAnsi" w:eastAsia="Tahoma" w:hAnsiTheme="minorHAnsi" w:cstheme="minorHAnsi"/>
          <w:sz w:val="24"/>
          <w:szCs w:val="24"/>
        </w:rPr>
        <w:t>sta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</w:p>
    <w:p w14:paraId="47AAFF41" w14:textId="77777777" w:rsidR="00045C83" w:rsidRPr="006F600A" w:rsidRDefault="00B0063D">
      <w:pPr>
        <w:spacing w:line="240" w:lineRule="exact"/>
        <w:ind w:left="11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3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. </w:t>
      </w:r>
      <w:r w:rsidRPr="006F600A">
        <w:rPr>
          <w:rFonts w:asciiTheme="minorHAnsi" w:eastAsia="Tahoma" w:hAnsiTheme="minorHAnsi" w:cstheme="minorHAnsi"/>
          <w:spacing w:val="37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e a list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of all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kno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n co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prom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acc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num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be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</w:p>
    <w:p w14:paraId="060F4938" w14:textId="77777777" w:rsidR="00045C83" w:rsidRPr="006F600A" w:rsidRDefault="00B0063D">
      <w:pPr>
        <w:spacing w:line="260" w:lineRule="exact"/>
        <w:ind w:left="472"/>
        <w:rPr>
          <w:rFonts w:asciiTheme="minorHAnsi" w:eastAsia="Tahoma" w:hAnsiTheme="minorHAnsi" w:cstheme="minorHAnsi"/>
          <w:sz w:val="24"/>
          <w:szCs w:val="24"/>
        </w:rPr>
        <w:sectPr w:rsidR="00045C83" w:rsidRPr="006F600A">
          <w:headerReference w:type="default" r:id="rId15"/>
          <w:pgSz w:w="12240" w:h="16840"/>
          <w:pgMar w:top="1560" w:right="1040" w:bottom="280" w:left="940" w:header="0" w:footer="0" w:gutter="0"/>
          <w:cols w:space="720"/>
        </w:sectPr>
      </w:pP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Obtain a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di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l 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pe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ic 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quir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emen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ts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om 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me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n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Ex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ss</w:t>
      </w:r>
    </w:p>
    <w:p w14:paraId="1378A357" w14:textId="77777777" w:rsidR="00045C83" w:rsidRDefault="00045C83">
      <w:pPr>
        <w:spacing w:before="3" w:line="120" w:lineRule="exact"/>
        <w:rPr>
          <w:sz w:val="12"/>
          <w:szCs w:val="12"/>
        </w:rPr>
      </w:pPr>
    </w:p>
    <w:p w14:paraId="161F0AB6" w14:textId="77777777" w:rsidR="00045C83" w:rsidRPr="006F600A" w:rsidRDefault="00045C83">
      <w:pPr>
        <w:spacing w:line="200" w:lineRule="exact"/>
        <w:rPr>
          <w:sz w:val="32"/>
          <w:szCs w:val="32"/>
        </w:rPr>
      </w:pPr>
    </w:p>
    <w:p w14:paraId="3FEAB43F" w14:textId="77777777" w:rsidR="00045C83" w:rsidRPr="006F600A" w:rsidRDefault="00045C83">
      <w:pPr>
        <w:spacing w:line="200" w:lineRule="exact"/>
        <w:rPr>
          <w:sz w:val="32"/>
          <w:szCs w:val="32"/>
        </w:rPr>
      </w:pPr>
    </w:p>
    <w:p w14:paraId="2A119D58" w14:textId="77777777" w:rsidR="00045C83" w:rsidRPr="006F600A" w:rsidRDefault="00B0063D">
      <w:pPr>
        <w:spacing w:before="23"/>
        <w:ind w:left="112"/>
        <w:rPr>
          <w:rFonts w:ascii="Cambria" w:eastAsia="Cambria" w:hAnsi="Cambria" w:cs="Cambria"/>
          <w:sz w:val="32"/>
          <w:szCs w:val="32"/>
        </w:rPr>
      </w:pP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 xml:space="preserve">24.      </w:t>
      </w:r>
      <w:r w:rsidRPr="006F600A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 xml:space="preserve"> </w:t>
      </w:r>
      <w:r w:rsidRPr="006F600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R</w:t>
      </w:r>
      <w:r w:rsidRPr="006F600A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o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l</w:t>
      </w:r>
      <w:r w:rsidRPr="006F600A">
        <w:rPr>
          <w:rFonts w:ascii="Cambria" w:eastAsia="Cambria" w:hAnsi="Cambria" w:cs="Cambria"/>
          <w:b/>
          <w:color w:val="4F81BC"/>
          <w:spacing w:val="-2"/>
          <w:sz w:val="32"/>
          <w:szCs w:val="32"/>
        </w:rPr>
        <w:t>e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s</w:t>
      </w:r>
      <w:r w:rsidRPr="006F600A">
        <w:rPr>
          <w:rFonts w:ascii="Cambria" w:eastAsia="Cambria" w:hAnsi="Cambria" w:cs="Cambria"/>
          <w:b/>
          <w:color w:val="4F81BC"/>
          <w:spacing w:val="-6"/>
          <w:sz w:val="32"/>
          <w:szCs w:val="32"/>
        </w:rPr>
        <w:t xml:space="preserve"> </w:t>
      </w:r>
      <w:r w:rsidRPr="006F600A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a</w:t>
      </w:r>
      <w:r w:rsidRPr="006F600A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n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d</w:t>
      </w:r>
      <w:r w:rsidRPr="006F600A">
        <w:rPr>
          <w:rFonts w:ascii="Cambria" w:eastAsia="Cambria" w:hAnsi="Cambria" w:cs="Cambria"/>
          <w:b/>
          <w:color w:val="4F81BC"/>
          <w:spacing w:val="-5"/>
          <w:sz w:val="32"/>
          <w:szCs w:val="32"/>
        </w:rPr>
        <w:t xml:space="preserve"> </w:t>
      </w:r>
      <w:r w:rsidRPr="006F600A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R</w:t>
      </w:r>
      <w:r w:rsidRPr="006F600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</w:t>
      </w:r>
      <w:r w:rsidRPr="006F600A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sp</w:t>
      </w:r>
      <w:r w:rsidRPr="006F600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o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ns</w:t>
      </w:r>
      <w:r w:rsidRPr="006F600A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>i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b</w:t>
      </w:r>
      <w:r w:rsidRPr="006F600A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>i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li</w:t>
      </w:r>
      <w:r w:rsidRPr="006F600A">
        <w:rPr>
          <w:rFonts w:ascii="Cambria" w:eastAsia="Cambria" w:hAnsi="Cambria" w:cs="Cambria"/>
          <w:b/>
          <w:color w:val="4F81BC"/>
          <w:spacing w:val="-2"/>
          <w:sz w:val="32"/>
          <w:szCs w:val="32"/>
        </w:rPr>
        <w:t>t</w:t>
      </w:r>
      <w:r w:rsidRPr="006F600A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i</w:t>
      </w:r>
      <w:r w:rsidRPr="006F600A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</w:t>
      </w:r>
      <w:r w:rsidRPr="006F600A">
        <w:rPr>
          <w:rFonts w:ascii="Cambria" w:eastAsia="Cambria" w:hAnsi="Cambria" w:cs="Cambria"/>
          <w:b/>
          <w:color w:val="4F81BC"/>
          <w:sz w:val="32"/>
          <w:szCs w:val="32"/>
        </w:rPr>
        <w:t>s</w:t>
      </w:r>
    </w:p>
    <w:p w14:paraId="00CE0540" w14:textId="77777777" w:rsidR="00045C83" w:rsidRDefault="00045C83">
      <w:pPr>
        <w:spacing w:before="4" w:line="140" w:lineRule="exact"/>
        <w:rPr>
          <w:sz w:val="15"/>
          <w:szCs w:val="15"/>
        </w:rPr>
      </w:pPr>
    </w:p>
    <w:p w14:paraId="7AAC1847" w14:textId="77777777" w:rsidR="00045C83" w:rsidRDefault="00045C83">
      <w:pPr>
        <w:spacing w:line="200" w:lineRule="exact"/>
      </w:pPr>
    </w:p>
    <w:p w14:paraId="372C4631" w14:textId="77777777" w:rsidR="00045C83" w:rsidRDefault="00045C83">
      <w:pPr>
        <w:spacing w:line="200" w:lineRule="exact"/>
      </w:pPr>
    </w:p>
    <w:p w14:paraId="388DA87B" w14:textId="2587CE7B" w:rsidR="00045C83" w:rsidRPr="006F600A" w:rsidRDefault="00B0063D">
      <w:pPr>
        <w:tabs>
          <w:tab w:val="left" w:pos="460"/>
        </w:tabs>
        <w:ind w:left="472" w:right="570" w:hanging="360"/>
        <w:rPr>
          <w:rFonts w:asciiTheme="minorHAnsi" w:eastAsia="Tahoma" w:hAnsiTheme="minorHAnsi" w:cstheme="minorHAnsi"/>
          <w:b/>
          <w:bCs/>
          <w:sz w:val="24"/>
          <w:szCs w:val="24"/>
        </w:rPr>
      </w:pP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Ch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 xml:space="preserve">f 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Secu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b/>
          <w:bCs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ice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 xml:space="preserve">r (or 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quival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t) is</w:t>
      </w:r>
      <w:r w:rsidRPr="006F600A">
        <w:rPr>
          <w:rFonts w:asciiTheme="minorHAnsi" w:eastAsia="Tahoma" w:hAnsiTheme="minorHAnsi" w:cstheme="minorHAnsi"/>
          <w:b/>
          <w:bCs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b/>
          <w:bCs/>
          <w:spacing w:val="-2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sib</w:t>
      </w:r>
      <w:r w:rsidRPr="006F600A">
        <w:rPr>
          <w:rFonts w:asciiTheme="minorHAnsi" w:eastAsia="Tahoma" w:hAnsiTheme="minorHAnsi" w:cstheme="minorHAnsi"/>
          <w:b/>
          <w:bCs/>
          <w:spacing w:val="-2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e for ov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rs</w:t>
      </w:r>
      <w:r w:rsidRPr="006F600A">
        <w:rPr>
          <w:rFonts w:asciiTheme="minorHAnsi" w:eastAsia="Tahoma" w:hAnsiTheme="minorHAnsi" w:cstheme="minorHAnsi"/>
          <w:b/>
          <w:bCs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b/>
          <w:bCs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ll a</w:t>
      </w:r>
      <w:r w:rsidRPr="006F600A">
        <w:rPr>
          <w:rFonts w:asciiTheme="minorHAnsi" w:eastAsia="Tahoma" w:hAnsiTheme="minorHAnsi" w:cstheme="minorHAnsi"/>
          <w:b/>
          <w:bCs/>
          <w:spacing w:val="-3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pe</w:t>
      </w:r>
      <w:r w:rsidRPr="006F600A">
        <w:rPr>
          <w:rFonts w:asciiTheme="minorHAnsi" w:eastAsia="Tahoma" w:hAnsiTheme="minorHAnsi" w:cstheme="minorHAnsi"/>
          <w:b/>
          <w:bCs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ts</w:t>
      </w:r>
      <w:r w:rsidRPr="006F600A">
        <w:rPr>
          <w:rFonts w:asciiTheme="minorHAnsi" w:eastAsia="Tahoma" w:hAnsiTheme="minorHAnsi" w:cstheme="minorHAnsi"/>
          <w:b/>
          <w:bCs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of i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fo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rma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tion s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rity,</w:t>
      </w:r>
      <w:r w:rsidRPr="006F600A">
        <w:rPr>
          <w:rFonts w:asciiTheme="minorHAnsi" w:eastAsia="Tahoma" w:hAnsiTheme="minorHAnsi" w:cstheme="minorHAnsi"/>
          <w:b/>
          <w:bCs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in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ding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but n</w:t>
      </w:r>
      <w:r w:rsidRPr="006F600A">
        <w:rPr>
          <w:rFonts w:asciiTheme="minorHAnsi" w:eastAsia="Tahoma" w:hAnsiTheme="minorHAnsi" w:cstheme="minorHAnsi"/>
          <w:b/>
          <w:bCs/>
          <w:spacing w:val="-2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b/>
          <w:bCs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li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ited</w:t>
      </w:r>
      <w:r w:rsidRPr="006F600A">
        <w:rPr>
          <w:rFonts w:asciiTheme="minorHAnsi" w:eastAsia="Tahoma" w:hAnsiTheme="minorHAnsi" w:cstheme="minorHAnsi"/>
          <w:b/>
          <w:bCs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b/>
          <w:bCs/>
          <w:spacing w:val="-2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:</w:t>
      </w:r>
    </w:p>
    <w:p w14:paraId="2D8558FE" w14:textId="49CD5A7A" w:rsidR="00045C83" w:rsidRPr="006F600A" w:rsidRDefault="00B0063D" w:rsidP="002C310B">
      <w:pPr>
        <w:pStyle w:val="ListParagraph"/>
        <w:numPr>
          <w:ilvl w:val="0"/>
          <w:numId w:val="33"/>
        </w:numPr>
        <w:spacing w:line="280" w:lineRule="exact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ting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di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tributi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se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poli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 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du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spacing w:val="2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.</w:t>
      </w:r>
    </w:p>
    <w:p w14:paraId="6FB3C7BC" w14:textId="4A1303EF" w:rsidR="00045C83" w:rsidRPr="006F600A" w:rsidRDefault="00B0063D" w:rsidP="002C310B">
      <w:pPr>
        <w:pStyle w:val="ListParagraph"/>
        <w:numPr>
          <w:ilvl w:val="0"/>
          <w:numId w:val="33"/>
        </w:numPr>
        <w:tabs>
          <w:tab w:val="left" w:pos="460"/>
        </w:tabs>
        <w:spacing w:before="31" w:line="260" w:lineRule="exact"/>
        <w:ind w:right="231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Monitori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proofErr w:type="spellStart"/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ana</w:t>
      </w:r>
      <w:r w:rsidRPr="006F600A">
        <w:rPr>
          <w:rFonts w:asciiTheme="minorHAnsi" w:eastAsia="Tahoma" w:hAnsiTheme="minorHAnsi" w:cstheme="minorHAnsi"/>
          <w:sz w:val="24"/>
          <w:szCs w:val="24"/>
        </w:rPr>
        <w:t>lysing</w:t>
      </w:r>
      <w:proofErr w:type="spellEnd"/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rts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>istr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buti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on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propri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te info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on 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busi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6F600A">
        <w:rPr>
          <w:rFonts w:asciiTheme="minorHAnsi" w:eastAsia="Tahoma" w:hAnsiTheme="minorHAnsi" w:cstheme="minorHAnsi"/>
          <w:sz w:val="24"/>
          <w:szCs w:val="24"/>
        </w:rPr>
        <w:t>ss 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mana</w:t>
      </w:r>
      <w:r w:rsidRPr="006F600A">
        <w:rPr>
          <w:rFonts w:asciiTheme="minorHAnsi" w:eastAsia="Tahoma" w:hAnsiTheme="minorHAnsi" w:cstheme="minorHAnsi"/>
          <w:sz w:val="24"/>
          <w:szCs w:val="24"/>
        </w:rPr>
        <w:t>ge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so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nne</w:t>
      </w:r>
      <w:r w:rsidRPr="006F600A">
        <w:rPr>
          <w:rFonts w:asciiTheme="minorHAnsi" w:eastAsia="Tahoma" w:hAnsiTheme="minorHAnsi" w:cstheme="minorHAnsi"/>
          <w:sz w:val="24"/>
          <w:szCs w:val="24"/>
        </w:rPr>
        <w:t>l.</w:t>
      </w:r>
    </w:p>
    <w:p w14:paraId="5F0271BA" w14:textId="45060BE4" w:rsidR="00045C83" w:rsidRPr="006F600A" w:rsidRDefault="00B0063D" w:rsidP="002C310B">
      <w:pPr>
        <w:pStyle w:val="ListParagraph"/>
        <w:numPr>
          <w:ilvl w:val="0"/>
          <w:numId w:val="33"/>
        </w:numPr>
        <w:spacing w:line="280" w:lineRule="exact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ting 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dist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ibuting</w:t>
      </w:r>
      <w:r w:rsidRPr="006F600A">
        <w:rPr>
          <w:rFonts w:asciiTheme="minorHAnsi" w:eastAsia="Tahoma" w:hAnsiTheme="minorHAnsi" w:cstheme="minorHAnsi"/>
          <w:spacing w:val="-4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id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spon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e 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tion proc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s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ha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de:</w:t>
      </w:r>
    </w:p>
    <w:p w14:paraId="7BD1E547" w14:textId="35F5DEB2" w:rsidR="00045C83" w:rsidRPr="006F600A" w:rsidRDefault="00B0063D" w:rsidP="002C310B">
      <w:pPr>
        <w:pStyle w:val="ListParagraph"/>
        <w:numPr>
          <w:ilvl w:val="0"/>
          <w:numId w:val="33"/>
        </w:numPr>
        <w:tabs>
          <w:tab w:val="left" w:pos="460"/>
        </w:tabs>
        <w:spacing w:before="1"/>
        <w:ind w:right="243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Mai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tai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 for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wa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ene</w:t>
      </w:r>
      <w:r w:rsidRPr="006F600A">
        <w:rPr>
          <w:rFonts w:asciiTheme="minorHAnsi" w:eastAsia="Tahoma" w:hAnsiTheme="minorHAnsi" w:cstheme="minorHAnsi"/>
          <w:sz w:val="24"/>
          <w:szCs w:val="24"/>
        </w:rPr>
        <w:t>ss progr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for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z w:val="24"/>
          <w:szCs w:val="24"/>
        </w:rPr>
        <w:t>l 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pl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z w:val="24"/>
          <w:szCs w:val="24"/>
        </w:rPr>
        <w:t>ye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ovi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mu</w:t>
      </w:r>
      <w:r w:rsidRPr="006F600A">
        <w:rPr>
          <w:rFonts w:asciiTheme="minorHAnsi" w:eastAsia="Tahoma" w:hAnsiTheme="minorHAnsi" w:cstheme="minorHAnsi"/>
          <w:sz w:val="24"/>
          <w:szCs w:val="24"/>
        </w:rPr>
        <w:t>lt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ple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6F600A">
        <w:rPr>
          <w:rFonts w:asciiTheme="minorHAnsi" w:eastAsia="Tahoma" w:hAnsiTheme="minorHAnsi" w:cstheme="minorHAnsi"/>
          <w:sz w:val="24"/>
          <w:szCs w:val="24"/>
        </w:rPr>
        <w:t>thods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of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mun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ene</w:t>
      </w:r>
      <w:r w:rsidRPr="006F600A">
        <w:rPr>
          <w:rFonts w:asciiTheme="minorHAnsi" w:eastAsia="Tahoma" w:hAnsiTheme="minorHAnsi" w:cstheme="minorHAnsi"/>
          <w:sz w:val="24"/>
          <w:szCs w:val="24"/>
        </w:rPr>
        <w:t>ss 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ting 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pl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z w:val="24"/>
          <w:szCs w:val="24"/>
        </w:rPr>
        <w:t>ye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s (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or ex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pl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ters, 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ters,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mee</w:t>
      </w:r>
      <w:r w:rsidRPr="006F600A">
        <w:rPr>
          <w:rFonts w:asciiTheme="minorHAnsi" w:eastAsia="Tahoma" w:hAnsiTheme="minorHAnsi" w:cstheme="minorHAnsi"/>
          <w:sz w:val="24"/>
          <w:szCs w:val="24"/>
        </w:rPr>
        <w:t>tings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)</w:t>
      </w:r>
      <w:r w:rsidRPr="006F600A">
        <w:rPr>
          <w:rFonts w:asciiTheme="minorHAnsi" w:eastAsia="Tahoma" w:hAnsiTheme="minorHAnsi" w:cstheme="minorHAnsi"/>
          <w:sz w:val="24"/>
          <w:szCs w:val="24"/>
        </w:rPr>
        <w:t>.</w:t>
      </w:r>
    </w:p>
    <w:p w14:paraId="3E55C689" w14:textId="5C5F5661" w:rsidR="00045C83" w:rsidRPr="006F600A" w:rsidRDefault="00B0063D" w:rsidP="002C310B">
      <w:pPr>
        <w:pStyle w:val="ListParagraph"/>
        <w:numPr>
          <w:ilvl w:val="0"/>
          <w:numId w:val="33"/>
        </w:numPr>
        <w:tabs>
          <w:tab w:val="left" w:pos="460"/>
        </w:tabs>
        <w:spacing w:before="3"/>
        <w:ind w:right="51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The 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tion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echn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z w:val="24"/>
          <w:szCs w:val="24"/>
        </w:rPr>
        <w:t>ogy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e (or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qu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val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) 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6F600A">
        <w:rPr>
          <w:rFonts w:asciiTheme="minorHAnsi" w:eastAsia="Tahoma" w:hAnsiTheme="minorHAnsi" w:cstheme="minorHAnsi"/>
          <w:sz w:val="24"/>
          <w:szCs w:val="24"/>
        </w:rPr>
        <w:t>ll m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tain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istrative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 te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hn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6F600A">
        <w:rPr>
          <w:rFonts w:asciiTheme="minorHAnsi" w:eastAsia="Tahoma" w:hAnsiTheme="minorHAnsi" w:cstheme="minorHAnsi"/>
          <w:sz w:val="24"/>
          <w:szCs w:val="24"/>
        </w:rPr>
        <w:t>l o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l 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sz w:val="24"/>
          <w:szCs w:val="24"/>
        </w:rPr>
        <w:t>du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co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siste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-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>SS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(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or exa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pl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,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 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nan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sz w:val="24"/>
          <w:szCs w:val="24"/>
        </w:rPr>
        <w:t>du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sz w:val="24"/>
          <w:szCs w:val="24"/>
        </w:rPr>
        <w:t>s,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4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w pro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sz w:val="24"/>
          <w:szCs w:val="24"/>
        </w:rPr>
        <w:t>du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sz w:val="24"/>
          <w:szCs w:val="24"/>
        </w:rPr>
        <w:t>s).</w:t>
      </w:r>
    </w:p>
    <w:p w14:paraId="7BAE456A" w14:textId="47D9BC5A" w:rsidR="00045C83" w:rsidRPr="006F600A" w:rsidRDefault="00B0063D">
      <w:pPr>
        <w:spacing w:before="2"/>
        <w:ind w:left="11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System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b/>
          <w:bCs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pplic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tion</w:t>
      </w:r>
      <w:r w:rsidRPr="006F600A">
        <w:rPr>
          <w:rFonts w:asciiTheme="minorHAnsi" w:eastAsia="Tahoma" w:hAnsiTheme="minorHAnsi" w:cstheme="minorHAnsi"/>
          <w:b/>
          <w:bCs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Ad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istrators</w:t>
      </w:r>
      <w:r w:rsidRPr="006F600A">
        <w:rPr>
          <w:rFonts w:asciiTheme="minorHAnsi" w:eastAsia="Tahoma" w:hAnsiTheme="minorHAnsi" w:cstheme="minorHAnsi"/>
          <w:b/>
          <w:bCs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sh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ll</w:t>
      </w:r>
      <w:r w:rsidRPr="006F600A">
        <w:rPr>
          <w:rFonts w:asciiTheme="minorHAnsi" w:eastAsia="Tahoma" w:hAnsiTheme="minorHAnsi" w:cstheme="minorHAnsi"/>
          <w:sz w:val="24"/>
          <w:szCs w:val="24"/>
        </w:rPr>
        <w:t>:</w:t>
      </w:r>
    </w:p>
    <w:p w14:paraId="67A9F6EE" w14:textId="2917F91B" w:rsidR="00045C83" w:rsidRPr="006F600A" w:rsidRDefault="00DF128E" w:rsidP="00DF128E">
      <w:pPr>
        <w:pStyle w:val="ListParagraph"/>
        <w:numPr>
          <w:ilvl w:val="0"/>
          <w:numId w:val="34"/>
        </w:numPr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itor</w:t>
      </w:r>
      <w:r w:rsidR="00B0063D"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="00B0063D"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proofErr w:type="spellStart"/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ana</w:t>
      </w:r>
      <w:r w:rsidR="00B0063D"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l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yse</w:t>
      </w:r>
      <w:proofErr w:type="spellEnd"/>
      <w:r w:rsidR="00B0063D" w:rsidRPr="006F600A">
        <w:rPr>
          <w:rFonts w:asciiTheme="minorHAnsi" w:eastAsia="Tahoma" w:hAnsiTheme="minorHAnsi" w:cstheme="minorHAnsi"/>
          <w:sz w:val="24"/>
          <w:szCs w:val="24"/>
        </w:rPr>
        <w:t xml:space="preserve"> s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rity</w:t>
      </w:r>
      <w:r w:rsidR="00B0063D"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rts</w:t>
      </w:r>
      <w:r w:rsidR="00B0063D"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="00B0063D"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in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or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="00B0063D"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on a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="00B0063D" w:rsidRPr="006F600A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di</w:t>
      </w:r>
      <w:r w:rsidR="00B0063D"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tribute</w:t>
      </w:r>
      <w:r w:rsidR="00B0063D"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to</w:t>
      </w:r>
      <w:r w:rsidR="00B0063D"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="00B0063D"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p</w:t>
      </w:r>
      <w:r w:rsidR="00B0063D"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opri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te pe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so</w:t>
      </w:r>
      <w:r w:rsidR="00B0063D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nne</w:t>
      </w:r>
      <w:r w:rsidR="00B0063D" w:rsidRPr="006F600A">
        <w:rPr>
          <w:rFonts w:asciiTheme="minorHAnsi" w:eastAsia="Tahoma" w:hAnsiTheme="minorHAnsi" w:cstheme="minorHAnsi"/>
          <w:sz w:val="24"/>
          <w:szCs w:val="24"/>
        </w:rPr>
        <w:t>l</w:t>
      </w:r>
    </w:p>
    <w:p w14:paraId="7E72F960" w14:textId="5075BA07" w:rsidR="00045C83" w:rsidRPr="006F600A" w:rsidRDefault="00B0063D" w:rsidP="00DF128E">
      <w:pPr>
        <w:pStyle w:val="ListParagraph"/>
        <w:numPr>
          <w:ilvl w:val="0"/>
          <w:numId w:val="34"/>
        </w:numPr>
        <w:spacing w:before="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dmi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ister us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 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ts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mana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ge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au</w:t>
      </w:r>
      <w:r w:rsidRPr="006F600A">
        <w:rPr>
          <w:rFonts w:asciiTheme="minorHAnsi" w:eastAsia="Tahoma" w:hAnsiTheme="minorHAnsi" w:cstheme="minorHAnsi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tic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ion</w:t>
      </w:r>
    </w:p>
    <w:p w14:paraId="1BD5CDD1" w14:textId="2CB10E65" w:rsidR="00045C83" w:rsidRPr="006F600A" w:rsidRDefault="00B0063D" w:rsidP="00DF128E">
      <w:pPr>
        <w:pStyle w:val="ListParagraph"/>
        <w:numPr>
          <w:ilvl w:val="0"/>
          <w:numId w:val="34"/>
        </w:numPr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Monitor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co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trol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all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cce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ss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.</w:t>
      </w:r>
    </w:p>
    <w:p w14:paraId="74457ACD" w14:textId="422EBA8F" w:rsidR="00045C83" w:rsidRPr="006F600A" w:rsidRDefault="00B0063D" w:rsidP="00DF128E">
      <w:pPr>
        <w:pStyle w:val="ListParagraph"/>
        <w:numPr>
          <w:ilvl w:val="0"/>
          <w:numId w:val="34"/>
        </w:numPr>
        <w:spacing w:before="2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Mai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tain a list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of se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provi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rs.</w:t>
      </w:r>
    </w:p>
    <w:p w14:paraId="28850D4D" w14:textId="473C824C" w:rsidR="00045C83" w:rsidRPr="006F600A" w:rsidRDefault="00B0063D" w:rsidP="00DF128E">
      <w:pPr>
        <w:pStyle w:val="ListParagraph"/>
        <w:numPr>
          <w:ilvl w:val="0"/>
          <w:numId w:val="34"/>
        </w:numPr>
        <w:tabs>
          <w:tab w:val="left" w:pos="460"/>
        </w:tabs>
        <w:ind w:right="256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re th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is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pro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ss for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gagi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z w:val="24"/>
          <w:szCs w:val="24"/>
        </w:rPr>
        <w:t>viders in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ding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proper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>ilig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enc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or 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gag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emen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.</w:t>
      </w:r>
    </w:p>
    <w:p w14:paraId="135BFC25" w14:textId="272269AC" w:rsidR="00045C83" w:rsidRPr="006F600A" w:rsidRDefault="00B0063D" w:rsidP="00DF128E">
      <w:pPr>
        <w:pStyle w:val="ListParagraph"/>
        <w:numPr>
          <w:ilvl w:val="0"/>
          <w:numId w:val="34"/>
        </w:numPr>
        <w:tabs>
          <w:tab w:val="left" w:pos="460"/>
        </w:tabs>
        <w:spacing w:before="26" w:line="260" w:lineRule="exact"/>
        <w:ind w:right="775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Mai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tain a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z w:val="24"/>
          <w:szCs w:val="24"/>
        </w:rPr>
        <w:t>gr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m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rov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de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s’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-D</w:t>
      </w:r>
      <w:r w:rsidRPr="006F600A">
        <w:rPr>
          <w:rFonts w:asciiTheme="minorHAnsi" w:eastAsia="Tahoma" w:hAnsiTheme="minorHAnsi" w:cstheme="minorHAnsi"/>
          <w:sz w:val="24"/>
          <w:szCs w:val="24"/>
        </w:rPr>
        <w:t>SS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co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plia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status,</w:t>
      </w:r>
      <w:r w:rsidRPr="006F600A">
        <w:rPr>
          <w:rFonts w:asciiTheme="minorHAnsi" w:eastAsia="Tahoma" w:hAnsiTheme="minorHAnsi" w:cstheme="minorHAnsi"/>
          <w:spacing w:val="-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th suppo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ting doc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umen</w:t>
      </w:r>
      <w:r w:rsidRPr="006F600A">
        <w:rPr>
          <w:rFonts w:asciiTheme="minorHAnsi" w:eastAsia="Tahoma" w:hAnsiTheme="minorHAnsi" w:cstheme="minorHAnsi"/>
          <w:sz w:val="24"/>
          <w:szCs w:val="24"/>
        </w:rPr>
        <w:t>tation.</w:t>
      </w:r>
    </w:p>
    <w:p w14:paraId="4AE4E19F" w14:textId="31621E83" w:rsidR="00045C83" w:rsidRPr="006F600A" w:rsidRDefault="00B0063D">
      <w:pPr>
        <w:tabs>
          <w:tab w:val="left" w:pos="460"/>
        </w:tabs>
        <w:spacing w:before="19" w:line="260" w:lineRule="exact"/>
        <w:ind w:left="472" w:right="80" w:hanging="360"/>
        <w:rPr>
          <w:rFonts w:asciiTheme="minorHAnsi" w:eastAsia="Tahoma" w:hAnsiTheme="minorHAnsi" w:cstheme="minorHAnsi"/>
          <w:b/>
          <w:bCs/>
          <w:sz w:val="24"/>
          <w:szCs w:val="24"/>
        </w:rPr>
      </w:pP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The Hu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ma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n R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so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ce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 xml:space="preserve">s </w:t>
      </w:r>
      <w:r w:rsidRPr="006F600A">
        <w:rPr>
          <w:rFonts w:asciiTheme="minorHAnsi" w:eastAsia="Tahoma" w:hAnsiTheme="minorHAnsi" w:cstheme="minorHAnsi"/>
          <w:b/>
          <w:bCs/>
          <w:spacing w:val="-2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 xml:space="preserve">e (or 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quival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t) is</w:t>
      </w:r>
      <w:r w:rsidRPr="006F600A">
        <w:rPr>
          <w:rFonts w:asciiTheme="minorHAnsi" w:eastAsia="Tahoma" w:hAnsiTheme="minorHAnsi" w:cstheme="minorHAnsi"/>
          <w:b/>
          <w:bCs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b/>
          <w:bCs/>
          <w:spacing w:val="-4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spons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ble for</w:t>
      </w:r>
      <w:r w:rsidRPr="006F600A">
        <w:rPr>
          <w:rFonts w:asciiTheme="minorHAnsi" w:eastAsia="Tahoma" w:hAnsiTheme="minorHAnsi" w:cstheme="minorHAnsi"/>
          <w:b/>
          <w:bCs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tra</w:t>
      </w:r>
      <w:r w:rsidRPr="006F600A">
        <w:rPr>
          <w:rFonts w:asciiTheme="minorHAnsi" w:eastAsia="Tahoma" w:hAnsiTheme="minorHAnsi" w:cstheme="minorHAnsi"/>
          <w:b/>
          <w:bCs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king</w:t>
      </w:r>
      <w:r w:rsidRPr="006F600A">
        <w:rPr>
          <w:rFonts w:asciiTheme="minorHAnsi" w:eastAsia="Tahoma" w:hAnsiTheme="minorHAnsi" w:cstheme="minorHAnsi"/>
          <w:b/>
          <w:bCs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bCs/>
          <w:spacing w:val="-3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plo</w:t>
      </w:r>
      <w:r w:rsidRPr="006F600A">
        <w:rPr>
          <w:rFonts w:asciiTheme="minorHAnsi" w:eastAsia="Tahoma" w:hAnsiTheme="minorHAnsi" w:cstheme="minorHAnsi"/>
          <w:b/>
          <w:bCs/>
          <w:spacing w:val="1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b/>
          <w:bCs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rti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ip</w:t>
      </w:r>
      <w:r w:rsidRPr="006F600A">
        <w:rPr>
          <w:rFonts w:asciiTheme="minorHAnsi" w:eastAsia="Tahoma" w:hAnsiTheme="minorHAnsi" w:cstheme="minorHAnsi"/>
          <w:b/>
          <w:bCs/>
          <w:spacing w:val="-3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tion in the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se</w:t>
      </w:r>
      <w:r w:rsidRPr="006F600A">
        <w:rPr>
          <w:rFonts w:asciiTheme="minorHAnsi" w:eastAsia="Tahoma" w:hAnsiTheme="minorHAnsi" w:cstheme="minorHAnsi"/>
          <w:b/>
          <w:bCs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b/>
          <w:bCs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ene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 xml:space="preserve">ss </w:t>
      </w:r>
      <w:r w:rsidRPr="006F600A">
        <w:rPr>
          <w:rFonts w:asciiTheme="minorHAnsi" w:eastAsia="Tahoma" w:hAnsiTheme="minorHAnsi" w:cstheme="minorHAnsi"/>
          <w:b/>
          <w:bCs/>
          <w:spacing w:val="-2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rogr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am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,</w:t>
      </w:r>
      <w:r w:rsidRPr="006F600A">
        <w:rPr>
          <w:rFonts w:asciiTheme="minorHAnsi" w:eastAsia="Tahoma" w:hAnsiTheme="minorHAnsi" w:cstheme="minorHAnsi"/>
          <w:b/>
          <w:bCs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b/>
          <w:bCs/>
          <w:spacing w:val="1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b/>
          <w:bCs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din</w:t>
      </w:r>
      <w:r w:rsidRPr="006F600A">
        <w:rPr>
          <w:rFonts w:asciiTheme="minorHAnsi" w:eastAsia="Tahoma" w:hAnsiTheme="minorHAnsi" w:cstheme="minorHAnsi"/>
          <w:b/>
          <w:bCs/>
          <w:spacing w:val="-2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b/>
          <w:bCs/>
          <w:sz w:val="24"/>
          <w:szCs w:val="24"/>
        </w:rPr>
        <w:t>:</w:t>
      </w:r>
    </w:p>
    <w:p w14:paraId="49B063DB" w14:textId="61CFFA59" w:rsidR="00045C83" w:rsidRPr="006F600A" w:rsidRDefault="00B0063D" w:rsidP="00DF128E">
      <w:pPr>
        <w:pStyle w:val="ListParagraph"/>
        <w:numPr>
          <w:ilvl w:val="0"/>
          <w:numId w:val="35"/>
        </w:numPr>
        <w:spacing w:line="260" w:lineRule="exact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Fa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ilitati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pa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ticip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tion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pon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ire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st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nua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ll</w:t>
      </w:r>
      <w:r w:rsidRPr="006F600A">
        <w:rPr>
          <w:rFonts w:asciiTheme="minorHAnsi" w:eastAsia="Tahoma" w:hAnsiTheme="minorHAnsi" w:cstheme="minorHAnsi"/>
          <w:spacing w:val="2"/>
          <w:position w:val="-1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.</w:t>
      </w:r>
    </w:p>
    <w:p w14:paraId="0EF3B343" w14:textId="36742E0F" w:rsidR="00045C83" w:rsidRPr="006F600A" w:rsidRDefault="00B0063D" w:rsidP="00DF128E">
      <w:pPr>
        <w:pStyle w:val="ListParagraph"/>
        <w:numPr>
          <w:ilvl w:val="0"/>
          <w:numId w:val="35"/>
        </w:numPr>
        <w:tabs>
          <w:tab w:val="left" w:pos="460"/>
        </w:tabs>
        <w:spacing w:before="31" w:line="260" w:lineRule="exact"/>
        <w:ind w:right="710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ri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6F600A">
        <w:rPr>
          <w:rFonts w:asciiTheme="minorHAnsi" w:eastAsia="Tahoma" w:hAnsiTheme="minorHAnsi" w:cstheme="minorHAnsi"/>
          <w:sz w:val="24"/>
          <w:szCs w:val="24"/>
        </w:rPr>
        <w:t>plo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ee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kno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dge in wri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g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ea</w:t>
      </w:r>
      <w:r w:rsidRPr="006F600A">
        <w:rPr>
          <w:rFonts w:asciiTheme="minorHAnsi" w:eastAsia="Tahoma" w:hAnsiTheme="minorHAnsi" w:cstheme="minorHAnsi"/>
          <w:sz w:val="24"/>
          <w:szCs w:val="24"/>
        </w:rPr>
        <w:t>st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annua</w:t>
      </w:r>
      <w:r w:rsidRPr="006F600A">
        <w:rPr>
          <w:rFonts w:asciiTheme="minorHAnsi" w:eastAsia="Tahoma" w:hAnsiTheme="minorHAnsi" w:cstheme="minorHAnsi"/>
          <w:sz w:val="24"/>
          <w:szCs w:val="24"/>
        </w:rPr>
        <w:t>lly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pacing w:val="-4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6F600A">
        <w:rPr>
          <w:rFonts w:asciiTheme="minorHAnsi" w:eastAsia="Tahoma" w:hAnsiTheme="minorHAnsi" w:cstheme="minorHAnsi"/>
          <w:sz w:val="24"/>
          <w:szCs w:val="24"/>
        </w:rPr>
        <w:t>ve 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ea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d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de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sta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925691" w:rsidRPr="006F600A">
        <w:rPr>
          <w:rFonts w:asciiTheme="minorHAnsi" w:eastAsia="Tahoma" w:hAnsiTheme="minorHAnsi" w:cstheme="minorHAnsi"/>
          <w:sz w:val="24"/>
          <w:szCs w:val="24"/>
        </w:rPr>
        <w:t>Unison Globus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’</w:t>
      </w:r>
      <w:r w:rsidRPr="006F600A">
        <w:rPr>
          <w:rFonts w:asciiTheme="minorHAnsi" w:eastAsia="Tahoma" w:hAnsiTheme="minorHAnsi" w:cstheme="minorHAnsi"/>
          <w:sz w:val="24"/>
          <w:szCs w:val="24"/>
        </w:rPr>
        <w:t>s in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or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 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6F600A">
        <w:rPr>
          <w:rFonts w:asciiTheme="minorHAnsi" w:eastAsia="Tahoma" w:hAnsiTheme="minorHAnsi" w:cstheme="minorHAnsi"/>
          <w:sz w:val="24"/>
          <w:szCs w:val="24"/>
        </w:rPr>
        <w:t>rity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z w:val="24"/>
          <w:szCs w:val="24"/>
        </w:rPr>
        <w:t>li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z w:val="24"/>
          <w:szCs w:val="24"/>
        </w:rPr>
        <w:t>.</w:t>
      </w:r>
    </w:p>
    <w:p w14:paraId="3630B7A1" w14:textId="06C00F54" w:rsidR="00045C83" w:rsidRPr="006F600A" w:rsidRDefault="00B0063D" w:rsidP="00DF128E">
      <w:pPr>
        <w:pStyle w:val="ListParagraph"/>
        <w:numPr>
          <w:ilvl w:val="0"/>
          <w:numId w:val="35"/>
        </w:numPr>
        <w:tabs>
          <w:tab w:val="left" w:pos="460"/>
        </w:tabs>
        <w:spacing w:before="22" w:line="260" w:lineRule="exact"/>
        <w:ind w:right="554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Gene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l Co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l (or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quival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t) will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6F600A">
        <w:rPr>
          <w:rFonts w:asciiTheme="minorHAnsi" w:eastAsia="Tahoma" w:hAnsiTheme="minorHAnsi" w:cstheme="minorHAnsi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re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>f</w:t>
      </w:r>
      <w:r w:rsidRPr="006F600A">
        <w:rPr>
          <w:rFonts w:asciiTheme="minorHAnsi" w:eastAsia="Tahoma" w:hAnsiTheme="minorHAnsi" w:cstheme="minorHAnsi"/>
          <w:sz w:val="24"/>
          <w:szCs w:val="24"/>
        </w:rPr>
        <w:t>or 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rvi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rov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de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z w:val="24"/>
          <w:szCs w:val="24"/>
        </w:rPr>
        <w:t>s with</w:t>
      </w:r>
      <w:r w:rsidRPr="006F600A">
        <w:rPr>
          <w:rFonts w:asciiTheme="minorHAnsi" w:eastAsia="Tahoma" w:hAnsiTheme="minorHAnsi" w:cstheme="minorHAnsi"/>
          <w:spacing w:val="-4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om </w:t>
      </w:r>
      <w:r w:rsidR="0079098E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sensitive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 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fo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6F600A">
        <w:rPr>
          <w:rFonts w:asciiTheme="minorHAnsi" w:eastAsia="Tahoma" w:hAnsiTheme="minorHAnsi" w:cstheme="minorHAnsi"/>
          <w:sz w:val="24"/>
          <w:szCs w:val="24"/>
        </w:rPr>
        <w:t>tion is sh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z w:val="24"/>
          <w:szCs w:val="24"/>
        </w:rPr>
        <w:t>:</w:t>
      </w:r>
    </w:p>
    <w:p w14:paraId="06016E5D" w14:textId="0EFFDF00" w:rsidR="00045C83" w:rsidRPr="006F600A" w:rsidRDefault="00B0063D" w:rsidP="00DF128E">
      <w:pPr>
        <w:pStyle w:val="ListParagraph"/>
        <w:numPr>
          <w:ilvl w:val="0"/>
          <w:numId w:val="35"/>
        </w:numPr>
        <w:spacing w:line="260" w:lineRule="exact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Writ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n 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tra</w:t>
      </w:r>
      <w:r w:rsidRPr="006F600A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ts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quire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adh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enc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o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-D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SS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b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se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vi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ovi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position w:val="-1"/>
          <w:sz w:val="24"/>
          <w:szCs w:val="24"/>
        </w:rPr>
        <w:t>.</w:t>
      </w:r>
    </w:p>
    <w:p w14:paraId="7FF39536" w14:textId="61195504" w:rsidR="00045C83" w:rsidRPr="006F600A" w:rsidRDefault="00B0063D" w:rsidP="00DF128E">
      <w:pPr>
        <w:pStyle w:val="ListParagraph"/>
        <w:numPr>
          <w:ilvl w:val="0"/>
          <w:numId w:val="35"/>
        </w:numPr>
        <w:tabs>
          <w:tab w:val="left" w:pos="460"/>
        </w:tabs>
        <w:spacing w:before="31" w:line="260" w:lineRule="exact"/>
        <w:ind w:right="239"/>
        <w:rPr>
          <w:rFonts w:asciiTheme="minorHAnsi" w:eastAsia="Tahoma" w:hAnsiTheme="minorHAnsi" w:cstheme="minorHAnsi"/>
          <w:sz w:val="24"/>
          <w:szCs w:val="24"/>
        </w:rPr>
      </w:pPr>
      <w:r w:rsidRPr="006F600A">
        <w:rPr>
          <w:rFonts w:asciiTheme="minorHAnsi" w:eastAsia="Tahoma" w:hAnsiTheme="minorHAnsi" w:cstheme="minorHAnsi"/>
          <w:sz w:val="24"/>
          <w:szCs w:val="24"/>
        </w:rPr>
        <w:t>Writ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n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6F600A">
        <w:rPr>
          <w:rFonts w:asciiTheme="minorHAnsi" w:eastAsia="Tahoma" w:hAnsiTheme="minorHAnsi" w:cstheme="minorHAnsi"/>
          <w:sz w:val="24"/>
          <w:szCs w:val="24"/>
        </w:rPr>
        <w:t>tra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>ts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de 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ac</w:t>
      </w:r>
      <w:r w:rsidRPr="006F600A">
        <w:rPr>
          <w:rFonts w:asciiTheme="minorHAnsi" w:eastAsia="Tahoma" w:hAnsiTheme="minorHAnsi" w:cstheme="minorHAnsi"/>
          <w:sz w:val="24"/>
          <w:szCs w:val="24"/>
        </w:rPr>
        <w:t>kno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w</w:t>
      </w:r>
      <w:r w:rsidRPr="006F600A">
        <w:rPr>
          <w:rFonts w:asciiTheme="minorHAnsi" w:eastAsia="Tahoma" w:hAnsiTheme="minorHAnsi" w:cstheme="minorHAnsi"/>
          <w:sz w:val="24"/>
          <w:szCs w:val="24"/>
        </w:rPr>
        <w:t>l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z w:val="24"/>
          <w:szCs w:val="24"/>
        </w:rPr>
        <w:t>dge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6F600A">
        <w:rPr>
          <w:rFonts w:asciiTheme="minorHAnsi" w:eastAsia="Tahoma" w:hAnsiTheme="minorHAnsi" w:cstheme="minorHAnsi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or r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6F600A">
        <w:rPr>
          <w:rFonts w:asciiTheme="minorHAnsi" w:eastAsia="Tahoma" w:hAnsiTheme="minorHAnsi" w:cstheme="minorHAnsi"/>
          <w:sz w:val="24"/>
          <w:szCs w:val="24"/>
        </w:rPr>
        <w:t>ponsibili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for</w:t>
      </w:r>
      <w:r w:rsidRPr="006F600A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the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>se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6F600A">
        <w:rPr>
          <w:rFonts w:asciiTheme="minorHAnsi" w:eastAsia="Tahoma" w:hAnsiTheme="minorHAnsi" w:cstheme="minorHAnsi"/>
          <w:sz w:val="24"/>
          <w:szCs w:val="24"/>
        </w:rPr>
        <w:t>ri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6F600A">
        <w:rPr>
          <w:rFonts w:asciiTheme="minorHAnsi" w:eastAsia="Tahoma" w:hAnsiTheme="minorHAnsi" w:cstheme="minorHAnsi"/>
          <w:sz w:val="24"/>
          <w:szCs w:val="24"/>
        </w:rPr>
        <w:t>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of </w:t>
      </w:r>
      <w:r w:rsidR="0079098E"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sensitive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6F600A">
        <w:rPr>
          <w:rFonts w:asciiTheme="minorHAnsi" w:eastAsia="Tahoma" w:hAnsiTheme="minorHAnsi" w:cstheme="minorHAnsi"/>
          <w:sz w:val="24"/>
          <w:szCs w:val="24"/>
        </w:rPr>
        <w:t>ta by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t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6F600A">
        <w:rPr>
          <w:rFonts w:asciiTheme="minorHAnsi" w:eastAsia="Tahoma" w:hAnsiTheme="minorHAnsi" w:cstheme="minorHAnsi"/>
          <w:sz w:val="24"/>
          <w:szCs w:val="24"/>
        </w:rPr>
        <w:t>e se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v</w:t>
      </w:r>
      <w:r w:rsidRPr="006F600A">
        <w:rPr>
          <w:rFonts w:asciiTheme="minorHAnsi" w:eastAsia="Tahoma" w:hAnsiTheme="minorHAnsi" w:cstheme="minorHAnsi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6F600A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6F600A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6F600A">
        <w:rPr>
          <w:rFonts w:asciiTheme="minorHAnsi" w:eastAsia="Tahoma" w:hAnsiTheme="minorHAnsi" w:cstheme="minorHAnsi"/>
          <w:sz w:val="24"/>
          <w:szCs w:val="24"/>
        </w:rPr>
        <w:t>rov</w:t>
      </w:r>
      <w:r w:rsidRPr="006F600A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6F600A">
        <w:rPr>
          <w:rFonts w:asciiTheme="minorHAnsi" w:eastAsia="Tahoma" w:hAnsiTheme="minorHAnsi" w:cstheme="minorHAnsi"/>
          <w:sz w:val="24"/>
          <w:szCs w:val="24"/>
        </w:rPr>
        <w:t>der.</w:t>
      </w:r>
    </w:p>
    <w:p w14:paraId="3EB037FF" w14:textId="77777777" w:rsidR="00045C83" w:rsidRPr="006F600A" w:rsidRDefault="00045C83">
      <w:pPr>
        <w:spacing w:before="7" w:line="120" w:lineRule="exact"/>
        <w:rPr>
          <w:rFonts w:asciiTheme="minorHAnsi" w:hAnsiTheme="minorHAnsi" w:cstheme="minorHAnsi"/>
          <w:sz w:val="24"/>
          <w:szCs w:val="24"/>
        </w:rPr>
      </w:pPr>
    </w:p>
    <w:p w14:paraId="09610363" w14:textId="77777777" w:rsidR="00045C83" w:rsidRDefault="00045C83">
      <w:pPr>
        <w:spacing w:line="200" w:lineRule="exact"/>
      </w:pPr>
    </w:p>
    <w:p w14:paraId="69CBA6F5" w14:textId="77777777" w:rsidR="00045C83" w:rsidRDefault="00045C83">
      <w:pPr>
        <w:spacing w:line="200" w:lineRule="exact"/>
      </w:pPr>
    </w:p>
    <w:p w14:paraId="44D0F579" w14:textId="77777777" w:rsidR="00045C83" w:rsidRDefault="00045C83">
      <w:pPr>
        <w:spacing w:line="200" w:lineRule="exact"/>
      </w:pPr>
    </w:p>
    <w:p w14:paraId="1F65EF16" w14:textId="77777777" w:rsidR="00045C83" w:rsidRPr="00026D9F" w:rsidRDefault="00B0063D">
      <w:pPr>
        <w:spacing w:line="280" w:lineRule="exact"/>
        <w:ind w:left="112"/>
        <w:rPr>
          <w:rFonts w:ascii="Cambria" w:eastAsia="Cambria" w:hAnsi="Cambria" w:cs="Cambria"/>
          <w:sz w:val="32"/>
          <w:szCs w:val="32"/>
        </w:rPr>
      </w:pP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 xml:space="preserve">25.      </w:t>
      </w:r>
      <w:r w:rsidRPr="00026D9F">
        <w:rPr>
          <w:rFonts w:ascii="Cambria" w:eastAsia="Cambria" w:hAnsi="Cambria" w:cs="Cambria"/>
          <w:b/>
          <w:color w:val="4F81BC"/>
          <w:spacing w:val="3"/>
          <w:position w:val="-1"/>
          <w:sz w:val="32"/>
          <w:szCs w:val="32"/>
        </w:rPr>
        <w:t xml:space="preserve"> 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T</w:t>
      </w:r>
      <w:r w:rsidRPr="00026D9F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h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i</w:t>
      </w:r>
      <w:r w:rsidRPr="00026D9F">
        <w:rPr>
          <w:rFonts w:ascii="Cambria" w:eastAsia="Cambria" w:hAnsi="Cambria" w:cs="Cambria"/>
          <w:b/>
          <w:color w:val="4F81BC"/>
          <w:spacing w:val="3"/>
          <w:position w:val="-1"/>
          <w:sz w:val="32"/>
          <w:szCs w:val="32"/>
        </w:rPr>
        <w:t>r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d</w:t>
      </w:r>
      <w:r w:rsidRPr="00026D9F">
        <w:rPr>
          <w:rFonts w:ascii="Cambria" w:eastAsia="Cambria" w:hAnsi="Cambria" w:cs="Cambria"/>
          <w:b/>
          <w:color w:val="4F81BC"/>
          <w:spacing w:val="-8"/>
          <w:position w:val="-1"/>
          <w:sz w:val="32"/>
          <w:szCs w:val="32"/>
        </w:rPr>
        <w:t xml:space="preserve"> 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pa</w:t>
      </w:r>
      <w:r w:rsidRPr="00026D9F">
        <w:rPr>
          <w:rFonts w:ascii="Cambria" w:eastAsia="Cambria" w:hAnsi="Cambria" w:cs="Cambria"/>
          <w:b/>
          <w:color w:val="4F81BC"/>
          <w:spacing w:val="2"/>
          <w:position w:val="-1"/>
          <w:sz w:val="32"/>
          <w:szCs w:val="32"/>
        </w:rPr>
        <w:t>r</w:t>
      </w:r>
      <w:r w:rsidRPr="00026D9F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t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y</w:t>
      </w:r>
      <w:r w:rsidRPr="00026D9F">
        <w:rPr>
          <w:rFonts w:ascii="Cambria" w:eastAsia="Cambria" w:hAnsi="Cambria" w:cs="Cambria"/>
          <w:b/>
          <w:color w:val="4F81BC"/>
          <w:spacing w:val="-7"/>
          <w:position w:val="-1"/>
          <w:sz w:val="32"/>
          <w:szCs w:val="32"/>
        </w:rPr>
        <w:t xml:space="preserve"> </w:t>
      </w:r>
      <w:r w:rsidRPr="00026D9F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acc</w:t>
      </w:r>
      <w:r w:rsidRPr="00026D9F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e</w:t>
      </w:r>
      <w:r w:rsidRPr="00026D9F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s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s</w:t>
      </w:r>
      <w:r w:rsidRPr="00026D9F">
        <w:rPr>
          <w:rFonts w:ascii="Cambria" w:eastAsia="Cambria" w:hAnsi="Cambria" w:cs="Cambria"/>
          <w:b/>
          <w:color w:val="4F81BC"/>
          <w:spacing w:val="-7"/>
          <w:position w:val="-1"/>
          <w:sz w:val="32"/>
          <w:szCs w:val="32"/>
        </w:rPr>
        <w:t xml:space="preserve"> </w:t>
      </w:r>
      <w:r w:rsidRPr="00026D9F">
        <w:rPr>
          <w:rFonts w:ascii="Cambria" w:eastAsia="Cambria" w:hAnsi="Cambria" w:cs="Cambria"/>
          <w:b/>
          <w:color w:val="4F81BC"/>
          <w:spacing w:val="2"/>
          <w:position w:val="-1"/>
          <w:sz w:val="32"/>
          <w:szCs w:val="32"/>
        </w:rPr>
        <w:t>t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o</w:t>
      </w:r>
      <w:r w:rsidRPr="00026D9F">
        <w:rPr>
          <w:rFonts w:ascii="Cambria" w:eastAsia="Cambria" w:hAnsi="Cambria" w:cs="Cambria"/>
          <w:b/>
          <w:color w:val="4F81BC"/>
          <w:spacing w:val="-3"/>
          <w:position w:val="-1"/>
          <w:sz w:val="32"/>
          <w:szCs w:val="32"/>
        </w:rPr>
        <w:t xml:space="preserve"> </w:t>
      </w:r>
      <w:r w:rsidRPr="00026D9F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c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a</w:t>
      </w:r>
      <w:r w:rsidRPr="00026D9F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r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d</w:t>
      </w:r>
      <w:r w:rsidRPr="00026D9F">
        <w:rPr>
          <w:rFonts w:ascii="Cambria" w:eastAsia="Cambria" w:hAnsi="Cambria" w:cs="Cambria"/>
          <w:b/>
          <w:color w:val="4F81BC"/>
          <w:spacing w:val="-4"/>
          <w:position w:val="-1"/>
          <w:sz w:val="32"/>
          <w:szCs w:val="32"/>
        </w:rPr>
        <w:t xml:space="preserve"> </w:t>
      </w:r>
      <w:r w:rsidRPr="00026D9F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h</w:t>
      </w:r>
      <w:r w:rsidRPr="00026D9F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o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lder</w:t>
      </w:r>
      <w:r w:rsidRPr="00026D9F">
        <w:rPr>
          <w:rFonts w:ascii="Cambria" w:eastAsia="Cambria" w:hAnsi="Cambria" w:cs="Cambria"/>
          <w:b/>
          <w:color w:val="4F81BC"/>
          <w:spacing w:val="-8"/>
          <w:position w:val="-1"/>
          <w:sz w:val="32"/>
          <w:szCs w:val="32"/>
        </w:rPr>
        <w:t xml:space="preserve"> </w:t>
      </w:r>
      <w:r w:rsidRPr="00026D9F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d</w:t>
      </w:r>
      <w:r w:rsidRPr="00026D9F">
        <w:rPr>
          <w:rFonts w:ascii="Cambria" w:eastAsia="Cambria" w:hAnsi="Cambria" w:cs="Cambria"/>
          <w:b/>
          <w:color w:val="4F81BC"/>
          <w:spacing w:val="3"/>
          <w:position w:val="-1"/>
          <w:sz w:val="32"/>
          <w:szCs w:val="32"/>
        </w:rPr>
        <w:t>a</w:t>
      </w:r>
      <w:r w:rsidRPr="00026D9F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t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a</w:t>
      </w:r>
    </w:p>
    <w:p w14:paraId="2491E773" w14:textId="77777777" w:rsidR="00045C83" w:rsidRPr="00026D9F" w:rsidRDefault="00045C83">
      <w:pPr>
        <w:spacing w:before="7" w:line="140" w:lineRule="exact"/>
        <w:rPr>
          <w:sz w:val="32"/>
          <w:szCs w:val="32"/>
        </w:rPr>
      </w:pPr>
    </w:p>
    <w:p w14:paraId="0C68F30F" w14:textId="77777777" w:rsidR="00045C83" w:rsidRDefault="00045C83">
      <w:pPr>
        <w:spacing w:line="200" w:lineRule="exact"/>
      </w:pPr>
    </w:p>
    <w:p w14:paraId="3141367B" w14:textId="7D8BFB84" w:rsidR="00045C83" w:rsidRPr="00026D9F" w:rsidRDefault="00B0063D" w:rsidP="00484D22">
      <w:pPr>
        <w:pStyle w:val="ListParagraph"/>
        <w:numPr>
          <w:ilvl w:val="0"/>
          <w:numId w:val="36"/>
        </w:numPr>
        <w:spacing w:before="17"/>
        <w:rPr>
          <w:rFonts w:asciiTheme="minorHAnsi" w:eastAsia="Tahoma" w:hAnsiTheme="minorHAnsi" w:cstheme="minorHAnsi"/>
          <w:sz w:val="24"/>
          <w:szCs w:val="24"/>
        </w:rPr>
      </w:pP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All 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026D9F">
        <w:rPr>
          <w:rFonts w:asciiTheme="minorHAnsi" w:eastAsia="Tahoma" w:hAnsiTheme="minorHAnsi" w:cstheme="minorHAnsi"/>
          <w:sz w:val="24"/>
          <w:szCs w:val="24"/>
        </w:rPr>
        <w:t>ird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-</w:t>
      </w:r>
      <w:r w:rsidRPr="00026D9F">
        <w:rPr>
          <w:rFonts w:asciiTheme="minorHAnsi" w:eastAsia="Tahoma" w:hAnsiTheme="minorHAnsi" w:cstheme="minorHAnsi"/>
          <w:sz w:val="24"/>
          <w:szCs w:val="24"/>
        </w:rPr>
        <w:t>pa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z w:val="24"/>
          <w:szCs w:val="24"/>
        </w:rPr>
        <w:t>y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omp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026D9F">
        <w:rPr>
          <w:rFonts w:asciiTheme="minorHAnsi" w:eastAsia="Tahoma" w:hAnsiTheme="minorHAnsi" w:cstheme="minorHAnsi"/>
          <w:sz w:val="24"/>
          <w:szCs w:val="24"/>
        </w:rPr>
        <w:t>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026D9F">
        <w:rPr>
          <w:rFonts w:asciiTheme="minorHAnsi" w:eastAsia="Tahoma" w:hAnsiTheme="minorHAnsi" w:cstheme="minorHAnsi"/>
          <w:sz w:val="24"/>
          <w:szCs w:val="24"/>
        </w:rPr>
        <w:t>rov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026D9F">
        <w:rPr>
          <w:rFonts w:asciiTheme="minorHAnsi" w:eastAsia="Tahoma" w:hAnsiTheme="minorHAnsi" w:cstheme="minorHAnsi"/>
          <w:sz w:val="24"/>
          <w:szCs w:val="24"/>
        </w:rPr>
        <w:t>ding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riti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026D9F">
        <w:rPr>
          <w:rFonts w:asciiTheme="minorHAnsi" w:eastAsia="Tahoma" w:hAnsiTheme="minorHAnsi" w:cstheme="minorHAnsi"/>
          <w:sz w:val="24"/>
          <w:szCs w:val="24"/>
        </w:rPr>
        <w:t>l s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rvi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="00925691" w:rsidRPr="00026D9F">
        <w:rPr>
          <w:rFonts w:asciiTheme="minorHAnsi" w:eastAsia="Calibri" w:hAnsiTheme="minorHAnsi" w:cstheme="minorHAnsi"/>
          <w:sz w:val="24"/>
          <w:szCs w:val="24"/>
          <w:highlight w:val="red"/>
        </w:rPr>
        <w:t>Unison Globus</w:t>
      </w:r>
      <w:r w:rsidRPr="00026D9F">
        <w:rPr>
          <w:rFonts w:asciiTheme="minorHAnsi" w:eastAsia="Calibri" w:hAnsiTheme="minorHAnsi" w:cstheme="minorHAnsi"/>
          <w:spacing w:val="2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mu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p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026D9F">
        <w:rPr>
          <w:rFonts w:asciiTheme="minorHAnsi" w:eastAsia="Tahoma" w:hAnsiTheme="minorHAnsi" w:cstheme="minorHAnsi"/>
          <w:sz w:val="24"/>
          <w:szCs w:val="24"/>
        </w:rPr>
        <w:t>ovi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026D9F">
        <w:rPr>
          <w:rFonts w:asciiTheme="minorHAnsi" w:eastAsia="Tahoma" w:hAnsiTheme="minorHAnsi" w:cstheme="minorHAnsi"/>
          <w:sz w:val="24"/>
          <w:szCs w:val="24"/>
        </w:rPr>
        <w:t>e an agr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ee</w:t>
      </w:r>
      <w:r w:rsidRPr="00026D9F">
        <w:rPr>
          <w:rFonts w:asciiTheme="minorHAnsi" w:eastAsia="Tahoma" w:hAnsiTheme="minorHAnsi" w:cstheme="minorHAnsi"/>
          <w:sz w:val="24"/>
          <w:szCs w:val="24"/>
        </w:rPr>
        <w:t>d</w:t>
      </w:r>
    </w:p>
    <w:p w14:paraId="2DD3D0B8" w14:textId="77777777" w:rsidR="00045C83" w:rsidRPr="00026D9F" w:rsidRDefault="00B0063D" w:rsidP="00484D22">
      <w:pPr>
        <w:pStyle w:val="ListParagraph"/>
        <w:spacing w:before="1"/>
        <w:rPr>
          <w:rFonts w:asciiTheme="minorHAnsi" w:eastAsia="Tahoma" w:hAnsiTheme="minorHAnsi" w:cstheme="minorHAnsi"/>
          <w:sz w:val="24"/>
          <w:szCs w:val="24"/>
        </w:rPr>
      </w:pPr>
      <w:r w:rsidRPr="00026D9F">
        <w:rPr>
          <w:rFonts w:asciiTheme="minorHAnsi" w:eastAsia="Tahoma" w:hAnsiTheme="minorHAnsi" w:cstheme="minorHAnsi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rvi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e Lev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l Agr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eemen</w:t>
      </w:r>
      <w:r w:rsidRPr="00026D9F">
        <w:rPr>
          <w:rFonts w:asciiTheme="minorHAnsi" w:eastAsia="Tahoma" w:hAnsiTheme="minorHAnsi" w:cstheme="minorHAnsi"/>
          <w:sz w:val="24"/>
          <w:szCs w:val="24"/>
        </w:rPr>
        <w:t>t.</w:t>
      </w:r>
    </w:p>
    <w:p w14:paraId="31FAF9FD" w14:textId="1449DFEC" w:rsidR="00045C83" w:rsidRPr="00026D9F" w:rsidRDefault="00B0063D" w:rsidP="00484D22">
      <w:pPr>
        <w:pStyle w:val="ListParagraph"/>
        <w:numPr>
          <w:ilvl w:val="0"/>
          <w:numId w:val="36"/>
        </w:numPr>
        <w:rPr>
          <w:rFonts w:asciiTheme="minorHAnsi" w:eastAsia="Tahoma" w:hAnsiTheme="minorHAnsi" w:cstheme="minorHAnsi"/>
          <w:sz w:val="24"/>
          <w:szCs w:val="24"/>
        </w:rPr>
      </w:pP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All 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026D9F">
        <w:rPr>
          <w:rFonts w:asciiTheme="minorHAnsi" w:eastAsia="Tahoma" w:hAnsiTheme="minorHAnsi" w:cstheme="minorHAnsi"/>
          <w:sz w:val="24"/>
          <w:szCs w:val="24"/>
        </w:rPr>
        <w:t>ird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-</w:t>
      </w:r>
      <w:r w:rsidRPr="00026D9F">
        <w:rPr>
          <w:rFonts w:asciiTheme="minorHAnsi" w:eastAsia="Tahoma" w:hAnsiTheme="minorHAnsi" w:cstheme="minorHAnsi"/>
          <w:sz w:val="24"/>
          <w:szCs w:val="24"/>
        </w:rPr>
        <w:t>pa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z w:val="24"/>
          <w:szCs w:val="24"/>
        </w:rPr>
        <w:t>y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omp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026D9F">
        <w:rPr>
          <w:rFonts w:asciiTheme="minorHAnsi" w:eastAsia="Tahoma" w:hAnsiTheme="minorHAnsi" w:cstheme="minorHAnsi"/>
          <w:sz w:val="24"/>
          <w:szCs w:val="24"/>
        </w:rPr>
        <w:t>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026D9F">
        <w:rPr>
          <w:rFonts w:asciiTheme="minorHAnsi" w:eastAsia="Tahoma" w:hAnsiTheme="minorHAnsi" w:cstheme="minorHAnsi"/>
          <w:sz w:val="24"/>
          <w:szCs w:val="24"/>
        </w:rPr>
        <w:t>rov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026D9F">
        <w:rPr>
          <w:rFonts w:asciiTheme="minorHAnsi" w:eastAsia="Tahoma" w:hAnsiTheme="minorHAnsi" w:cstheme="minorHAnsi"/>
          <w:sz w:val="24"/>
          <w:szCs w:val="24"/>
        </w:rPr>
        <w:t>ding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026D9F">
        <w:rPr>
          <w:rFonts w:asciiTheme="minorHAnsi" w:eastAsia="Tahoma" w:hAnsiTheme="minorHAnsi" w:cstheme="minorHAnsi"/>
          <w:sz w:val="24"/>
          <w:szCs w:val="24"/>
        </w:rPr>
        <w:t>o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z w:val="24"/>
          <w:szCs w:val="24"/>
        </w:rPr>
        <w:t>ting f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ac</w:t>
      </w:r>
      <w:r w:rsidRPr="00026D9F">
        <w:rPr>
          <w:rFonts w:asciiTheme="minorHAnsi" w:eastAsia="Tahoma" w:hAnsiTheme="minorHAnsi" w:cstheme="minorHAnsi"/>
          <w:sz w:val="24"/>
          <w:szCs w:val="24"/>
        </w:rPr>
        <w:t>ilit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s m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Tahoma" w:hAnsiTheme="minorHAnsi" w:cstheme="minorHAnsi"/>
          <w:sz w:val="24"/>
          <w:szCs w:val="24"/>
        </w:rPr>
        <w:t>st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omp</w:t>
      </w:r>
      <w:r w:rsidRPr="00026D9F">
        <w:rPr>
          <w:rFonts w:asciiTheme="minorHAnsi" w:eastAsia="Tahoma" w:hAnsiTheme="minorHAnsi" w:cstheme="minorHAnsi"/>
          <w:spacing w:val="-3"/>
          <w:sz w:val="24"/>
          <w:szCs w:val="24"/>
        </w:rPr>
        <w:t>l</w:t>
      </w:r>
      <w:r w:rsidRPr="00026D9F">
        <w:rPr>
          <w:rFonts w:asciiTheme="minorHAnsi" w:eastAsia="Tahoma" w:hAnsiTheme="minorHAnsi" w:cstheme="minorHAnsi"/>
          <w:sz w:val="24"/>
          <w:szCs w:val="24"/>
        </w:rPr>
        <w:t>y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w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Tahoma" w:hAnsiTheme="minorHAnsi" w:cstheme="minorHAnsi"/>
          <w:sz w:val="24"/>
          <w:szCs w:val="24"/>
        </w:rPr>
        <w:t>th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925691" w:rsidRPr="00026D9F">
        <w:rPr>
          <w:rFonts w:asciiTheme="minorHAnsi" w:eastAsia="Tahoma" w:hAnsiTheme="minorHAnsi" w:cstheme="minorHAnsi"/>
          <w:sz w:val="24"/>
          <w:szCs w:val="24"/>
        </w:rPr>
        <w:t>Unison Globus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’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026D9F">
        <w:rPr>
          <w:rFonts w:asciiTheme="minorHAnsi" w:eastAsia="Tahoma" w:hAnsiTheme="minorHAnsi" w:cstheme="minorHAnsi"/>
          <w:sz w:val="24"/>
          <w:szCs w:val="24"/>
        </w:rPr>
        <w:t>y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z w:val="24"/>
          <w:szCs w:val="24"/>
        </w:rPr>
        <w:t>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026D9F">
        <w:rPr>
          <w:rFonts w:asciiTheme="minorHAnsi" w:eastAsia="Tahoma" w:hAnsiTheme="minorHAnsi" w:cstheme="minorHAnsi"/>
          <w:sz w:val="24"/>
          <w:szCs w:val="24"/>
        </w:rPr>
        <w:t>l</w:t>
      </w:r>
    </w:p>
    <w:p w14:paraId="04551BE8" w14:textId="77777777" w:rsidR="00045C83" w:rsidRPr="00026D9F" w:rsidRDefault="00B0063D" w:rsidP="00484D22">
      <w:pPr>
        <w:pStyle w:val="ListParagraph"/>
        <w:spacing w:before="1"/>
        <w:rPr>
          <w:rFonts w:asciiTheme="minorHAnsi" w:eastAsia="Tahoma" w:hAnsiTheme="minorHAnsi" w:cstheme="minorHAnsi"/>
          <w:sz w:val="24"/>
          <w:szCs w:val="24"/>
        </w:rPr>
      </w:pPr>
      <w:r w:rsidRPr="00026D9F">
        <w:rPr>
          <w:rFonts w:asciiTheme="minorHAnsi" w:eastAsia="Tahoma" w:hAnsiTheme="minorHAnsi" w:cstheme="minorHAnsi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cu</w:t>
      </w:r>
      <w:r w:rsidRPr="00026D9F">
        <w:rPr>
          <w:rFonts w:asciiTheme="minorHAnsi" w:eastAsia="Tahoma" w:hAnsiTheme="minorHAnsi" w:cstheme="minorHAnsi"/>
          <w:sz w:val="24"/>
          <w:szCs w:val="24"/>
        </w:rPr>
        <w:t>rity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026D9F">
        <w:rPr>
          <w:rFonts w:asciiTheme="minorHAnsi" w:eastAsia="Tahoma" w:hAnsiTheme="minorHAnsi" w:cstheme="minorHAnsi"/>
          <w:sz w:val="24"/>
          <w:szCs w:val="24"/>
        </w:rPr>
        <w:t>d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026D9F">
        <w:rPr>
          <w:rFonts w:asciiTheme="minorHAnsi" w:eastAsia="Tahoma" w:hAnsiTheme="minorHAnsi" w:cstheme="minorHAnsi"/>
          <w:sz w:val="24"/>
          <w:szCs w:val="24"/>
        </w:rPr>
        <w:t>ss Co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rol 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026D9F">
        <w:rPr>
          <w:rFonts w:asciiTheme="minorHAnsi" w:eastAsia="Tahoma" w:hAnsiTheme="minorHAnsi" w:cstheme="minorHAnsi"/>
          <w:sz w:val="24"/>
          <w:szCs w:val="24"/>
        </w:rPr>
        <w:t>oli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y</w:t>
      </w:r>
      <w:r w:rsidRPr="00026D9F">
        <w:rPr>
          <w:rFonts w:asciiTheme="minorHAnsi" w:eastAsia="Tahoma" w:hAnsiTheme="minorHAnsi" w:cstheme="minorHAnsi"/>
          <w:sz w:val="24"/>
          <w:szCs w:val="24"/>
        </w:rPr>
        <w:t>.</w:t>
      </w:r>
    </w:p>
    <w:p w14:paraId="501C4136" w14:textId="7F7FDE9E" w:rsidR="00045C83" w:rsidRPr="00026D9F" w:rsidRDefault="00B0063D" w:rsidP="00484D22">
      <w:pPr>
        <w:pStyle w:val="ListParagraph"/>
        <w:numPr>
          <w:ilvl w:val="0"/>
          <w:numId w:val="36"/>
        </w:numPr>
        <w:rPr>
          <w:rFonts w:asciiTheme="minorHAnsi" w:eastAsia="Tahoma" w:hAnsiTheme="minorHAnsi" w:cstheme="minorHAnsi"/>
          <w:sz w:val="24"/>
          <w:szCs w:val="24"/>
        </w:rPr>
      </w:pP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All 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026D9F">
        <w:rPr>
          <w:rFonts w:asciiTheme="minorHAnsi" w:eastAsia="Tahoma" w:hAnsiTheme="minorHAnsi" w:cstheme="minorHAnsi"/>
          <w:sz w:val="24"/>
          <w:szCs w:val="24"/>
        </w:rPr>
        <w:t>ird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-</w:t>
      </w:r>
      <w:r w:rsidRPr="00026D9F">
        <w:rPr>
          <w:rFonts w:asciiTheme="minorHAnsi" w:eastAsia="Tahoma" w:hAnsiTheme="minorHAnsi" w:cstheme="minorHAnsi"/>
          <w:sz w:val="24"/>
          <w:szCs w:val="24"/>
        </w:rPr>
        <w:t>pa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z w:val="24"/>
          <w:szCs w:val="24"/>
        </w:rPr>
        <w:t>y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omp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026D9F">
        <w:rPr>
          <w:rFonts w:asciiTheme="minorHAnsi" w:eastAsia="Tahoma" w:hAnsiTheme="minorHAnsi" w:cstheme="minorHAnsi"/>
          <w:sz w:val="24"/>
          <w:szCs w:val="24"/>
        </w:rPr>
        <w:t>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w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026D9F">
        <w:rPr>
          <w:rFonts w:asciiTheme="minorHAnsi" w:eastAsia="Tahoma" w:hAnsiTheme="minorHAnsi" w:cstheme="minorHAnsi"/>
          <w:sz w:val="24"/>
          <w:szCs w:val="24"/>
        </w:rPr>
        <w:t>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h h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ve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acce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ss 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z w:val="24"/>
          <w:szCs w:val="24"/>
        </w:rPr>
        <w:t>o C</w:t>
      </w:r>
      <w:r w:rsidRPr="00026D9F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z w:val="24"/>
          <w:szCs w:val="24"/>
        </w:rPr>
        <w:t>rd Holder in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026D9F">
        <w:rPr>
          <w:rFonts w:asciiTheme="minorHAnsi" w:eastAsia="Tahoma" w:hAnsiTheme="minorHAnsi" w:cstheme="minorHAnsi"/>
          <w:sz w:val="24"/>
          <w:szCs w:val="24"/>
        </w:rPr>
        <w:t>or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026D9F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tion </w:t>
      </w:r>
      <w:r w:rsidRPr="00026D9F">
        <w:rPr>
          <w:rFonts w:asciiTheme="minorHAnsi" w:eastAsia="Tahoma" w:hAnsiTheme="minorHAnsi" w:cstheme="minorHAnsi"/>
          <w:spacing w:val="-3"/>
          <w:sz w:val="24"/>
          <w:szCs w:val="24"/>
        </w:rPr>
        <w:t>m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Tahoma" w:hAnsiTheme="minorHAnsi" w:cstheme="minorHAnsi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2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z w:val="24"/>
          <w:szCs w:val="24"/>
        </w:rPr>
        <w:t>:</w:t>
      </w:r>
    </w:p>
    <w:p w14:paraId="66FE9BB7" w14:textId="77777777" w:rsidR="00045C83" w:rsidRPr="00026D9F" w:rsidRDefault="00045C83">
      <w:pPr>
        <w:spacing w:before="5" w:line="260" w:lineRule="exact"/>
        <w:rPr>
          <w:sz w:val="24"/>
          <w:szCs w:val="24"/>
        </w:rPr>
      </w:pPr>
    </w:p>
    <w:p w14:paraId="50A8B949" w14:textId="77777777" w:rsidR="00045C83" w:rsidRPr="00026D9F" w:rsidRDefault="00B0063D">
      <w:pPr>
        <w:ind w:left="472"/>
        <w:rPr>
          <w:rFonts w:asciiTheme="minorHAnsi" w:eastAsia="Tahoma" w:hAnsiTheme="minorHAnsi" w:cstheme="minorHAnsi"/>
          <w:sz w:val="24"/>
          <w:szCs w:val="24"/>
        </w:rPr>
      </w:pP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1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026D9F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Ad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026D9F">
        <w:rPr>
          <w:rFonts w:asciiTheme="minorHAnsi" w:eastAsia="Tahoma" w:hAnsiTheme="minorHAnsi" w:cstheme="minorHAnsi"/>
          <w:sz w:val="24"/>
          <w:szCs w:val="24"/>
        </w:rPr>
        <w:t>re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026D9F">
        <w:rPr>
          <w:rFonts w:asciiTheme="minorHAnsi" w:eastAsia="Tahoma" w:hAnsiTheme="minorHAnsi" w:cstheme="minorHAnsi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P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I D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026D9F">
        <w:rPr>
          <w:rFonts w:asciiTheme="minorHAnsi" w:eastAsia="Tahoma" w:hAnsiTheme="minorHAnsi" w:cstheme="minorHAnsi"/>
          <w:spacing w:val="-3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026D9F">
        <w:rPr>
          <w:rFonts w:asciiTheme="minorHAnsi" w:eastAsia="Tahoma" w:hAnsiTheme="minorHAnsi" w:cstheme="minorHAnsi"/>
          <w:sz w:val="24"/>
          <w:szCs w:val="24"/>
        </w:rPr>
        <w:t>rity</w:t>
      </w:r>
      <w:r w:rsidRPr="00026D9F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r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quir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emen</w:t>
      </w:r>
      <w:r w:rsidRPr="00026D9F">
        <w:rPr>
          <w:rFonts w:asciiTheme="minorHAnsi" w:eastAsia="Tahoma" w:hAnsiTheme="minorHAnsi" w:cstheme="minorHAnsi"/>
          <w:sz w:val="24"/>
          <w:szCs w:val="24"/>
        </w:rPr>
        <w:t>ts.</w:t>
      </w:r>
    </w:p>
    <w:p w14:paraId="73D8FE62" w14:textId="77777777" w:rsidR="00045C83" w:rsidRPr="00026D9F" w:rsidRDefault="00B0063D">
      <w:pPr>
        <w:spacing w:before="1"/>
        <w:ind w:left="472"/>
        <w:rPr>
          <w:rFonts w:ascii="Tahoma" w:eastAsia="Tahoma" w:hAnsi="Tahoma" w:cs="Tahoma"/>
          <w:sz w:val="24"/>
          <w:szCs w:val="24"/>
        </w:rPr>
        <w:sectPr w:rsidR="00045C83" w:rsidRPr="00026D9F">
          <w:headerReference w:type="default" r:id="rId16"/>
          <w:pgSz w:w="12240" w:h="16840"/>
          <w:pgMar w:top="1560" w:right="960" w:bottom="280" w:left="1300" w:header="0" w:footer="0" w:gutter="0"/>
          <w:cols w:space="720"/>
        </w:sectPr>
      </w:pP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2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026D9F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kno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w</w:t>
      </w:r>
      <w:r w:rsidRPr="00026D9F">
        <w:rPr>
          <w:rFonts w:asciiTheme="minorHAnsi" w:eastAsia="Tahoma" w:hAnsiTheme="minorHAnsi" w:cstheme="minorHAnsi"/>
          <w:sz w:val="24"/>
          <w:szCs w:val="24"/>
        </w:rPr>
        <w:t>l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dge 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026D9F">
        <w:rPr>
          <w:rFonts w:asciiTheme="minorHAnsi" w:eastAsia="Tahoma" w:hAnsiTheme="minorHAnsi" w:cstheme="minorHAnsi"/>
          <w:sz w:val="24"/>
          <w:szCs w:val="24"/>
        </w:rPr>
        <w:t>ir r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sp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sibility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for s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026D9F">
        <w:rPr>
          <w:rFonts w:asciiTheme="minorHAnsi" w:eastAsia="Tahoma" w:hAnsiTheme="minorHAnsi" w:cstheme="minorHAnsi"/>
          <w:sz w:val="24"/>
          <w:szCs w:val="24"/>
        </w:rPr>
        <w:t>ri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g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the</w:t>
      </w:r>
      <w:r w:rsidRPr="00026D9F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026D9F">
        <w:rPr>
          <w:rFonts w:asciiTheme="minorHAnsi" w:eastAsia="Tahoma" w:hAnsiTheme="minorHAnsi" w:cstheme="minorHAnsi"/>
          <w:sz w:val="24"/>
          <w:szCs w:val="24"/>
        </w:rPr>
        <w:t>rd Holder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data</w:t>
      </w:r>
      <w:r w:rsidRPr="00026D9F">
        <w:rPr>
          <w:rFonts w:ascii="Tahoma" w:eastAsia="Tahoma" w:hAnsi="Tahoma" w:cs="Tahoma"/>
          <w:sz w:val="24"/>
          <w:szCs w:val="24"/>
        </w:rPr>
        <w:t>.</w:t>
      </w:r>
    </w:p>
    <w:p w14:paraId="66A3DFC6" w14:textId="77777777" w:rsidR="00045C83" w:rsidRDefault="00045C83">
      <w:pPr>
        <w:spacing w:before="1" w:line="120" w:lineRule="exact"/>
        <w:rPr>
          <w:sz w:val="12"/>
          <w:szCs w:val="12"/>
        </w:rPr>
      </w:pPr>
    </w:p>
    <w:p w14:paraId="37CC979B" w14:textId="77777777" w:rsidR="00045C83" w:rsidRDefault="00045C83">
      <w:pPr>
        <w:spacing w:line="200" w:lineRule="exact"/>
      </w:pPr>
    </w:p>
    <w:p w14:paraId="3EE0E5A2" w14:textId="77777777" w:rsidR="00045C83" w:rsidRDefault="00045C83">
      <w:pPr>
        <w:spacing w:line="200" w:lineRule="exact"/>
      </w:pPr>
    </w:p>
    <w:p w14:paraId="54D646E6" w14:textId="77777777" w:rsidR="00045C83" w:rsidRPr="00026D9F" w:rsidRDefault="00B0063D">
      <w:pPr>
        <w:spacing w:before="23"/>
        <w:ind w:left="832" w:right="69" w:hanging="360"/>
        <w:jc w:val="both"/>
        <w:rPr>
          <w:rFonts w:asciiTheme="minorHAnsi" w:eastAsia="Tahoma" w:hAnsiTheme="minorHAnsi" w:cstheme="minorHAnsi"/>
          <w:sz w:val="24"/>
          <w:szCs w:val="24"/>
        </w:rPr>
      </w:pP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3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026D9F">
        <w:rPr>
          <w:rFonts w:asciiTheme="minorHAnsi" w:eastAsia="Tahoma" w:hAnsiTheme="minorHAnsi" w:cstheme="minorHAnsi"/>
          <w:spacing w:val="24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kno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w</w:t>
      </w:r>
      <w:r w:rsidRPr="00026D9F">
        <w:rPr>
          <w:rFonts w:asciiTheme="minorHAnsi" w:eastAsia="Tahoma" w:hAnsiTheme="minorHAnsi" w:cstheme="minorHAnsi"/>
          <w:sz w:val="24"/>
          <w:szCs w:val="24"/>
        </w:rPr>
        <w:t>l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dge th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the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026D9F">
        <w:rPr>
          <w:rFonts w:asciiTheme="minorHAnsi" w:eastAsia="Tahoma" w:hAnsiTheme="minorHAnsi" w:cstheme="minorHAnsi"/>
          <w:sz w:val="24"/>
          <w:szCs w:val="24"/>
        </w:rPr>
        <w:t>rd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Hold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r data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mu</w:t>
      </w:r>
      <w:r w:rsidRPr="00026D9F">
        <w:rPr>
          <w:rFonts w:asciiTheme="minorHAnsi" w:eastAsia="Tahoma" w:hAnsiTheme="minorHAnsi" w:cstheme="minorHAnsi"/>
          <w:sz w:val="24"/>
          <w:szCs w:val="24"/>
        </w:rPr>
        <w:t>st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o</w:t>
      </w:r>
      <w:r w:rsidRPr="00026D9F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ly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be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Tahoma" w:hAnsiTheme="minorHAnsi" w:cstheme="minorHAnsi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d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for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z w:val="24"/>
          <w:szCs w:val="24"/>
        </w:rPr>
        <w:t>ssisti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g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ompl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tion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of a tra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ac</w:t>
      </w:r>
      <w:r w:rsidRPr="00026D9F">
        <w:rPr>
          <w:rFonts w:asciiTheme="minorHAnsi" w:eastAsia="Tahoma" w:hAnsiTheme="minorHAnsi" w:cstheme="minorHAnsi"/>
          <w:sz w:val="24"/>
          <w:szCs w:val="24"/>
        </w:rPr>
        <w:t>tion,</w:t>
      </w:r>
      <w:r w:rsidRPr="00026D9F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Tahoma" w:hAnsiTheme="minorHAnsi" w:cstheme="minorHAnsi"/>
          <w:sz w:val="24"/>
          <w:szCs w:val="24"/>
        </w:rPr>
        <w:t>pp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o</w:t>
      </w:r>
      <w:r w:rsidRPr="00026D9F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026D9F">
        <w:rPr>
          <w:rFonts w:asciiTheme="minorHAnsi" w:eastAsia="Tahoma" w:hAnsiTheme="minorHAnsi" w:cstheme="minorHAnsi"/>
          <w:sz w:val="24"/>
          <w:szCs w:val="24"/>
        </w:rPr>
        <w:t>ting a</w:t>
      </w:r>
      <w:r w:rsidRPr="00026D9F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loyalty</w:t>
      </w:r>
      <w:r w:rsidRPr="00026D9F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p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026D9F">
        <w:rPr>
          <w:rFonts w:asciiTheme="minorHAnsi" w:eastAsia="Tahoma" w:hAnsiTheme="minorHAnsi" w:cstheme="minorHAnsi"/>
          <w:sz w:val="24"/>
          <w:szCs w:val="24"/>
        </w:rPr>
        <w:t>ogra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026D9F">
        <w:rPr>
          <w:rFonts w:asciiTheme="minorHAnsi" w:eastAsia="Tahoma" w:hAnsiTheme="minorHAnsi" w:cstheme="minorHAnsi"/>
          <w:sz w:val="24"/>
          <w:szCs w:val="24"/>
        </w:rPr>
        <w:t>,</w:t>
      </w:r>
      <w:r w:rsidRPr="00026D9F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pr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ov</w:t>
      </w:r>
      <w:r w:rsidRPr="00026D9F">
        <w:rPr>
          <w:rFonts w:asciiTheme="minorHAnsi" w:eastAsia="Tahoma" w:hAnsiTheme="minorHAnsi" w:cstheme="minorHAnsi"/>
          <w:sz w:val="24"/>
          <w:szCs w:val="24"/>
        </w:rPr>
        <w:t>idi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g</w:t>
      </w:r>
      <w:r w:rsidRPr="00026D9F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f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rau</w:t>
      </w:r>
      <w:r w:rsidRPr="00026D9F">
        <w:rPr>
          <w:rFonts w:asciiTheme="minorHAnsi" w:eastAsia="Tahoma" w:hAnsiTheme="minorHAnsi" w:cstheme="minorHAnsi"/>
          <w:sz w:val="24"/>
          <w:szCs w:val="24"/>
        </w:rPr>
        <w:t>d</w:t>
      </w:r>
      <w:r w:rsidRPr="00026D9F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o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trol</w:t>
      </w:r>
      <w:r w:rsidRPr="00026D9F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rvi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or</w:t>
      </w:r>
      <w:r w:rsidRPr="00026D9F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for</w:t>
      </w:r>
      <w:r w:rsidRPr="00026D9F">
        <w:rPr>
          <w:rFonts w:asciiTheme="minorHAnsi" w:eastAsia="Tahoma" w:hAnsiTheme="minorHAnsi" w:cstheme="minorHAnsi"/>
          <w:spacing w:val="5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Tahoma" w:hAnsiTheme="minorHAnsi" w:cstheme="minorHAnsi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s sp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026D9F">
        <w:rPr>
          <w:rFonts w:asciiTheme="minorHAnsi" w:eastAsia="Tahoma" w:hAnsiTheme="minorHAnsi" w:cstheme="minorHAnsi"/>
          <w:sz w:val="24"/>
          <w:szCs w:val="24"/>
        </w:rPr>
        <w:t>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026D9F">
        <w:rPr>
          <w:rFonts w:asciiTheme="minorHAnsi" w:eastAsia="Tahoma" w:hAnsiTheme="minorHAnsi" w:cstheme="minorHAnsi"/>
          <w:sz w:val="24"/>
          <w:szCs w:val="24"/>
        </w:rPr>
        <w:t>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026D9F">
        <w:rPr>
          <w:rFonts w:asciiTheme="minorHAnsi" w:eastAsia="Tahoma" w:hAnsiTheme="minorHAnsi" w:cstheme="minorHAnsi"/>
          <w:sz w:val="24"/>
          <w:szCs w:val="24"/>
        </w:rPr>
        <w:t>lly req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Tahoma" w:hAnsiTheme="minorHAnsi" w:cstheme="minorHAnsi"/>
          <w:sz w:val="24"/>
          <w:szCs w:val="24"/>
        </w:rPr>
        <w:t>ir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d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by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la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w</w:t>
      </w:r>
      <w:r w:rsidRPr="00026D9F">
        <w:rPr>
          <w:rFonts w:asciiTheme="minorHAnsi" w:eastAsia="Tahoma" w:hAnsiTheme="minorHAnsi" w:cstheme="minorHAnsi"/>
          <w:sz w:val="24"/>
          <w:szCs w:val="24"/>
        </w:rPr>
        <w:t>.</w:t>
      </w:r>
    </w:p>
    <w:p w14:paraId="3B6AD799" w14:textId="77777777" w:rsidR="00045C83" w:rsidRPr="00026D9F" w:rsidRDefault="00B0063D">
      <w:pPr>
        <w:spacing w:before="1"/>
        <w:ind w:left="832" w:right="69" w:hanging="360"/>
        <w:jc w:val="both"/>
        <w:rPr>
          <w:rFonts w:asciiTheme="minorHAnsi" w:eastAsia="Tahoma" w:hAnsiTheme="minorHAnsi" w:cstheme="minorHAnsi"/>
          <w:sz w:val="24"/>
          <w:szCs w:val="24"/>
        </w:rPr>
      </w:pP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4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026D9F">
        <w:rPr>
          <w:rFonts w:asciiTheme="minorHAnsi" w:eastAsia="Tahoma" w:hAnsiTheme="minorHAnsi" w:cstheme="minorHAnsi"/>
          <w:spacing w:val="36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H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z w:val="24"/>
          <w:szCs w:val="24"/>
        </w:rPr>
        <w:t>ve</w:t>
      </w:r>
      <w:r w:rsidRPr="00026D9F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z w:val="24"/>
          <w:szCs w:val="24"/>
        </w:rPr>
        <w:t>ppro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026D9F">
        <w:rPr>
          <w:rFonts w:asciiTheme="minorHAnsi" w:eastAsia="Tahoma" w:hAnsiTheme="minorHAnsi" w:cstheme="minorHAnsi"/>
          <w:sz w:val="24"/>
          <w:szCs w:val="24"/>
        </w:rPr>
        <w:t>ri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z w:val="24"/>
          <w:szCs w:val="24"/>
        </w:rPr>
        <w:t>te</w:t>
      </w:r>
      <w:r w:rsidRPr="00026D9F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pr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026D9F">
        <w:rPr>
          <w:rFonts w:asciiTheme="minorHAnsi" w:eastAsia="Tahoma" w:hAnsiTheme="minorHAnsi" w:cstheme="minorHAnsi"/>
          <w:sz w:val="24"/>
          <w:szCs w:val="24"/>
        </w:rPr>
        <w:t>vi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z w:val="24"/>
          <w:szCs w:val="24"/>
        </w:rPr>
        <w:t>io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for</w:t>
      </w:r>
      <w:r w:rsidRPr="00026D9F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busi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026D9F">
        <w:rPr>
          <w:rFonts w:asciiTheme="minorHAnsi" w:eastAsia="Tahoma" w:hAnsiTheme="minorHAnsi" w:cstheme="minorHAnsi"/>
          <w:sz w:val="24"/>
          <w:szCs w:val="24"/>
        </w:rPr>
        <w:t>ss</w:t>
      </w:r>
      <w:r w:rsidRPr="00026D9F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o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tin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Tahoma" w:hAnsiTheme="minorHAnsi" w:cstheme="minorHAnsi"/>
          <w:sz w:val="24"/>
          <w:szCs w:val="24"/>
        </w:rPr>
        <w:t>ity</w:t>
      </w:r>
      <w:r w:rsidRPr="00026D9F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in</w:t>
      </w:r>
      <w:r w:rsidRPr="00026D9F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the</w:t>
      </w:r>
      <w:r w:rsidRPr="00026D9F">
        <w:rPr>
          <w:rFonts w:asciiTheme="minorHAnsi" w:eastAsia="Tahoma" w:hAnsiTheme="minorHAnsi" w:cstheme="minorHAnsi"/>
          <w:spacing w:val="57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ve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of</w:t>
      </w:r>
      <w:r w:rsidRPr="00026D9F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pacing w:val="58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026D9F">
        <w:rPr>
          <w:rFonts w:asciiTheme="minorHAnsi" w:eastAsia="Tahoma" w:hAnsiTheme="minorHAnsi" w:cstheme="minorHAnsi"/>
          <w:sz w:val="24"/>
          <w:szCs w:val="24"/>
        </w:rPr>
        <w:t>jor</w:t>
      </w:r>
      <w:r w:rsidRPr="00026D9F">
        <w:rPr>
          <w:rFonts w:asciiTheme="minorHAnsi" w:eastAsia="Tahoma" w:hAnsiTheme="minorHAnsi" w:cstheme="minorHAnsi"/>
          <w:spacing w:val="59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disr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Tahoma" w:hAnsiTheme="minorHAnsi" w:cstheme="minorHAnsi"/>
          <w:sz w:val="24"/>
          <w:szCs w:val="24"/>
        </w:rPr>
        <w:t>p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z w:val="24"/>
          <w:szCs w:val="24"/>
        </w:rPr>
        <w:t>io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, disa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z w:val="24"/>
          <w:szCs w:val="24"/>
        </w:rPr>
        <w:t>ter or f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z w:val="24"/>
          <w:szCs w:val="24"/>
        </w:rPr>
        <w:t>il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Tahoma" w:hAnsiTheme="minorHAnsi" w:cstheme="minorHAnsi"/>
          <w:sz w:val="24"/>
          <w:szCs w:val="24"/>
        </w:rPr>
        <w:t>r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.</w:t>
      </w:r>
    </w:p>
    <w:p w14:paraId="0CDDCD98" w14:textId="77777777" w:rsidR="00045C83" w:rsidRPr="00026D9F" w:rsidRDefault="00B0063D">
      <w:pPr>
        <w:spacing w:before="5" w:line="260" w:lineRule="exact"/>
        <w:ind w:left="832" w:right="69" w:hanging="360"/>
        <w:jc w:val="both"/>
        <w:rPr>
          <w:rFonts w:asciiTheme="minorHAnsi" w:eastAsia="Tahoma" w:hAnsiTheme="minorHAnsi" w:cstheme="minorHAnsi"/>
          <w:sz w:val="24"/>
          <w:szCs w:val="24"/>
        </w:rPr>
      </w:pP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5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. </w:t>
      </w:r>
      <w:r w:rsidRPr="00026D9F">
        <w:rPr>
          <w:rFonts w:asciiTheme="minorHAnsi" w:eastAsia="Tahoma" w:hAnsiTheme="minorHAnsi" w:cstheme="minorHAnsi"/>
          <w:spacing w:val="10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Provide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f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Tahoma" w:hAnsiTheme="minorHAnsi" w:cstheme="minorHAnsi"/>
          <w:sz w:val="24"/>
          <w:szCs w:val="24"/>
        </w:rPr>
        <w:t>ll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oope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ra</w:t>
      </w:r>
      <w:r w:rsidRPr="00026D9F">
        <w:rPr>
          <w:rFonts w:asciiTheme="minorHAnsi" w:eastAsia="Tahoma" w:hAnsiTheme="minorHAnsi" w:cstheme="minorHAnsi"/>
          <w:sz w:val="24"/>
          <w:szCs w:val="24"/>
        </w:rPr>
        <w:t>tion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026D9F">
        <w:rPr>
          <w:rFonts w:asciiTheme="minorHAnsi" w:eastAsia="Tahoma" w:hAnsiTheme="minorHAnsi" w:cstheme="minorHAnsi"/>
          <w:sz w:val="24"/>
          <w:szCs w:val="24"/>
        </w:rPr>
        <w:t>d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acce</w:t>
      </w:r>
      <w:r w:rsidRPr="00026D9F">
        <w:rPr>
          <w:rFonts w:asciiTheme="minorHAnsi" w:eastAsia="Tahoma" w:hAnsiTheme="minorHAnsi" w:cstheme="minorHAnsi"/>
          <w:sz w:val="24"/>
          <w:szCs w:val="24"/>
        </w:rPr>
        <w:t>ss</w:t>
      </w:r>
      <w:r w:rsidRPr="00026D9F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to</w:t>
      </w:r>
      <w:r w:rsidRPr="00026D9F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o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du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026D9F">
        <w:rPr>
          <w:rFonts w:asciiTheme="minorHAnsi" w:eastAsia="Tahoma" w:hAnsiTheme="minorHAnsi" w:cstheme="minorHAnsi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thoro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Tahoma" w:hAnsiTheme="minorHAnsi" w:cstheme="minorHAnsi"/>
          <w:sz w:val="24"/>
          <w:szCs w:val="24"/>
        </w:rPr>
        <w:t>gh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026D9F">
        <w:rPr>
          <w:rFonts w:asciiTheme="minorHAnsi" w:eastAsia="Tahoma" w:hAnsiTheme="minorHAnsi" w:cstheme="minorHAnsi"/>
          <w:sz w:val="24"/>
          <w:szCs w:val="24"/>
        </w:rPr>
        <w:t>rity</w:t>
      </w:r>
      <w:r w:rsidRPr="00026D9F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r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vi</w:t>
      </w:r>
      <w:r w:rsidRPr="00026D9F">
        <w:rPr>
          <w:rFonts w:asciiTheme="minorHAnsi" w:eastAsia="Tahoma" w:hAnsiTheme="minorHAnsi" w:cstheme="minorHAnsi"/>
          <w:spacing w:val="2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 xml:space="preserve">w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z w:val="24"/>
          <w:szCs w:val="24"/>
        </w:rPr>
        <w:t>ft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r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026D9F">
        <w:rPr>
          <w:rFonts w:asciiTheme="minorHAnsi" w:eastAsia="Tahoma" w:hAnsiTheme="minorHAnsi" w:cstheme="minorHAnsi"/>
          <w:sz w:val="24"/>
          <w:szCs w:val="24"/>
        </w:rPr>
        <w:t>rity 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trus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Tahoma" w:hAnsiTheme="minorHAnsi" w:cstheme="minorHAnsi"/>
          <w:sz w:val="24"/>
          <w:szCs w:val="24"/>
        </w:rPr>
        <w:t>on</w:t>
      </w:r>
      <w:r w:rsidRPr="00026D9F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to</w:t>
      </w:r>
      <w:r w:rsidRPr="00026D9F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P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z w:val="24"/>
          <w:szCs w:val="24"/>
        </w:rPr>
        <w:t>yme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026D9F">
        <w:rPr>
          <w:rFonts w:asciiTheme="minorHAnsi" w:eastAsia="Tahoma" w:hAnsiTheme="minorHAnsi" w:cstheme="minorHAnsi"/>
          <w:sz w:val="24"/>
          <w:szCs w:val="24"/>
        </w:rPr>
        <w:t>rd</w:t>
      </w:r>
      <w:r w:rsidRPr="00026D9F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dustry</w:t>
      </w:r>
      <w:r w:rsidRPr="00026D9F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r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pr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s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026D9F">
        <w:rPr>
          <w:rFonts w:asciiTheme="minorHAnsi" w:eastAsia="Tahoma" w:hAnsiTheme="minorHAnsi" w:cstheme="minorHAnsi"/>
          <w:sz w:val="24"/>
          <w:szCs w:val="24"/>
        </w:rPr>
        <w:t>tati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,</w:t>
      </w:r>
      <w:r w:rsidRPr="00026D9F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or</w:t>
      </w:r>
      <w:r w:rsidRPr="00026D9F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z w:val="24"/>
          <w:szCs w:val="24"/>
        </w:rPr>
        <w:t>P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z w:val="24"/>
          <w:szCs w:val="24"/>
        </w:rPr>
        <w:t>ym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026D9F">
        <w:rPr>
          <w:rFonts w:asciiTheme="minorHAnsi" w:eastAsia="Tahoma" w:hAnsiTheme="minorHAnsi" w:cstheme="minorHAnsi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026D9F">
        <w:rPr>
          <w:rFonts w:asciiTheme="minorHAnsi" w:eastAsia="Tahoma" w:hAnsiTheme="minorHAnsi" w:cstheme="minorHAnsi"/>
          <w:sz w:val="24"/>
          <w:szCs w:val="24"/>
        </w:rPr>
        <w:t>rd i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Tahoma" w:hAnsiTheme="minorHAnsi" w:cstheme="minorHAnsi"/>
          <w:sz w:val="24"/>
          <w:szCs w:val="24"/>
        </w:rPr>
        <w:t>dustry</w:t>
      </w:r>
      <w:r w:rsidRPr="00026D9F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Tahoma" w:hAnsiTheme="minorHAnsi" w:cstheme="minorHAnsi"/>
          <w:sz w:val="24"/>
          <w:szCs w:val="24"/>
        </w:rPr>
        <w:t>ppro</w:t>
      </w:r>
      <w:r w:rsidRPr="00026D9F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026D9F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Tahoma" w:hAnsiTheme="minorHAnsi" w:cstheme="minorHAnsi"/>
          <w:sz w:val="24"/>
          <w:szCs w:val="24"/>
        </w:rPr>
        <w:t>d third par</w:t>
      </w:r>
      <w:r w:rsidRPr="00026D9F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026D9F">
        <w:rPr>
          <w:rFonts w:asciiTheme="minorHAnsi" w:eastAsia="Tahoma" w:hAnsiTheme="minorHAnsi" w:cstheme="minorHAnsi"/>
          <w:sz w:val="24"/>
          <w:szCs w:val="24"/>
        </w:rPr>
        <w:t>y.</w:t>
      </w:r>
    </w:p>
    <w:p w14:paraId="3424FEDC" w14:textId="77777777" w:rsidR="00045C83" w:rsidRPr="00026D9F" w:rsidRDefault="00045C83">
      <w:pPr>
        <w:spacing w:line="200" w:lineRule="exact"/>
        <w:rPr>
          <w:sz w:val="24"/>
          <w:szCs w:val="24"/>
        </w:rPr>
      </w:pPr>
    </w:p>
    <w:p w14:paraId="0A521212" w14:textId="77777777" w:rsidR="00045C83" w:rsidRDefault="00045C83">
      <w:pPr>
        <w:spacing w:before="17" w:line="280" w:lineRule="exact"/>
        <w:rPr>
          <w:sz w:val="28"/>
          <w:szCs w:val="28"/>
        </w:rPr>
      </w:pPr>
    </w:p>
    <w:p w14:paraId="098BEF58" w14:textId="4B6C6EF1" w:rsidR="00045C83" w:rsidRDefault="00B0063D">
      <w:pPr>
        <w:ind w:left="112"/>
        <w:rPr>
          <w:rFonts w:ascii="Cambria" w:eastAsia="Cambria" w:hAnsi="Cambria" w:cs="Cambria"/>
          <w:b/>
          <w:color w:val="4F81BC"/>
          <w:sz w:val="32"/>
          <w:szCs w:val="32"/>
        </w:rPr>
      </w:pPr>
      <w:r w:rsidRPr="00026D9F">
        <w:rPr>
          <w:rFonts w:ascii="Cambria" w:eastAsia="Cambria" w:hAnsi="Cambria" w:cs="Cambria"/>
          <w:b/>
          <w:color w:val="4F81BC"/>
          <w:sz w:val="32"/>
          <w:szCs w:val="32"/>
        </w:rPr>
        <w:t xml:space="preserve">26.      </w:t>
      </w:r>
      <w:r w:rsidRPr="00026D9F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 xml:space="preserve"> </w:t>
      </w:r>
      <w:r w:rsidRPr="00026D9F">
        <w:rPr>
          <w:rFonts w:ascii="Cambria" w:eastAsia="Cambria" w:hAnsi="Cambria" w:cs="Cambria"/>
          <w:b/>
          <w:color w:val="4F81BC"/>
          <w:sz w:val="32"/>
          <w:szCs w:val="32"/>
        </w:rPr>
        <w:t>U</w:t>
      </w:r>
      <w:r w:rsidRPr="00026D9F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s</w:t>
      </w:r>
      <w:r w:rsidRPr="00026D9F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</w:t>
      </w:r>
      <w:r w:rsidRPr="00026D9F">
        <w:rPr>
          <w:rFonts w:ascii="Cambria" w:eastAsia="Cambria" w:hAnsi="Cambria" w:cs="Cambria"/>
          <w:b/>
          <w:color w:val="4F81BC"/>
          <w:sz w:val="32"/>
          <w:szCs w:val="32"/>
        </w:rPr>
        <w:t>r</w:t>
      </w:r>
      <w:r w:rsidRPr="00026D9F">
        <w:rPr>
          <w:rFonts w:ascii="Cambria" w:eastAsia="Cambria" w:hAnsi="Cambria" w:cs="Cambria"/>
          <w:b/>
          <w:color w:val="4F81BC"/>
          <w:spacing w:val="-6"/>
          <w:sz w:val="32"/>
          <w:szCs w:val="32"/>
        </w:rPr>
        <w:t xml:space="preserve"> </w:t>
      </w:r>
      <w:r w:rsidRPr="00026D9F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A</w:t>
      </w:r>
      <w:r w:rsidRPr="00026D9F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cc</w:t>
      </w:r>
      <w:r w:rsidRPr="00026D9F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</w:t>
      </w:r>
      <w:r w:rsidRPr="00026D9F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s</w:t>
      </w:r>
      <w:r w:rsidRPr="00026D9F">
        <w:rPr>
          <w:rFonts w:ascii="Cambria" w:eastAsia="Cambria" w:hAnsi="Cambria" w:cs="Cambria"/>
          <w:b/>
          <w:color w:val="4F81BC"/>
          <w:sz w:val="32"/>
          <w:szCs w:val="32"/>
        </w:rPr>
        <w:t>s</w:t>
      </w:r>
      <w:r w:rsidRPr="00026D9F">
        <w:rPr>
          <w:rFonts w:ascii="Cambria" w:eastAsia="Cambria" w:hAnsi="Cambria" w:cs="Cambria"/>
          <w:b/>
          <w:color w:val="4F81BC"/>
          <w:spacing w:val="-7"/>
          <w:sz w:val="32"/>
          <w:szCs w:val="32"/>
        </w:rPr>
        <w:t xml:space="preserve"> </w:t>
      </w:r>
      <w:r w:rsidRPr="00026D9F">
        <w:rPr>
          <w:rFonts w:ascii="Cambria" w:eastAsia="Cambria" w:hAnsi="Cambria" w:cs="Cambria"/>
          <w:b/>
          <w:color w:val="4F81BC"/>
          <w:sz w:val="32"/>
          <w:szCs w:val="32"/>
        </w:rPr>
        <w:t>Man</w:t>
      </w:r>
      <w:r w:rsidRPr="00026D9F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a</w:t>
      </w:r>
      <w:r w:rsidRPr="00026D9F">
        <w:rPr>
          <w:rFonts w:ascii="Cambria" w:eastAsia="Cambria" w:hAnsi="Cambria" w:cs="Cambria"/>
          <w:b/>
          <w:color w:val="4F81BC"/>
          <w:sz w:val="32"/>
          <w:szCs w:val="32"/>
        </w:rPr>
        <w:t>g</w:t>
      </w:r>
      <w:r w:rsidRPr="00026D9F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e</w:t>
      </w:r>
      <w:r w:rsidRPr="00026D9F">
        <w:rPr>
          <w:rFonts w:ascii="Cambria" w:eastAsia="Cambria" w:hAnsi="Cambria" w:cs="Cambria"/>
          <w:b/>
          <w:color w:val="4F81BC"/>
          <w:sz w:val="32"/>
          <w:szCs w:val="32"/>
        </w:rPr>
        <w:t>m</w:t>
      </w:r>
      <w:r w:rsidRPr="00026D9F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</w:t>
      </w:r>
      <w:r w:rsidRPr="00026D9F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n</w:t>
      </w:r>
      <w:r w:rsidRPr="00026D9F">
        <w:rPr>
          <w:rFonts w:ascii="Cambria" w:eastAsia="Cambria" w:hAnsi="Cambria" w:cs="Cambria"/>
          <w:b/>
          <w:color w:val="4F81BC"/>
          <w:sz w:val="32"/>
          <w:szCs w:val="32"/>
        </w:rPr>
        <w:t>t</w:t>
      </w:r>
    </w:p>
    <w:p w14:paraId="19E8F5EF" w14:textId="77777777" w:rsidR="00026D9F" w:rsidRPr="00026D9F" w:rsidRDefault="00026D9F">
      <w:pPr>
        <w:ind w:left="112"/>
        <w:rPr>
          <w:rFonts w:ascii="Cambria" w:eastAsia="Cambria" w:hAnsi="Cambria" w:cs="Cambria"/>
          <w:sz w:val="32"/>
          <w:szCs w:val="32"/>
        </w:rPr>
      </w:pPr>
    </w:p>
    <w:p w14:paraId="5869BC4A" w14:textId="279A60C3" w:rsidR="00045C83" w:rsidRPr="00026D9F" w:rsidRDefault="00B0063D" w:rsidP="00484D22">
      <w:pPr>
        <w:pStyle w:val="ListParagraph"/>
        <w:numPr>
          <w:ilvl w:val="0"/>
          <w:numId w:val="36"/>
        </w:numPr>
        <w:tabs>
          <w:tab w:val="left" w:pos="460"/>
        </w:tabs>
        <w:spacing w:before="45" w:line="273" w:lineRule="auto"/>
        <w:ind w:right="563"/>
        <w:rPr>
          <w:rFonts w:asciiTheme="minorHAnsi" w:eastAsia="Arial" w:hAnsiTheme="minorHAnsi" w:cstheme="minorHAnsi"/>
          <w:sz w:val="24"/>
          <w:szCs w:val="24"/>
        </w:rPr>
      </w:pP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z w:val="24"/>
          <w:szCs w:val="24"/>
        </w:rPr>
        <w:t>ccess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proofErr w:type="gramStart"/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026D9F">
        <w:rPr>
          <w:rFonts w:asciiTheme="minorHAnsi" w:eastAsia="Arial" w:hAnsiTheme="minorHAnsi" w:cstheme="minorHAnsi"/>
          <w:color w:val="C00000"/>
          <w:spacing w:val="-60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color w:val="C00000"/>
          <w:sz w:val="24"/>
          <w:szCs w:val="24"/>
          <w:highlight w:val="red"/>
        </w:rPr>
        <w:t>c</w:t>
      </w:r>
      <w:r w:rsidRPr="00026D9F">
        <w:rPr>
          <w:rFonts w:asciiTheme="minorHAnsi" w:eastAsia="Arial" w:hAnsiTheme="minorHAnsi" w:cstheme="minorHAnsi"/>
          <w:color w:val="C00000"/>
          <w:spacing w:val="-3"/>
          <w:sz w:val="24"/>
          <w:szCs w:val="24"/>
          <w:highlight w:val="red"/>
        </w:rPr>
        <w:t>o</w:t>
      </w:r>
      <w:r w:rsidRPr="00026D9F">
        <w:rPr>
          <w:rFonts w:asciiTheme="minorHAnsi" w:eastAsia="Arial" w:hAnsiTheme="minorHAnsi" w:cstheme="minorHAnsi"/>
          <w:color w:val="C00000"/>
          <w:spacing w:val="1"/>
          <w:sz w:val="24"/>
          <w:szCs w:val="24"/>
          <w:highlight w:val="red"/>
        </w:rPr>
        <w:t>m</w:t>
      </w:r>
      <w:r w:rsidRPr="00026D9F">
        <w:rPr>
          <w:rFonts w:asciiTheme="minorHAnsi" w:eastAsia="Arial" w:hAnsiTheme="minorHAnsi" w:cstheme="minorHAnsi"/>
          <w:color w:val="C00000"/>
          <w:sz w:val="24"/>
          <w:szCs w:val="24"/>
          <w:highlight w:val="red"/>
        </w:rPr>
        <w:t>p</w:t>
      </w:r>
      <w:r w:rsidRPr="00026D9F">
        <w:rPr>
          <w:rFonts w:asciiTheme="minorHAnsi" w:eastAsia="Arial" w:hAnsiTheme="minorHAnsi" w:cstheme="minorHAnsi"/>
          <w:color w:val="C00000"/>
          <w:spacing w:val="-1"/>
          <w:sz w:val="24"/>
          <w:szCs w:val="24"/>
          <w:highlight w:val="red"/>
        </w:rPr>
        <w:t>a</w:t>
      </w:r>
      <w:r w:rsidRPr="00026D9F">
        <w:rPr>
          <w:rFonts w:asciiTheme="minorHAnsi" w:eastAsia="Arial" w:hAnsiTheme="minorHAnsi" w:cstheme="minorHAnsi"/>
          <w:color w:val="C00000"/>
          <w:sz w:val="24"/>
          <w:szCs w:val="24"/>
          <w:highlight w:val="red"/>
        </w:rPr>
        <w:t>ny</w:t>
      </w:r>
      <w:proofErr w:type="gramEnd"/>
      <w:r w:rsidRPr="00026D9F">
        <w:rPr>
          <w:rFonts w:asciiTheme="minorHAnsi" w:eastAsia="Arial" w:hAnsiTheme="minorHAnsi" w:cstheme="minorHAnsi"/>
          <w:color w:val="C00000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color w:val="000000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c</w:t>
      </w:r>
      <w:r w:rsidRPr="00026D9F">
        <w:rPr>
          <w:rFonts w:asciiTheme="minorHAnsi" w:eastAsia="Arial" w:hAnsiTheme="minorHAnsi" w:cstheme="minorHAnsi"/>
          <w:color w:val="000000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nt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color w:val="000000"/>
          <w:spacing w:val="-1"/>
          <w:sz w:val="24"/>
          <w:szCs w:val="24"/>
        </w:rPr>
        <w:t>ll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ed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 xml:space="preserve"> t</w:t>
      </w:r>
      <w:r w:rsidRPr="00026D9F">
        <w:rPr>
          <w:rFonts w:asciiTheme="minorHAnsi" w:eastAsia="Arial" w:hAnsiTheme="minorHAnsi" w:cstheme="minorHAnsi"/>
          <w:color w:val="000000"/>
          <w:spacing w:val="-3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color w:val="000000"/>
          <w:spacing w:val="-3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color w:val="000000"/>
          <w:spacing w:val="2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h a</w:t>
      </w:r>
      <w:r w:rsidRPr="00026D9F">
        <w:rPr>
          <w:rFonts w:asciiTheme="minorHAnsi" w:eastAsia="Arial" w:hAnsiTheme="minorHAnsi" w:cstheme="minorHAnsi"/>
          <w:color w:val="000000"/>
          <w:spacing w:val="-3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color w:val="000000"/>
          <w:spacing w:val="-2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al</w:t>
      </w:r>
      <w:r w:rsidRPr="00026D9F">
        <w:rPr>
          <w:rFonts w:asciiTheme="minorHAnsi" w:eastAsia="Arial" w:hAnsiTheme="minorHAnsi" w:cstheme="minorHAnsi"/>
          <w:color w:val="000000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us</w:t>
      </w:r>
      <w:r w:rsidRPr="00026D9F">
        <w:rPr>
          <w:rFonts w:asciiTheme="minorHAnsi" w:eastAsia="Arial" w:hAnsiTheme="minorHAnsi" w:cstheme="minorHAnsi"/>
          <w:color w:val="000000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 xml:space="preserve">r 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color w:val="000000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color w:val="000000"/>
          <w:spacing w:val="2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color w:val="000000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color w:val="000000"/>
          <w:spacing w:val="-2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ati</w:t>
      </w:r>
      <w:r w:rsidRPr="00026D9F">
        <w:rPr>
          <w:rFonts w:asciiTheme="minorHAnsi" w:eastAsia="Arial" w:hAnsiTheme="minorHAnsi" w:cstheme="minorHAnsi"/>
          <w:color w:val="000000"/>
          <w:spacing w:val="-1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 xml:space="preserve">n </w:t>
      </w:r>
      <w:r w:rsidRPr="00026D9F">
        <w:rPr>
          <w:rFonts w:asciiTheme="minorHAnsi" w:eastAsia="Arial" w:hAnsiTheme="minorHAnsi" w:cstheme="minorHAnsi"/>
          <w:color w:val="000000"/>
          <w:spacing w:val="-2"/>
          <w:sz w:val="24"/>
          <w:szCs w:val="24"/>
        </w:rPr>
        <w:t>p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oc</w:t>
      </w:r>
      <w:r w:rsidRPr="00026D9F">
        <w:rPr>
          <w:rFonts w:asciiTheme="minorHAnsi" w:eastAsia="Arial" w:hAnsiTheme="minorHAnsi" w:cstheme="minorHAnsi"/>
          <w:color w:val="000000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ss</w:t>
      </w:r>
      <w:r w:rsidRPr="00026D9F">
        <w:rPr>
          <w:rFonts w:asciiTheme="minorHAnsi" w:eastAsia="Arial" w:hAnsiTheme="minorHAnsi" w:cstheme="minorHAnsi"/>
          <w:color w:val="000000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b</w:t>
      </w:r>
      <w:r w:rsidRPr="00026D9F">
        <w:rPr>
          <w:rFonts w:asciiTheme="minorHAnsi" w:eastAsia="Arial" w:hAnsiTheme="minorHAnsi" w:cstheme="minorHAnsi"/>
          <w:color w:val="000000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color w:val="000000"/>
          <w:spacing w:val="2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color w:val="000000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color w:val="000000"/>
          <w:spacing w:val="-1"/>
          <w:sz w:val="24"/>
          <w:szCs w:val="24"/>
        </w:rPr>
        <w:t>ni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ng</w:t>
      </w:r>
      <w:r w:rsidRPr="00026D9F">
        <w:rPr>
          <w:rFonts w:asciiTheme="minorHAnsi" w:eastAsia="Arial" w:hAnsiTheme="minorHAnsi" w:cstheme="minorHAnsi"/>
          <w:color w:val="000000"/>
          <w:spacing w:val="3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color w:val="000000"/>
          <w:spacing w:val="-3"/>
          <w:sz w:val="24"/>
          <w:szCs w:val="24"/>
        </w:rPr>
        <w:t>w</w:t>
      </w:r>
      <w:r w:rsidRPr="00026D9F">
        <w:rPr>
          <w:rFonts w:asciiTheme="minorHAnsi" w:eastAsia="Arial" w:hAnsiTheme="minorHAnsi" w:cstheme="minorHAnsi"/>
          <w:color w:val="000000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 xml:space="preserve">h a 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color w:val="000000"/>
          <w:spacing w:val="-2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al n</w:t>
      </w:r>
      <w:r w:rsidRPr="00026D9F">
        <w:rPr>
          <w:rFonts w:asciiTheme="minorHAnsi" w:eastAsia="Arial" w:hAnsiTheme="minorHAnsi" w:cstheme="minorHAnsi"/>
          <w:color w:val="000000"/>
          <w:spacing w:val="-1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color w:val="000000"/>
          <w:spacing w:val="-3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color w:val="000000"/>
          <w:spacing w:val="3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color w:val="000000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c</w:t>
      </w:r>
      <w:r w:rsidRPr="00026D9F">
        <w:rPr>
          <w:rFonts w:asciiTheme="minorHAnsi" w:eastAsia="Arial" w:hAnsiTheme="minorHAnsi" w:cstheme="minorHAnsi"/>
          <w:color w:val="000000"/>
          <w:spacing w:val="-3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color w:val="000000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on</w:t>
      </w:r>
      <w:r w:rsidRPr="00026D9F">
        <w:rPr>
          <w:rFonts w:asciiTheme="minorHAnsi" w:eastAsia="Arial" w:hAnsiTheme="minorHAnsi" w:cstheme="minorHAnsi"/>
          <w:color w:val="000000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>fr</w:t>
      </w:r>
      <w:r w:rsidRPr="00026D9F">
        <w:rPr>
          <w:rFonts w:asciiTheme="minorHAnsi" w:eastAsia="Arial" w:hAnsiTheme="minorHAnsi" w:cstheme="minorHAnsi"/>
          <w:color w:val="000000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color w:val="000000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color w:val="000000"/>
          <w:spacing w:val="-3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 xml:space="preserve">R or 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>fr</w:t>
      </w:r>
      <w:r w:rsidRPr="00026D9F">
        <w:rPr>
          <w:rFonts w:asciiTheme="minorHAnsi" w:eastAsia="Arial" w:hAnsiTheme="minorHAnsi" w:cstheme="minorHAnsi"/>
          <w:color w:val="000000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m a l</w:t>
      </w:r>
      <w:r w:rsidRPr="00026D9F">
        <w:rPr>
          <w:rFonts w:asciiTheme="minorHAnsi" w:eastAsia="Arial" w:hAnsiTheme="minorHAnsi" w:cstheme="minorHAnsi"/>
          <w:color w:val="000000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ne</w:t>
      </w:r>
      <w:r w:rsidRPr="00026D9F">
        <w:rPr>
          <w:rFonts w:asciiTheme="minorHAnsi" w:eastAsia="Arial" w:hAnsiTheme="minorHAnsi" w:cstheme="minorHAnsi"/>
          <w:color w:val="000000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color w:val="000000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color w:val="000000"/>
          <w:spacing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color w:val="000000"/>
          <w:spacing w:val="-3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color w:val="000000"/>
          <w:spacing w:val="2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color w:val="000000"/>
          <w:spacing w:val="-2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color w:val="000000"/>
          <w:sz w:val="24"/>
          <w:szCs w:val="24"/>
        </w:rPr>
        <w:t>.</w:t>
      </w:r>
    </w:p>
    <w:p w14:paraId="6B693AFF" w14:textId="67848226" w:rsidR="00045C83" w:rsidRPr="00026D9F" w:rsidRDefault="00B0063D" w:rsidP="00484D22">
      <w:pPr>
        <w:pStyle w:val="ListParagraph"/>
        <w:numPr>
          <w:ilvl w:val="0"/>
          <w:numId w:val="36"/>
        </w:numPr>
        <w:tabs>
          <w:tab w:val="left" w:pos="460"/>
        </w:tabs>
        <w:spacing w:before="3" w:line="274" w:lineRule="auto"/>
        <w:ind w:right="217"/>
        <w:rPr>
          <w:rFonts w:asciiTheme="minorHAnsi" w:eastAsia="Arial" w:hAnsiTheme="minorHAnsi" w:cstheme="minorHAnsi"/>
          <w:sz w:val="24"/>
          <w:szCs w:val="24"/>
        </w:rPr>
      </w:pP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ach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us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nt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ed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by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a un</w:t>
      </w:r>
      <w:r w:rsidRPr="00026D9F">
        <w:rPr>
          <w:rFonts w:asciiTheme="minorHAnsi" w:eastAsia="Arial" w:hAnsiTheme="minorHAnsi" w:cstheme="minorHAnsi"/>
          <w:spacing w:val="-4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026D9F">
        <w:rPr>
          <w:rFonts w:asciiTheme="minorHAnsi" w:eastAsia="Arial" w:hAnsiTheme="minorHAnsi" w:cstheme="minorHAnsi"/>
          <w:sz w:val="24"/>
          <w:szCs w:val="24"/>
        </w:rPr>
        <w:t>ue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z w:val="24"/>
          <w:szCs w:val="24"/>
        </w:rPr>
        <w:t>er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so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z w:val="24"/>
          <w:szCs w:val="24"/>
        </w:rPr>
        <w:t>t us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can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be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026D9F">
        <w:rPr>
          <w:rFonts w:asciiTheme="minorHAnsi" w:eastAsia="Arial" w:hAnsiTheme="minorHAnsi" w:cstheme="minorHAnsi"/>
          <w:sz w:val="24"/>
          <w:szCs w:val="24"/>
        </w:rPr>
        <w:t>ed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o 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z w:val="24"/>
          <w:szCs w:val="24"/>
        </w:rPr>
        <w:t>nd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es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b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z w:val="24"/>
          <w:szCs w:val="24"/>
        </w:rPr>
        <w:t>or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Pr="00026D9F">
        <w:rPr>
          <w:rFonts w:asciiTheme="minorHAnsi" w:eastAsia="Arial" w:hAnsiTheme="minorHAnsi" w:cstheme="minorHAnsi"/>
          <w:sz w:val="24"/>
          <w:szCs w:val="24"/>
        </w:rPr>
        <w:t>r acti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. 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use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z w:val="24"/>
          <w:szCs w:val="24"/>
        </w:rPr>
        <w:t>p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nl</w:t>
      </w:r>
      <w:r w:rsidRPr="00026D9F">
        <w:rPr>
          <w:rFonts w:asciiTheme="minorHAnsi" w:eastAsia="Arial" w:hAnsiTheme="minorHAnsi" w:cstheme="minorHAnsi"/>
          <w:sz w:val="24"/>
          <w:szCs w:val="24"/>
        </w:rPr>
        <w:t>y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p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tt</w:t>
      </w:r>
      <w:r w:rsidRPr="00026D9F">
        <w:rPr>
          <w:rFonts w:asciiTheme="minorHAnsi" w:eastAsia="Arial" w:hAnsiTheme="minorHAnsi" w:cstheme="minorHAnsi"/>
          <w:sz w:val="24"/>
          <w:szCs w:val="24"/>
        </w:rPr>
        <w:t>ed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y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are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z w:val="24"/>
          <w:szCs w:val="24"/>
        </w:rPr>
        <w:t>or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026D9F">
        <w:rPr>
          <w:rFonts w:asciiTheme="minorHAnsi" w:eastAsia="Arial" w:hAnsiTheme="minorHAnsi" w:cstheme="minorHAnsi"/>
          <w:sz w:val="24"/>
          <w:szCs w:val="24"/>
        </w:rPr>
        <w:t>ork car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ed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.</w:t>
      </w:r>
    </w:p>
    <w:p w14:paraId="3F0939DB" w14:textId="503F3AC9" w:rsidR="00045C83" w:rsidRPr="00026D9F" w:rsidRDefault="00B0063D" w:rsidP="00484D22">
      <w:pPr>
        <w:pStyle w:val="ListParagraph"/>
        <w:numPr>
          <w:ilvl w:val="0"/>
          <w:numId w:val="36"/>
        </w:numPr>
        <w:tabs>
          <w:tab w:val="left" w:pos="460"/>
        </w:tabs>
        <w:spacing w:before="2"/>
        <w:ind w:right="85"/>
        <w:rPr>
          <w:rFonts w:asciiTheme="minorHAnsi" w:eastAsia="Arial" w:hAnsiTheme="minorHAnsi" w:cstheme="minorHAnsi"/>
          <w:sz w:val="24"/>
          <w:szCs w:val="24"/>
        </w:rPr>
      </w:pP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e is 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026D9F">
        <w:rPr>
          <w:rFonts w:asciiTheme="minorHAnsi" w:eastAsia="Arial" w:hAnsiTheme="minorHAnsi" w:cstheme="minorHAnsi"/>
          <w:sz w:val="24"/>
          <w:szCs w:val="24"/>
        </w:rPr>
        <w:t>el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acc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ss;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r s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ces can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b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acc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z w:val="24"/>
          <w:szCs w:val="24"/>
        </w:rPr>
        <w:t>sed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n spec</w:t>
      </w:r>
      <w:r w:rsidRPr="00026D9F">
        <w:rPr>
          <w:rFonts w:asciiTheme="minorHAnsi" w:eastAsia="Arial" w:hAnsiTheme="minorHAnsi" w:cstheme="minorHAnsi"/>
          <w:spacing w:val="-4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ca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026D9F">
        <w:rPr>
          <w:rFonts w:asciiTheme="minorHAnsi" w:eastAsia="Arial" w:hAnsiTheme="minorHAnsi" w:cstheme="minorHAnsi"/>
          <w:sz w:val="24"/>
          <w:szCs w:val="24"/>
        </w:rPr>
        <w:t>y 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026D9F">
        <w:rPr>
          <w:rFonts w:asciiTheme="minorHAnsi" w:eastAsia="Arial" w:hAnsiTheme="minorHAnsi" w:cstheme="minorHAnsi"/>
          <w:sz w:val="24"/>
          <w:szCs w:val="24"/>
        </w:rPr>
        <w:t>ed by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HR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/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026D9F">
        <w:rPr>
          <w:rFonts w:asciiTheme="minorHAnsi" w:eastAsia="Arial" w:hAnsiTheme="minorHAnsi" w:cstheme="minorHAnsi"/>
          <w:sz w:val="24"/>
          <w:szCs w:val="24"/>
        </w:rPr>
        <w:t>ne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.</w:t>
      </w:r>
    </w:p>
    <w:p w14:paraId="5FFD4BB7" w14:textId="1AB25C3B" w:rsidR="00045C83" w:rsidRPr="00026D9F" w:rsidRDefault="00B0063D" w:rsidP="00484D22">
      <w:pPr>
        <w:pStyle w:val="ListParagraph"/>
        <w:numPr>
          <w:ilvl w:val="0"/>
          <w:numId w:val="36"/>
        </w:numPr>
        <w:spacing w:line="280" w:lineRule="exact"/>
        <w:rPr>
          <w:rFonts w:asciiTheme="minorHAnsi" w:eastAsia="Arial" w:hAnsiTheme="minorHAnsi" w:cstheme="minorHAnsi"/>
          <w:sz w:val="24"/>
          <w:szCs w:val="24"/>
        </w:rPr>
      </w:pPr>
      <w:r w:rsidRPr="00026D9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  <w:r w:rsidRPr="00026D9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j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ob</w:t>
      </w:r>
      <w:r w:rsidRPr="00026D9F">
        <w:rPr>
          <w:rFonts w:asciiTheme="minorHAnsi" w:eastAsia="Arial" w:hAnsiTheme="minorHAnsi" w:cstheme="minorHAnsi"/>
          <w:spacing w:val="-4"/>
          <w:position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3"/>
          <w:position w:val="-1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>c</w:t>
      </w:r>
      <w:r w:rsidRPr="00026D9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on</w:t>
      </w:r>
      <w:r w:rsidRPr="00026D9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f </w:t>
      </w:r>
      <w:r w:rsidRPr="00026D9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  <w:r w:rsidRPr="00026D9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ser</w:t>
      </w:r>
      <w:r w:rsidRPr="00026D9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c</w:t>
      </w:r>
      <w:r w:rsidRPr="00026D9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  <w:r w:rsidRPr="00026D9F">
        <w:rPr>
          <w:rFonts w:asciiTheme="minorHAnsi" w:eastAsia="Arial" w:hAnsiTheme="minorHAnsi" w:cstheme="minorHAnsi"/>
          <w:spacing w:val="-2"/>
          <w:position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v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el of</w:t>
      </w:r>
      <w:r w:rsidRPr="00026D9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ccess</w:t>
      </w:r>
      <w:r w:rsidRPr="00026D9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he</w:t>
      </w:r>
      <w:r w:rsidRPr="00026D9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p</w:t>
      </w:r>
      <w:r w:rsidRPr="00026D9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y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ee</w:t>
      </w:r>
      <w:r w:rsidRPr="00026D9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-1"/>
          <w:position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 xml:space="preserve">o </w:t>
      </w:r>
      <w:r w:rsidR="0079098E"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sensitive</w:t>
      </w:r>
      <w:r w:rsidRPr="00026D9F">
        <w:rPr>
          <w:rFonts w:asciiTheme="minorHAnsi" w:eastAsia="Arial" w:hAnsiTheme="minorHAnsi" w:cstheme="minorHAnsi"/>
          <w:spacing w:val="2"/>
          <w:position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pacing w:val="-3"/>
          <w:position w:val="-1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1"/>
          <w:position w:val="-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position w:val="-1"/>
          <w:sz w:val="24"/>
          <w:szCs w:val="24"/>
        </w:rPr>
        <w:t>a</w:t>
      </w:r>
    </w:p>
    <w:p w14:paraId="134E9E6C" w14:textId="67EDA8AE" w:rsidR="00045C83" w:rsidRPr="00026D9F" w:rsidRDefault="00B0063D" w:rsidP="00484D22">
      <w:pPr>
        <w:pStyle w:val="ListParagraph"/>
        <w:numPr>
          <w:ilvl w:val="0"/>
          <w:numId w:val="36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026D9F">
        <w:rPr>
          <w:rFonts w:asciiTheme="minorHAnsi" w:eastAsia="Arial" w:hAnsiTheme="minorHAnsi" w:cstheme="minorHAnsi"/>
          <w:sz w:val="24"/>
          <w:szCs w:val="24"/>
        </w:rPr>
        <w:t xml:space="preserve">A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026D9F">
        <w:rPr>
          <w:rFonts w:asciiTheme="minorHAnsi" w:eastAsia="Arial" w:hAnsiTheme="minorHAnsi" w:cstheme="minorHAnsi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z w:val="24"/>
          <w:szCs w:val="24"/>
        </w:rPr>
        <w:t>or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ser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ce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z w:val="24"/>
          <w:szCs w:val="24"/>
        </w:rPr>
        <w:t>st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be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ng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(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l or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co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026D9F">
        <w:rPr>
          <w:rFonts w:asciiTheme="minorHAnsi" w:eastAsia="Arial" w:hAnsiTheme="minorHAnsi" w:cstheme="minorHAnsi"/>
          <w:sz w:val="24"/>
          <w:szCs w:val="24"/>
        </w:rPr>
        <w:t>)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by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026D9F">
        <w:rPr>
          <w:rFonts w:asciiTheme="minorHAnsi" w:eastAsia="Arial" w:hAnsiTheme="minorHAnsi" w:cstheme="minorHAnsi"/>
          <w:sz w:val="24"/>
          <w:szCs w:val="24"/>
        </w:rPr>
        <w:t>come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’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026D9F">
        <w:rPr>
          <w:rFonts w:asciiTheme="minorHAnsi" w:eastAsia="Arial" w:hAnsiTheme="minorHAnsi" w:cstheme="minorHAnsi"/>
          <w:sz w:val="24"/>
          <w:szCs w:val="24"/>
        </w:rPr>
        <w:t>ne</w:t>
      </w:r>
    </w:p>
    <w:p w14:paraId="4A206123" w14:textId="77777777" w:rsidR="00045C83" w:rsidRPr="00026D9F" w:rsidRDefault="00B0063D" w:rsidP="00484D22">
      <w:pPr>
        <w:pStyle w:val="ListParagraph"/>
        <w:numPr>
          <w:ilvl w:val="0"/>
          <w:numId w:val="36"/>
        </w:numPr>
        <w:spacing w:before="2"/>
        <w:rPr>
          <w:rFonts w:asciiTheme="minorHAnsi" w:eastAsia="Arial" w:hAnsiTheme="minorHAnsi" w:cstheme="minorHAnsi"/>
          <w:sz w:val="24"/>
          <w:szCs w:val="24"/>
        </w:rPr>
      </w:pP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sz w:val="24"/>
          <w:szCs w:val="24"/>
        </w:rPr>
        <w:t>er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or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by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HR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. 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r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026D9F">
        <w:rPr>
          <w:rFonts w:asciiTheme="minorHAnsi" w:eastAsia="Arial" w:hAnsiTheme="minorHAnsi" w:cstheme="minorHAnsi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fr</w:t>
      </w:r>
      <w:r w:rsidRPr="00026D9F">
        <w:rPr>
          <w:rFonts w:asciiTheme="minorHAnsi" w:eastAsia="Arial" w:hAnsiTheme="minorHAnsi" w:cstheme="minorHAnsi"/>
          <w:sz w:val="24"/>
          <w:szCs w:val="24"/>
        </w:rPr>
        <w:t>ee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,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b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z w:val="24"/>
          <w:szCs w:val="24"/>
        </w:rPr>
        <w:t>t 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e:</w:t>
      </w:r>
    </w:p>
    <w:p w14:paraId="573B55A1" w14:textId="77777777" w:rsidR="00045C83" w:rsidRPr="00026D9F" w:rsidRDefault="00045C83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14:paraId="1A50DA22" w14:textId="77777777" w:rsidR="00045C83" w:rsidRPr="00026D9F" w:rsidRDefault="00045C83">
      <w:pPr>
        <w:spacing w:before="18" w:line="280" w:lineRule="exact"/>
        <w:rPr>
          <w:rFonts w:asciiTheme="minorHAnsi" w:hAnsiTheme="minorHAnsi" w:cstheme="minorHAnsi"/>
          <w:sz w:val="24"/>
          <w:szCs w:val="24"/>
        </w:rPr>
      </w:pPr>
    </w:p>
    <w:p w14:paraId="2ACCF942" w14:textId="77777777" w:rsidR="00045C83" w:rsidRPr="00026D9F" w:rsidRDefault="00B0063D">
      <w:pPr>
        <w:ind w:left="472"/>
        <w:rPr>
          <w:rFonts w:asciiTheme="minorHAnsi" w:eastAsia="Arial" w:hAnsiTheme="minorHAnsi" w:cstheme="minorHAnsi"/>
          <w:sz w:val="24"/>
          <w:szCs w:val="24"/>
        </w:rPr>
      </w:pP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>ame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p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son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026D9F">
        <w:rPr>
          <w:rFonts w:asciiTheme="minorHAnsi" w:eastAsia="Arial" w:hAnsiTheme="minorHAnsi" w:cstheme="minorHAnsi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:</w:t>
      </w:r>
    </w:p>
    <w:p w14:paraId="14832794" w14:textId="77777777" w:rsidR="00045C83" w:rsidRPr="00026D9F" w:rsidRDefault="00B0063D">
      <w:pPr>
        <w:spacing w:before="6" w:line="240" w:lineRule="exact"/>
        <w:ind w:left="472" w:right="5356"/>
        <w:rPr>
          <w:rFonts w:asciiTheme="minorHAnsi" w:eastAsia="Arial" w:hAnsiTheme="minorHAnsi" w:cstheme="minorHAnsi"/>
          <w:sz w:val="24"/>
          <w:szCs w:val="24"/>
        </w:rPr>
      </w:pPr>
      <w:r w:rsidRPr="00026D9F">
        <w:rPr>
          <w:rFonts w:asciiTheme="minorHAnsi" w:eastAsia="Arial" w:hAnsiTheme="minorHAnsi" w:cstheme="minorHAnsi"/>
          <w:sz w:val="24"/>
          <w:szCs w:val="24"/>
        </w:rPr>
        <w:t>Job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026D9F">
        <w:rPr>
          <w:rFonts w:asciiTheme="minorHAnsi" w:eastAsia="Arial" w:hAnsiTheme="minorHAnsi" w:cstheme="minorHAnsi"/>
          <w:sz w:val="24"/>
          <w:szCs w:val="24"/>
        </w:rPr>
        <w:t>come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k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p: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art d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at</w:t>
      </w:r>
      <w:r w:rsidRPr="00026D9F">
        <w:rPr>
          <w:rFonts w:asciiTheme="minorHAnsi" w:eastAsia="Arial" w:hAnsiTheme="minorHAnsi" w:cstheme="minorHAnsi"/>
          <w:sz w:val="24"/>
          <w:szCs w:val="24"/>
        </w:rPr>
        <w:t>e:</w:t>
      </w:r>
    </w:p>
    <w:p w14:paraId="06922100" w14:textId="77777777" w:rsidR="00045C83" w:rsidRPr="00026D9F" w:rsidRDefault="00B0063D">
      <w:pPr>
        <w:spacing w:line="240" w:lineRule="exact"/>
        <w:ind w:left="472"/>
        <w:rPr>
          <w:rFonts w:asciiTheme="minorHAnsi" w:eastAsia="Arial" w:hAnsiTheme="minorHAnsi" w:cstheme="minorHAnsi"/>
          <w:sz w:val="24"/>
          <w:szCs w:val="24"/>
        </w:rPr>
      </w:pP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z w:val="24"/>
          <w:szCs w:val="24"/>
        </w:rPr>
        <w:t>er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ces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q</w:t>
      </w:r>
      <w:r w:rsidRPr="00026D9F">
        <w:rPr>
          <w:rFonts w:asciiTheme="minorHAnsi" w:eastAsia="Arial" w:hAnsiTheme="minorHAnsi" w:cstheme="minorHAnsi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ed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026D9F">
        <w:rPr>
          <w:rFonts w:asciiTheme="minorHAnsi" w:eastAsia="Arial" w:hAnsiTheme="minorHAnsi" w:cstheme="minorHAnsi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ces a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e: </w:t>
      </w:r>
      <w:r w:rsidRPr="00026D9F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z w:val="24"/>
          <w:szCs w:val="24"/>
        </w:rPr>
        <w:t>utl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z w:val="24"/>
          <w:szCs w:val="24"/>
        </w:rPr>
        <w:t>ok,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ff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ce and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>et</w:t>
      </w:r>
      <w:r w:rsidRPr="00026D9F">
        <w:rPr>
          <w:rFonts w:asciiTheme="minorHAnsi" w:eastAsia="Arial" w:hAnsiTheme="minorHAnsi" w:cstheme="minorHAnsi"/>
          <w:spacing w:val="8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acc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ss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)</w:t>
      </w:r>
      <w:r w:rsidRPr="00026D9F">
        <w:rPr>
          <w:rFonts w:asciiTheme="minorHAnsi" w:eastAsia="Arial" w:hAnsiTheme="minorHAnsi" w:cstheme="minorHAnsi"/>
          <w:sz w:val="24"/>
          <w:szCs w:val="24"/>
        </w:rPr>
        <w:t>:</w:t>
      </w:r>
    </w:p>
    <w:p w14:paraId="2F08B460" w14:textId="77777777" w:rsidR="00045C83" w:rsidRPr="00026D9F" w:rsidRDefault="00045C83">
      <w:pPr>
        <w:spacing w:before="11" w:line="240" w:lineRule="exact"/>
        <w:rPr>
          <w:rFonts w:asciiTheme="minorHAnsi" w:hAnsiTheme="minorHAnsi" w:cstheme="minorHAnsi"/>
          <w:sz w:val="24"/>
          <w:szCs w:val="24"/>
        </w:rPr>
      </w:pPr>
    </w:p>
    <w:p w14:paraId="7BFC8344" w14:textId="101C9887" w:rsidR="00045C83" w:rsidRPr="00026D9F" w:rsidRDefault="00B0063D" w:rsidP="00484D22">
      <w:pPr>
        <w:pStyle w:val="ListParagraph"/>
        <w:numPr>
          <w:ilvl w:val="0"/>
          <w:numId w:val="37"/>
        </w:numPr>
        <w:tabs>
          <w:tab w:val="left" w:pos="460"/>
        </w:tabs>
        <w:ind w:right="203"/>
        <w:rPr>
          <w:rFonts w:asciiTheme="minorHAnsi" w:eastAsia="Arial" w:hAnsiTheme="minorHAnsi" w:cstheme="minorHAnsi"/>
          <w:sz w:val="24"/>
          <w:szCs w:val="24"/>
        </w:rPr>
      </w:pP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ach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us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z w:val="24"/>
          <w:szCs w:val="24"/>
        </w:rPr>
        <w:t>l be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026D9F">
        <w:rPr>
          <w:rFonts w:asciiTheme="minorHAnsi" w:eastAsia="Arial" w:hAnsiTheme="minorHAnsi" w:cstheme="minorHAnsi"/>
          <w:sz w:val="24"/>
          <w:szCs w:val="24"/>
        </w:rPr>
        <w:t>en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a copy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Pr="00026D9F">
        <w:rPr>
          <w:rFonts w:asciiTheme="minorHAnsi" w:eastAsia="Arial" w:hAnsiTheme="minorHAnsi" w:cstheme="minorHAnsi"/>
          <w:sz w:val="24"/>
          <w:szCs w:val="24"/>
        </w:rPr>
        <w:t>r n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w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us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orm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pro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de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a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tt</w:t>
      </w:r>
      <w:r w:rsidRPr="00026D9F">
        <w:rPr>
          <w:rFonts w:asciiTheme="minorHAnsi" w:eastAsia="Arial" w:hAnsiTheme="minorHAnsi" w:cstheme="minorHAnsi"/>
          <w:sz w:val="24"/>
          <w:szCs w:val="24"/>
        </w:rPr>
        <w:t>en</w:t>
      </w:r>
      <w:r w:rsidRPr="00026D9F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at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Pr="00026D9F">
        <w:rPr>
          <w:rFonts w:asciiTheme="minorHAnsi" w:eastAsia="Arial" w:hAnsiTheme="minorHAnsi" w:cstheme="minorHAnsi"/>
          <w:sz w:val="24"/>
          <w:szCs w:val="24"/>
        </w:rPr>
        <w:t>r acc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ss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z w:val="24"/>
          <w:szCs w:val="24"/>
        </w:rPr>
        <w:t>,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by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an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T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es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nt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Pr="00026D9F">
        <w:rPr>
          <w:rFonts w:asciiTheme="minorHAnsi" w:eastAsia="Arial" w:hAnsiTheme="minorHAnsi" w:cstheme="minorHAnsi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on</w:t>
      </w:r>
      <w:r w:rsidRPr="00026D9F">
        <w:rPr>
          <w:rFonts w:asciiTheme="minorHAnsi" w:eastAsia="Arial" w:hAnsiTheme="minorHAnsi" w:cstheme="minorHAnsi"/>
          <w:spacing w:val="5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proced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e. 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us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r s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sz w:val="24"/>
          <w:szCs w:val="24"/>
        </w:rPr>
        <w:t>ns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he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026D9F">
        <w:rPr>
          <w:rFonts w:asciiTheme="minorHAnsi" w:eastAsia="Arial" w:hAnsiTheme="minorHAnsi" w:cstheme="minorHAnsi"/>
          <w:sz w:val="24"/>
          <w:szCs w:val="24"/>
        </w:rPr>
        <w:t>cati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y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co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acc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z w:val="24"/>
          <w:szCs w:val="24"/>
        </w:rPr>
        <w:t>.</w:t>
      </w:r>
    </w:p>
    <w:p w14:paraId="2144B0FB" w14:textId="03D470F7" w:rsidR="00045C83" w:rsidRPr="00026D9F" w:rsidRDefault="00B0063D" w:rsidP="00484D22">
      <w:pPr>
        <w:pStyle w:val="ListParagraph"/>
        <w:numPr>
          <w:ilvl w:val="0"/>
          <w:numId w:val="37"/>
        </w:numPr>
        <w:tabs>
          <w:tab w:val="left" w:pos="460"/>
        </w:tabs>
        <w:spacing w:before="33" w:line="240" w:lineRule="exact"/>
        <w:ind w:right="1211"/>
        <w:rPr>
          <w:rFonts w:asciiTheme="minorHAnsi" w:eastAsia="Arial" w:hAnsiTheme="minorHAnsi" w:cstheme="minorHAnsi"/>
          <w:sz w:val="24"/>
          <w:szCs w:val="24"/>
        </w:rPr>
      </w:pP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z w:val="24"/>
          <w:szCs w:val="24"/>
        </w:rPr>
        <w:t>ccess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o 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026D9F">
        <w:rPr>
          <w:rFonts w:asciiTheme="minorHAnsi" w:eastAsia="Arial" w:hAnsiTheme="minorHAnsi" w:cstheme="minorHAnsi"/>
          <w:sz w:val="24"/>
          <w:szCs w:val="24"/>
          <w:highlight w:val="red"/>
        </w:rPr>
        <w:t>c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  <w:highlight w:val="red"/>
        </w:rPr>
        <w:t>o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m</w:t>
      </w:r>
      <w:r w:rsidRPr="00026D9F">
        <w:rPr>
          <w:rFonts w:asciiTheme="minorHAnsi" w:eastAsia="Arial" w:hAnsiTheme="minorHAnsi" w:cstheme="minorHAnsi"/>
          <w:sz w:val="24"/>
          <w:szCs w:val="24"/>
          <w:highlight w:val="red"/>
        </w:rPr>
        <w:t>p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  <w:highlight w:val="red"/>
        </w:rPr>
        <w:t>a</w:t>
      </w:r>
      <w:r w:rsidRPr="00026D9F">
        <w:rPr>
          <w:rFonts w:asciiTheme="minorHAnsi" w:eastAsia="Arial" w:hAnsiTheme="minorHAnsi" w:cstheme="minorHAnsi"/>
          <w:sz w:val="24"/>
          <w:szCs w:val="24"/>
          <w:highlight w:val="red"/>
        </w:rPr>
        <w:t>ny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sy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ems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pro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d by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026D9F">
        <w:rPr>
          <w:rFonts w:asciiTheme="minorHAnsi" w:eastAsia="Arial" w:hAnsiTheme="minorHAnsi" w:cstheme="minorHAnsi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>d can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nl</w:t>
      </w:r>
      <w:r w:rsidRPr="00026D9F">
        <w:rPr>
          <w:rFonts w:asciiTheme="minorHAnsi" w:eastAsia="Arial" w:hAnsiTheme="minorHAnsi" w:cstheme="minorHAnsi"/>
          <w:sz w:val="24"/>
          <w:szCs w:val="24"/>
        </w:rPr>
        <w:t>y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be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ed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026D9F">
        <w:rPr>
          <w:rFonts w:asciiTheme="minorHAnsi" w:eastAsia="Arial" w:hAnsiTheme="minorHAnsi" w:cstheme="minorHAnsi"/>
          <w:sz w:val="24"/>
          <w:szCs w:val="24"/>
        </w:rPr>
        <w:t>er proced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es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are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c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z w:val="24"/>
          <w:szCs w:val="24"/>
        </w:rPr>
        <w:t>p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z w:val="24"/>
          <w:szCs w:val="24"/>
        </w:rPr>
        <w:t>et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d.</w:t>
      </w:r>
    </w:p>
    <w:p w14:paraId="6346489A" w14:textId="486DAF89" w:rsidR="00045C83" w:rsidRPr="00026D9F" w:rsidRDefault="00B0063D" w:rsidP="00484D22">
      <w:pPr>
        <w:pStyle w:val="ListParagraph"/>
        <w:numPr>
          <w:ilvl w:val="0"/>
          <w:numId w:val="37"/>
        </w:numPr>
        <w:tabs>
          <w:tab w:val="left" w:pos="460"/>
        </w:tabs>
        <w:spacing w:before="33" w:line="240" w:lineRule="exact"/>
        <w:ind w:right="411"/>
        <w:rPr>
          <w:rFonts w:asciiTheme="minorHAnsi" w:eastAsia="Arial" w:hAnsiTheme="minorHAnsi" w:cstheme="minorHAnsi"/>
          <w:sz w:val="24"/>
          <w:szCs w:val="24"/>
        </w:rPr>
      </w:pP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so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z w:val="24"/>
          <w:szCs w:val="24"/>
        </w:rPr>
        <w:t>n as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an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026D9F">
        <w:rPr>
          <w:rFonts w:asciiTheme="minorHAnsi" w:eastAsia="Arial" w:hAnsiTheme="minorHAnsi" w:cstheme="minorHAnsi"/>
          <w:sz w:val="24"/>
          <w:szCs w:val="24"/>
        </w:rPr>
        <w:t>es</w:t>
      </w:r>
      <w:r w:rsidRPr="00026D9F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="00925691" w:rsidRPr="00026D9F">
        <w:rPr>
          <w:rFonts w:asciiTheme="minorHAnsi" w:eastAsia="Arial" w:hAnsiTheme="minorHAnsi" w:cstheme="minorHAnsi"/>
          <w:spacing w:val="1"/>
          <w:sz w:val="24"/>
          <w:szCs w:val="24"/>
        </w:rPr>
        <w:t>Unison Globus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z w:val="24"/>
          <w:szCs w:val="24"/>
        </w:rPr>
        <w:t>p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,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z w:val="24"/>
          <w:szCs w:val="24"/>
        </w:rPr>
        <w:t>l h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/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em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z w:val="24"/>
          <w:szCs w:val="24"/>
        </w:rPr>
        <w:t>u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be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mm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026D9F">
        <w:rPr>
          <w:rFonts w:asciiTheme="minorHAnsi" w:eastAsia="Arial" w:hAnsiTheme="minorHAnsi" w:cstheme="minorHAnsi"/>
          <w:sz w:val="24"/>
          <w:szCs w:val="24"/>
        </w:rPr>
        <w:t>ate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y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d</w:t>
      </w:r>
      <w:r w:rsidRPr="00026D9F">
        <w:rPr>
          <w:rFonts w:asciiTheme="minorHAnsi" w:eastAsia="Arial" w:hAnsiTheme="minorHAnsi" w:cstheme="minorHAnsi"/>
          <w:sz w:val="24"/>
          <w:szCs w:val="24"/>
        </w:rPr>
        <w:t>.</w:t>
      </w:r>
    </w:p>
    <w:p w14:paraId="1A5C175C" w14:textId="63D6F5EA" w:rsidR="00045C83" w:rsidRDefault="00B0063D" w:rsidP="00484D22">
      <w:pPr>
        <w:pStyle w:val="ListParagraph"/>
        <w:numPr>
          <w:ilvl w:val="0"/>
          <w:numId w:val="37"/>
        </w:numPr>
        <w:tabs>
          <w:tab w:val="left" w:pos="460"/>
        </w:tabs>
        <w:spacing w:before="31" w:line="240" w:lineRule="exact"/>
        <w:ind w:right="82"/>
        <w:rPr>
          <w:rFonts w:asciiTheme="minorHAnsi" w:eastAsia="Arial" w:hAnsiTheme="minorHAnsi" w:cstheme="minorHAnsi"/>
          <w:sz w:val="24"/>
          <w:szCs w:val="24"/>
        </w:rPr>
      </w:pP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p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z w:val="24"/>
          <w:szCs w:val="24"/>
        </w:rPr>
        <w:t>p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026D9F">
        <w:rPr>
          <w:rFonts w:asciiTheme="minorHAnsi" w:eastAsia="Arial" w:hAnsiTheme="minorHAnsi" w:cstheme="minorHAnsi"/>
          <w:sz w:val="24"/>
          <w:szCs w:val="24"/>
        </w:rPr>
        <w:t>ee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er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on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proce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(</w:t>
      </w:r>
      <w:r w:rsidRPr="00026D9F">
        <w:rPr>
          <w:rFonts w:asciiTheme="minorHAnsi" w:eastAsia="Arial" w:hAnsiTheme="minorHAnsi" w:cstheme="minorHAnsi"/>
          <w:sz w:val="24"/>
          <w:szCs w:val="24"/>
        </w:rPr>
        <w:t>or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026D9F">
        <w:rPr>
          <w:rFonts w:asciiTheme="minorHAnsi" w:eastAsia="Arial" w:hAnsiTheme="minorHAnsi" w:cstheme="minorHAnsi"/>
          <w:sz w:val="24"/>
          <w:szCs w:val="24"/>
        </w:rPr>
        <w:t>ne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m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sz w:val="24"/>
          <w:szCs w:val="24"/>
        </w:rPr>
        <w:t>ers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i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he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c</w:t>
      </w:r>
      <w:r w:rsidRPr="00026D9F">
        <w:rPr>
          <w:rFonts w:asciiTheme="minorHAnsi" w:eastAsia="Arial" w:hAnsiTheme="minorHAnsi" w:cstheme="minorHAnsi"/>
          <w:sz w:val="24"/>
          <w:szCs w:val="24"/>
        </w:rPr>
        <w:t>ase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co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c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or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z w:val="24"/>
          <w:szCs w:val="24"/>
        </w:rPr>
        <w:t>)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il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m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T oper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>s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4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l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026D9F">
        <w:rPr>
          <w:rFonts w:asciiTheme="minorHAnsi" w:eastAsia="Arial" w:hAnsiTheme="minorHAnsi" w:cstheme="minorHAnsi"/>
          <w:sz w:val="24"/>
          <w:szCs w:val="24"/>
        </w:rPr>
        <w:t>ers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>h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ei</w:t>
      </w:r>
      <w:r w:rsidRPr="00026D9F">
        <w:rPr>
          <w:rFonts w:asciiTheme="minorHAnsi" w:eastAsia="Arial" w:hAnsiTheme="minorHAnsi" w:cstheme="minorHAnsi"/>
          <w:sz w:val="24"/>
          <w:szCs w:val="24"/>
        </w:rPr>
        <w:t>r d</w:t>
      </w:r>
      <w:r w:rsidRPr="00026D9F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026D9F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026D9F">
        <w:rPr>
          <w:rFonts w:asciiTheme="minorHAnsi" w:eastAsia="Arial" w:hAnsiTheme="minorHAnsi" w:cstheme="minorHAnsi"/>
          <w:sz w:val="24"/>
          <w:szCs w:val="24"/>
        </w:rPr>
        <w:t>f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026D9F">
        <w:rPr>
          <w:rFonts w:asciiTheme="minorHAnsi" w:eastAsia="Arial" w:hAnsiTheme="minorHAnsi" w:cstheme="minorHAnsi"/>
          <w:sz w:val="24"/>
          <w:szCs w:val="24"/>
        </w:rPr>
        <w:t>e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026D9F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026D9F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026D9F">
        <w:rPr>
          <w:rFonts w:asciiTheme="minorHAnsi" w:eastAsia="Arial" w:hAnsiTheme="minorHAnsi" w:cstheme="minorHAnsi"/>
          <w:sz w:val="24"/>
          <w:szCs w:val="24"/>
        </w:rPr>
        <w:t>n</w:t>
      </w:r>
      <w:r w:rsidRPr="00026D9F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026D9F">
        <w:rPr>
          <w:rFonts w:asciiTheme="minorHAnsi" w:eastAsia="Arial" w:hAnsiTheme="minorHAnsi" w:cstheme="minorHAnsi"/>
          <w:sz w:val="24"/>
          <w:szCs w:val="24"/>
        </w:rPr>
        <w:t>.</w:t>
      </w:r>
    </w:p>
    <w:p w14:paraId="48A5089E" w14:textId="59B7EC06" w:rsidR="00026D9F" w:rsidRDefault="00026D9F" w:rsidP="00026D9F">
      <w:pPr>
        <w:tabs>
          <w:tab w:val="left" w:pos="460"/>
        </w:tabs>
        <w:spacing w:before="31" w:line="240" w:lineRule="exact"/>
        <w:ind w:right="82"/>
        <w:rPr>
          <w:rFonts w:asciiTheme="minorHAnsi" w:eastAsia="Arial" w:hAnsiTheme="minorHAnsi" w:cstheme="minorHAnsi"/>
          <w:sz w:val="24"/>
          <w:szCs w:val="24"/>
        </w:rPr>
      </w:pPr>
    </w:p>
    <w:p w14:paraId="7FE696EA" w14:textId="4C388F0F" w:rsidR="00026D9F" w:rsidRDefault="00026D9F" w:rsidP="00026D9F">
      <w:pPr>
        <w:tabs>
          <w:tab w:val="left" w:pos="460"/>
        </w:tabs>
        <w:spacing w:before="31" w:line="240" w:lineRule="exact"/>
        <w:ind w:right="82"/>
        <w:rPr>
          <w:rFonts w:asciiTheme="minorHAnsi" w:eastAsia="Arial" w:hAnsiTheme="minorHAnsi" w:cstheme="minorHAnsi"/>
          <w:sz w:val="24"/>
          <w:szCs w:val="24"/>
        </w:rPr>
      </w:pPr>
    </w:p>
    <w:p w14:paraId="30D51CA0" w14:textId="7AB7E85C" w:rsidR="00026D9F" w:rsidRDefault="00026D9F" w:rsidP="00026D9F">
      <w:pPr>
        <w:tabs>
          <w:tab w:val="left" w:pos="460"/>
        </w:tabs>
        <w:spacing w:before="31" w:line="240" w:lineRule="exact"/>
        <w:ind w:right="82"/>
        <w:rPr>
          <w:rFonts w:asciiTheme="minorHAnsi" w:eastAsia="Arial" w:hAnsiTheme="minorHAnsi" w:cstheme="minorHAnsi"/>
          <w:sz w:val="24"/>
          <w:szCs w:val="24"/>
        </w:rPr>
      </w:pPr>
    </w:p>
    <w:p w14:paraId="7C5A0123" w14:textId="23EA9553" w:rsidR="00026D9F" w:rsidRDefault="00026D9F" w:rsidP="00026D9F">
      <w:pPr>
        <w:tabs>
          <w:tab w:val="left" w:pos="460"/>
        </w:tabs>
        <w:spacing w:before="31" w:line="240" w:lineRule="exact"/>
        <w:ind w:right="82"/>
        <w:rPr>
          <w:rFonts w:asciiTheme="minorHAnsi" w:eastAsia="Arial" w:hAnsiTheme="minorHAnsi" w:cstheme="minorHAnsi"/>
          <w:sz w:val="24"/>
          <w:szCs w:val="24"/>
        </w:rPr>
      </w:pPr>
    </w:p>
    <w:p w14:paraId="796F637F" w14:textId="4148F0E1" w:rsidR="00026D9F" w:rsidRDefault="00026D9F" w:rsidP="00026D9F">
      <w:pPr>
        <w:tabs>
          <w:tab w:val="left" w:pos="460"/>
        </w:tabs>
        <w:spacing w:before="31" w:line="240" w:lineRule="exact"/>
        <w:ind w:right="82"/>
        <w:rPr>
          <w:rFonts w:asciiTheme="minorHAnsi" w:eastAsia="Arial" w:hAnsiTheme="minorHAnsi" w:cstheme="minorHAnsi"/>
          <w:sz w:val="24"/>
          <w:szCs w:val="24"/>
        </w:rPr>
      </w:pPr>
    </w:p>
    <w:p w14:paraId="264DB764" w14:textId="0E812E07" w:rsidR="00026D9F" w:rsidRDefault="00026D9F" w:rsidP="00026D9F">
      <w:pPr>
        <w:tabs>
          <w:tab w:val="left" w:pos="460"/>
        </w:tabs>
        <w:spacing w:before="31" w:line="240" w:lineRule="exact"/>
        <w:ind w:right="82"/>
        <w:rPr>
          <w:rFonts w:asciiTheme="minorHAnsi" w:eastAsia="Arial" w:hAnsiTheme="minorHAnsi" w:cstheme="minorHAnsi"/>
          <w:sz w:val="24"/>
          <w:szCs w:val="24"/>
        </w:rPr>
      </w:pPr>
    </w:p>
    <w:p w14:paraId="0CCF8CF3" w14:textId="115F07EB" w:rsidR="00026D9F" w:rsidRDefault="00026D9F" w:rsidP="00026D9F">
      <w:pPr>
        <w:tabs>
          <w:tab w:val="left" w:pos="460"/>
        </w:tabs>
        <w:spacing w:before="31" w:line="240" w:lineRule="exact"/>
        <w:ind w:right="82"/>
        <w:rPr>
          <w:rFonts w:asciiTheme="minorHAnsi" w:eastAsia="Arial" w:hAnsiTheme="minorHAnsi" w:cstheme="minorHAnsi"/>
          <w:sz w:val="24"/>
          <w:szCs w:val="24"/>
        </w:rPr>
      </w:pPr>
    </w:p>
    <w:p w14:paraId="05BF7A59" w14:textId="1DC54FBF" w:rsidR="00026D9F" w:rsidRDefault="00026D9F" w:rsidP="00026D9F">
      <w:pPr>
        <w:tabs>
          <w:tab w:val="left" w:pos="460"/>
        </w:tabs>
        <w:spacing w:before="31" w:line="240" w:lineRule="exact"/>
        <w:ind w:right="82"/>
        <w:rPr>
          <w:rFonts w:asciiTheme="minorHAnsi" w:eastAsia="Arial" w:hAnsiTheme="minorHAnsi" w:cstheme="minorHAnsi"/>
          <w:sz w:val="24"/>
          <w:szCs w:val="24"/>
        </w:rPr>
      </w:pPr>
    </w:p>
    <w:p w14:paraId="35911AB2" w14:textId="1AB9DD02" w:rsidR="00026D9F" w:rsidRDefault="00026D9F" w:rsidP="00026D9F">
      <w:pPr>
        <w:tabs>
          <w:tab w:val="left" w:pos="460"/>
        </w:tabs>
        <w:spacing w:before="31" w:line="240" w:lineRule="exact"/>
        <w:ind w:right="82"/>
        <w:rPr>
          <w:rFonts w:asciiTheme="minorHAnsi" w:eastAsia="Arial" w:hAnsiTheme="minorHAnsi" w:cstheme="minorHAnsi"/>
          <w:sz w:val="24"/>
          <w:szCs w:val="24"/>
        </w:rPr>
      </w:pPr>
    </w:p>
    <w:p w14:paraId="67604DFF" w14:textId="749D1948" w:rsidR="00026D9F" w:rsidRDefault="00026D9F" w:rsidP="00026D9F">
      <w:pPr>
        <w:tabs>
          <w:tab w:val="left" w:pos="460"/>
        </w:tabs>
        <w:spacing w:before="31" w:line="240" w:lineRule="exact"/>
        <w:ind w:right="82"/>
        <w:rPr>
          <w:rFonts w:asciiTheme="minorHAnsi" w:eastAsia="Arial" w:hAnsiTheme="minorHAnsi" w:cstheme="minorHAnsi"/>
          <w:sz w:val="24"/>
          <w:szCs w:val="24"/>
        </w:rPr>
      </w:pPr>
    </w:p>
    <w:p w14:paraId="49DFE3B4" w14:textId="2D2F56AB" w:rsidR="00026D9F" w:rsidRDefault="00026D9F" w:rsidP="00026D9F">
      <w:pPr>
        <w:tabs>
          <w:tab w:val="left" w:pos="460"/>
        </w:tabs>
        <w:spacing w:before="31" w:line="240" w:lineRule="exact"/>
        <w:ind w:right="82"/>
        <w:rPr>
          <w:rFonts w:asciiTheme="minorHAnsi" w:eastAsia="Arial" w:hAnsiTheme="minorHAnsi" w:cstheme="minorHAnsi"/>
          <w:sz w:val="24"/>
          <w:szCs w:val="24"/>
        </w:rPr>
      </w:pPr>
    </w:p>
    <w:p w14:paraId="0C1CB5A4" w14:textId="77777777" w:rsidR="00026D9F" w:rsidRPr="00026D9F" w:rsidRDefault="00026D9F" w:rsidP="00026D9F">
      <w:pPr>
        <w:tabs>
          <w:tab w:val="left" w:pos="460"/>
        </w:tabs>
        <w:spacing w:before="31" w:line="240" w:lineRule="exact"/>
        <w:ind w:right="82"/>
        <w:rPr>
          <w:rFonts w:asciiTheme="minorHAnsi" w:eastAsia="Arial" w:hAnsiTheme="minorHAnsi" w:cstheme="minorHAnsi"/>
          <w:sz w:val="24"/>
          <w:szCs w:val="24"/>
        </w:rPr>
      </w:pPr>
    </w:p>
    <w:p w14:paraId="59F8EEF9" w14:textId="77777777" w:rsidR="00045C83" w:rsidRPr="00484D22" w:rsidRDefault="00045C83">
      <w:pPr>
        <w:spacing w:line="200" w:lineRule="exact"/>
        <w:rPr>
          <w:rFonts w:asciiTheme="minorHAnsi" w:hAnsiTheme="minorHAnsi" w:cstheme="minorHAnsi"/>
        </w:rPr>
      </w:pPr>
    </w:p>
    <w:p w14:paraId="3DF4BC65" w14:textId="77777777" w:rsidR="00045C83" w:rsidRDefault="00045C83">
      <w:pPr>
        <w:spacing w:before="9" w:line="280" w:lineRule="exact"/>
        <w:rPr>
          <w:sz w:val="28"/>
          <w:szCs w:val="28"/>
        </w:rPr>
      </w:pPr>
    </w:p>
    <w:p w14:paraId="70EC44C8" w14:textId="77777777" w:rsidR="00045C83" w:rsidRPr="00026D9F" w:rsidRDefault="00B0063D">
      <w:pPr>
        <w:spacing w:line="280" w:lineRule="exact"/>
        <w:ind w:left="112"/>
        <w:rPr>
          <w:rFonts w:ascii="Cambria" w:eastAsia="Cambria" w:hAnsi="Cambria" w:cs="Cambria"/>
          <w:sz w:val="32"/>
          <w:szCs w:val="32"/>
        </w:rPr>
      </w:pPr>
      <w:r w:rsidRPr="00026D9F">
        <w:rPr>
          <w:rFonts w:ascii="Arial" w:eastAsia="Arial" w:hAnsi="Arial" w:cs="Arial"/>
          <w:b/>
          <w:color w:val="4F81BC"/>
          <w:position w:val="-1"/>
          <w:sz w:val="32"/>
          <w:szCs w:val="32"/>
        </w:rPr>
        <w:t xml:space="preserve">27.    </w:t>
      </w:r>
      <w:r w:rsidRPr="00026D9F">
        <w:rPr>
          <w:rFonts w:ascii="Arial" w:eastAsia="Arial" w:hAnsi="Arial" w:cs="Arial"/>
          <w:b/>
          <w:color w:val="4F81BC"/>
          <w:spacing w:val="51"/>
          <w:position w:val="-1"/>
          <w:sz w:val="32"/>
          <w:szCs w:val="32"/>
        </w:rPr>
        <w:t xml:space="preserve"> </w:t>
      </w:r>
      <w:r w:rsidRPr="00026D9F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A</w:t>
      </w:r>
      <w:r w:rsidRPr="00026D9F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cc</w:t>
      </w:r>
      <w:r w:rsidRPr="00026D9F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e</w:t>
      </w:r>
      <w:r w:rsidRPr="00026D9F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s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s</w:t>
      </w:r>
      <w:r w:rsidRPr="00026D9F">
        <w:rPr>
          <w:rFonts w:ascii="Cambria" w:eastAsia="Cambria" w:hAnsi="Cambria" w:cs="Cambria"/>
          <w:b/>
          <w:color w:val="4F81BC"/>
          <w:spacing w:val="-7"/>
          <w:position w:val="-1"/>
          <w:sz w:val="32"/>
          <w:szCs w:val="32"/>
        </w:rPr>
        <w:t xml:space="preserve"> 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C</w:t>
      </w:r>
      <w:r w:rsidRPr="00026D9F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o</w:t>
      </w:r>
      <w:r w:rsidRPr="00026D9F">
        <w:rPr>
          <w:rFonts w:ascii="Cambria" w:eastAsia="Cambria" w:hAnsi="Cambria" w:cs="Cambria"/>
          <w:b/>
          <w:color w:val="4F81BC"/>
          <w:spacing w:val="2"/>
          <w:position w:val="-1"/>
          <w:sz w:val="32"/>
          <w:szCs w:val="32"/>
        </w:rPr>
        <w:t>n</w:t>
      </w:r>
      <w:r w:rsidRPr="00026D9F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t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r</w:t>
      </w:r>
      <w:r w:rsidRPr="00026D9F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o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l</w:t>
      </w:r>
      <w:r w:rsidRPr="00026D9F">
        <w:rPr>
          <w:rFonts w:ascii="Cambria" w:eastAsia="Cambria" w:hAnsi="Cambria" w:cs="Cambria"/>
          <w:b/>
          <w:color w:val="4F81BC"/>
          <w:spacing w:val="-9"/>
          <w:position w:val="-1"/>
          <w:sz w:val="32"/>
          <w:szCs w:val="32"/>
        </w:rPr>
        <w:t xml:space="preserve"> </w:t>
      </w:r>
      <w:r w:rsidRPr="00026D9F">
        <w:rPr>
          <w:rFonts w:ascii="Cambria" w:eastAsia="Cambria" w:hAnsi="Cambria" w:cs="Cambria"/>
          <w:b/>
          <w:color w:val="4F81BC"/>
          <w:spacing w:val="1"/>
          <w:position w:val="-1"/>
          <w:sz w:val="32"/>
          <w:szCs w:val="32"/>
        </w:rPr>
        <w:t>P</w:t>
      </w:r>
      <w:r w:rsidRPr="00026D9F">
        <w:rPr>
          <w:rFonts w:ascii="Cambria" w:eastAsia="Cambria" w:hAnsi="Cambria" w:cs="Cambria"/>
          <w:b/>
          <w:color w:val="4F81BC"/>
          <w:spacing w:val="-1"/>
          <w:position w:val="-1"/>
          <w:sz w:val="32"/>
          <w:szCs w:val="32"/>
        </w:rPr>
        <w:t>o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li</w:t>
      </w:r>
      <w:r w:rsidRPr="00026D9F">
        <w:rPr>
          <w:rFonts w:ascii="Cambria" w:eastAsia="Cambria" w:hAnsi="Cambria" w:cs="Cambria"/>
          <w:b/>
          <w:color w:val="4F81BC"/>
          <w:spacing w:val="3"/>
          <w:position w:val="-1"/>
          <w:sz w:val="32"/>
          <w:szCs w:val="32"/>
        </w:rPr>
        <w:t>c</w:t>
      </w:r>
      <w:r w:rsidRPr="00026D9F">
        <w:rPr>
          <w:rFonts w:ascii="Cambria" w:eastAsia="Cambria" w:hAnsi="Cambria" w:cs="Cambria"/>
          <w:b/>
          <w:color w:val="4F81BC"/>
          <w:position w:val="-1"/>
          <w:sz w:val="32"/>
          <w:szCs w:val="32"/>
        </w:rPr>
        <w:t>y</w:t>
      </w:r>
    </w:p>
    <w:p w14:paraId="3317A18C" w14:textId="77777777" w:rsidR="00045C83" w:rsidRDefault="00045C83">
      <w:pPr>
        <w:spacing w:before="9" w:line="280" w:lineRule="exact"/>
        <w:rPr>
          <w:sz w:val="28"/>
          <w:szCs w:val="28"/>
        </w:rPr>
      </w:pPr>
    </w:p>
    <w:p w14:paraId="2C9D3920" w14:textId="68F2A661" w:rsidR="00045C83" w:rsidRPr="00291298" w:rsidRDefault="00B0063D" w:rsidP="00484D22">
      <w:pPr>
        <w:pStyle w:val="ListParagraph"/>
        <w:numPr>
          <w:ilvl w:val="0"/>
          <w:numId w:val="38"/>
        </w:numPr>
        <w:tabs>
          <w:tab w:val="left" w:pos="460"/>
        </w:tabs>
        <w:spacing w:before="17" w:line="275" w:lineRule="auto"/>
        <w:ind w:right="439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>ss Co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trol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sy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te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re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in pla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prot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the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int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sts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of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ll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us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rs of </w:t>
      </w:r>
      <w:r w:rsidR="00925691" w:rsidRPr="00291298">
        <w:rPr>
          <w:rFonts w:asciiTheme="minorHAnsi" w:eastAsia="Tahoma" w:hAnsiTheme="minorHAnsi" w:cstheme="minorHAnsi"/>
          <w:sz w:val="24"/>
          <w:szCs w:val="24"/>
          <w:highlight w:val="red"/>
        </w:rPr>
        <w:t>Unison Globus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omp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ter syst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em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z w:val="24"/>
          <w:szCs w:val="24"/>
        </w:rPr>
        <w:t>viding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fe</w:t>
      </w:r>
      <w:r w:rsidRPr="00291298">
        <w:rPr>
          <w:rFonts w:asciiTheme="minorHAnsi" w:eastAsia="Tahoma" w:hAnsiTheme="minorHAnsi" w:cstheme="minorHAnsi"/>
          <w:sz w:val="24"/>
          <w:szCs w:val="24"/>
        </w:rPr>
        <w:t>,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291298">
        <w:rPr>
          <w:rFonts w:asciiTheme="minorHAnsi" w:eastAsia="Tahoma" w:hAnsiTheme="minorHAnsi" w:cstheme="minorHAnsi"/>
          <w:sz w:val="24"/>
          <w:szCs w:val="24"/>
        </w:rPr>
        <w:t>re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ea</w:t>
      </w:r>
      <w:r w:rsidRPr="00291298">
        <w:rPr>
          <w:rFonts w:asciiTheme="minorHAnsi" w:eastAsia="Tahoma" w:hAnsiTheme="minorHAnsi" w:cstheme="minorHAnsi"/>
          <w:sz w:val="24"/>
          <w:szCs w:val="24"/>
        </w:rPr>
        <w:t>dily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acce</w:t>
      </w:r>
      <w:r w:rsidRPr="00291298">
        <w:rPr>
          <w:rFonts w:asciiTheme="minorHAnsi" w:eastAsia="Tahoma" w:hAnsiTheme="minorHAnsi" w:cstheme="minorHAnsi"/>
          <w:sz w:val="24"/>
          <w:szCs w:val="24"/>
        </w:rPr>
        <w:t>ssible 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vir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nmen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in w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h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 wo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k.</w:t>
      </w:r>
    </w:p>
    <w:p w14:paraId="6BE1798B" w14:textId="77777777" w:rsidR="00045C83" w:rsidRPr="00291298" w:rsidRDefault="00925691" w:rsidP="00484D22">
      <w:pPr>
        <w:pStyle w:val="ListParagraph"/>
        <w:numPr>
          <w:ilvl w:val="0"/>
          <w:numId w:val="38"/>
        </w:numPr>
        <w:tabs>
          <w:tab w:val="left" w:pos="460"/>
        </w:tabs>
        <w:spacing w:before="2" w:line="273" w:lineRule="auto"/>
        <w:ind w:right="113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  <w:highlight w:val="red"/>
        </w:rPr>
        <w:t>Unison Globus</w:t>
      </w:r>
      <w:r w:rsidR="00B0063D"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w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="00B0063D"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l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l pr</w:t>
      </w:r>
      <w:r w:rsidR="00B0063D"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vi</w:t>
      </w:r>
      <w:r w:rsidR="00B0063D"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d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e all</w:t>
      </w:r>
      <w:r w:rsidR="00B0063D"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em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plo</w:t>
      </w:r>
      <w:r w:rsidR="00B0063D" w:rsidRPr="00291298">
        <w:rPr>
          <w:rFonts w:asciiTheme="minorHAnsi" w:eastAsia="Tahoma" w:hAnsiTheme="minorHAnsi" w:cstheme="minorHAnsi"/>
          <w:spacing w:val="1"/>
          <w:sz w:val="24"/>
          <w:szCs w:val="24"/>
        </w:rPr>
        <w:t>y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ee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s a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="00B0063D"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="00B0063D"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="00B0063D"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r u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se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rs w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 xml:space="preserve">th </w:t>
      </w:r>
      <w:r w:rsidR="00B0063D"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e in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="00B0063D" w:rsidRPr="00291298">
        <w:rPr>
          <w:rFonts w:asciiTheme="minorHAnsi" w:eastAsia="Tahoma" w:hAnsiTheme="minorHAnsi" w:cstheme="minorHAnsi"/>
          <w:spacing w:val="2"/>
          <w:sz w:val="24"/>
          <w:szCs w:val="24"/>
        </w:rPr>
        <w:t>r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="00B0063D"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="00B0063D"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 xml:space="preserve">on </w:t>
      </w:r>
      <w:r w:rsidR="00B0063D"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="00B0063D"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nee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to</w:t>
      </w:r>
      <w:r w:rsidR="00B0063D"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c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rry o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="00B0063D"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th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ir r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spons</w:t>
      </w:r>
      <w:r w:rsidR="00B0063D"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bilities</w:t>
      </w:r>
      <w:r w:rsidR="00B0063D"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i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 xml:space="preserve">n as 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f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fec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ti</w:t>
      </w:r>
      <w:r w:rsidR="00B0063D" w:rsidRPr="00291298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e a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="00B0063D"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f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="00B0063D"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manne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r as poss</w:t>
      </w:r>
      <w:r w:rsidR="00B0063D"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bl</w:t>
      </w:r>
      <w:r w:rsidR="00B0063D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="00B0063D" w:rsidRPr="00291298">
        <w:rPr>
          <w:rFonts w:asciiTheme="minorHAnsi" w:eastAsia="Tahoma" w:hAnsiTheme="minorHAnsi" w:cstheme="minorHAnsi"/>
          <w:sz w:val="24"/>
          <w:szCs w:val="24"/>
        </w:rPr>
        <w:t>.</w:t>
      </w:r>
    </w:p>
    <w:p w14:paraId="6AA45268" w14:textId="56BF35AD" w:rsidR="00045C83" w:rsidRPr="00291298" w:rsidRDefault="00B0063D" w:rsidP="00484D22">
      <w:pPr>
        <w:pStyle w:val="ListParagraph"/>
        <w:numPr>
          <w:ilvl w:val="0"/>
          <w:numId w:val="38"/>
        </w:numPr>
        <w:tabs>
          <w:tab w:val="left" w:pos="460"/>
        </w:tabs>
        <w:spacing w:before="17" w:line="273" w:lineRule="auto"/>
        <w:ind w:right="484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Gene</w:t>
      </w:r>
      <w:r w:rsidRPr="00291298">
        <w:rPr>
          <w:rFonts w:asciiTheme="minorHAnsi" w:eastAsia="Tahoma" w:hAnsiTheme="minorHAnsi" w:cstheme="minorHAnsi"/>
          <w:sz w:val="24"/>
          <w:szCs w:val="24"/>
        </w:rPr>
        <w:t>ric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or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gro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ID</w:t>
      </w:r>
      <w:r w:rsidRPr="00291298">
        <w:rPr>
          <w:rFonts w:asciiTheme="minorHAnsi" w:eastAsia="Tahoma" w:hAnsiTheme="minorHAnsi" w:cstheme="minorHAnsi"/>
          <w:sz w:val="24"/>
          <w:szCs w:val="24"/>
        </w:rPr>
        <w:t>s sh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ll not nor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291298">
        <w:rPr>
          <w:rFonts w:asciiTheme="minorHAnsi" w:eastAsia="Tahoma" w:hAnsiTheme="minorHAnsi" w:cstheme="minorHAnsi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be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rm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ted,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be gr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291298">
        <w:rPr>
          <w:rFonts w:asciiTheme="minorHAnsi" w:eastAsia="Tahoma" w:hAnsiTheme="minorHAnsi" w:cstheme="minorHAnsi"/>
          <w:sz w:val="24"/>
          <w:szCs w:val="24"/>
        </w:rPr>
        <w:t>ted</w:t>
      </w:r>
      <w:r w:rsidRPr="00291298">
        <w:rPr>
          <w:rFonts w:asciiTheme="minorHAnsi" w:eastAsia="Tahoma" w:hAnsiTheme="minorHAnsi" w:cstheme="minorHAnsi"/>
          <w:spacing w:val="-4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291298">
        <w:rPr>
          <w:rFonts w:asciiTheme="minorHAnsi" w:eastAsia="Tahoma" w:hAnsiTheme="minorHAnsi" w:cstheme="minorHAnsi"/>
          <w:sz w:val="24"/>
          <w:szCs w:val="24"/>
        </w:rPr>
        <w:t>der exc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io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na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l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ir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um</w:t>
      </w:r>
      <w:r w:rsidRPr="00291298">
        <w:rPr>
          <w:rFonts w:asciiTheme="minorHAnsi" w:eastAsia="Tahoma" w:hAnsiTheme="minorHAnsi" w:cstheme="minorHAnsi"/>
          <w:sz w:val="24"/>
          <w:szCs w:val="24"/>
        </w:rPr>
        <w:t>sta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nce</w:t>
      </w:r>
      <w:r w:rsidRPr="00291298">
        <w:rPr>
          <w:rFonts w:asciiTheme="minorHAnsi" w:eastAsia="Tahoma" w:hAnsiTheme="minorHAnsi" w:cstheme="minorHAnsi"/>
          <w:sz w:val="24"/>
          <w:szCs w:val="24"/>
        </w:rPr>
        <w:t>s if 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f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ot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r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ols on 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s are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in p</w:t>
      </w:r>
      <w:r w:rsidRPr="00291298">
        <w:rPr>
          <w:rFonts w:asciiTheme="minorHAnsi" w:eastAsia="Tahoma" w:hAnsiTheme="minorHAnsi" w:cstheme="minorHAnsi"/>
          <w:spacing w:val="2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ace</w:t>
      </w:r>
      <w:r w:rsidRPr="00291298">
        <w:rPr>
          <w:rFonts w:asciiTheme="minorHAnsi" w:eastAsia="Tahoma" w:hAnsiTheme="minorHAnsi" w:cstheme="minorHAnsi"/>
          <w:sz w:val="24"/>
          <w:szCs w:val="24"/>
        </w:rPr>
        <w:t>.</w:t>
      </w:r>
    </w:p>
    <w:p w14:paraId="3CFA4011" w14:textId="0EC26FFF" w:rsidR="00045C83" w:rsidRPr="00291298" w:rsidRDefault="00B0063D" w:rsidP="00484D22">
      <w:pPr>
        <w:pStyle w:val="ListParagraph"/>
        <w:numPr>
          <w:ilvl w:val="0"/>
          <w:numId w:val="38"/>
        </w:numPr>
        <w:tabs>
          <w:tab w:val="left" w:pos="460"/>
        </w:tabs>
        <w:spacing w:before="4" w:line="273" w:lineRule="auto"/>
        <w:ind w:right="74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</w:rPr>
        <w:t>The allo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291298">
        <w:rPr>
          <w:rFonts w:asciiTheme="minorHAnsi" w:eastAsia="Tahoma" w:hAnsiTheme="minorHAnsi" w:cstheme="minorHAnsi"/>
          <w:sz w:val="24"/>
          <w:szCs w:val="24"/>
        </w:rPr>
        <w:t>tion of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privil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g</w:t>
      </w:r>
      <w:r w:rsidRPr="00291298">
        <w:rPr>
          <w:rFonts w:asciiTheme="minorHAnsi" w:eastAsia="Tahoma" w:hAnsiTheme="minorHAnsi" w:cstheme="minorHAnsi"/>
          <w:sz w:val="24"/>
          <w:szCs w:val="24"/>
        </w:rPr>
        <w:t>e rights (</w:t>
      </w:r>
      <w:proofErr w:type="gramStart"/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.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g</w:t>
      </w:r>
      <w:r w:rsidRPr="00291298">
        <w:rPr>
          <w:rFonts w:asciiTheme="minorHAnsi" w:eastAsia="Tahoma" w:hAnsiTheme="minorHAnsi" w:cstheme="minorHAnsi"/>
          <w:sz w:val="24"/>
          <w:szCs w:val="24"/>
        </w:rPr>
        <w:t>.</w:t>
      </w:r>
      <w:proofErr w:type="gramEnd"/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lo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291298">
        <w:rPr>
          <w:rFonts w:asciiTheme="minorHAnsi" w:eastAsia="Tahoma" w:hAnsiTheme="minorHAnsi" w:cstheme="minorHAnsi"/>
          <w:sz w:val="24"/>
          <w:szCs w:val="24"/>
        </w:rPr>
        <w:t>l ad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istrator,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dom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in admi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tor, sup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-u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r, ro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t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acce</w:t>
      </w:r>
      <w:r w:rsidRPr="00291298">
        <w:rPr>
          <w:rFonts w:asciiTheme="minorHAnsi" w:eastAsia="Tahoma" w:hAnsiTheme="minorHAnsi" w:cstheme="minorHAnsi"/>
          <w:sz w:val="24"/>
          <w:szCs w:val="24"/>
        </w:rPr>
        <w:t>ss) sh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ll be 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stri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ted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tr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z w:val="24"/>
          <w:szCs w:val="24"/>
        </w:rPr>
        <w:t>ll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d,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oriz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tion p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ovi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j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by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e 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z w:val="24"/>
          <w:szCs w:val="24"/>
        </w:rPr>
        <w:t>stem</w:t>
      </w:r>
    </w:p>
    <w:p w14:paraId="67788F4F" w14:textId="77777777" w:rsidR="00045C83" w:rsidRPr="00291298" w:rsidRDefault="00B0063D" w:rsidP="00484D22">
      <w:pPr>
        <w:pStyle w:val="ListParagraph"/>
        <w:numPr>
          <w:ilvl w:val="0"/>
          <w:numId w:val="38"/>
        </w:numPr>
        <w:spacing w:before="5" w:line="275" w:lineRule="auto"/>
        <w:ind w:right="574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</w:rPr>
        <w:t>ow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291298">
        <w:rPr>
          <w:rFonts w:asciiTheme="minorHAnsi" w:eastAsia="Tahoma" w:hAnsiTheme="minorHAnsi" w:cstheme="minorHAnsi"/>
          <w:sz w:val="24"/>
          <w:szCs w:val="24"/>
        </w:rPr>
        <w:t>r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rvi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>s.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echn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l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eam</w:t>
      </w:r>
      <w:r w:rsidRPr="00291298">
        <w:rPr>
          <w:rFonts w:asciiTheme="minorHAnsi" w:eastAsia="Tahoma" w:hAnsiTheme="minorHAnsi" w:cstheme="minorHAnsi"/>
          <w:sz w:val="24"/>
          <w:szCs w:val="24"/>
        </w:rPr>
        <w:t>s sh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ll gu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rd aga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in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iss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g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privil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g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e rights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 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tire te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am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ve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loss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of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f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de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tiality.</w:t>
      </w:r>
    </w:p>
    <w:p w14:paraId="171EC050" w14:textId="03AC7ECC" w:rsidR="00045C83" w:rsidRPr="00291298" w:rsidRDefault="00B0063D" w:rsidP="00484D22">
      <w:pPr>
        <w:pStyle w:val="ListParagraph"/>
        <w:numPr>
          <w:ilvl w:val="0"/>
          <w:numId w:val="38"/>
        </w:numPr>
        <w:spacing w:before="1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ss rights will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cc</w:t>
      </w:r>
      <w:r w:rsidRPr="00291298">
        <w:rPr>
          <w:rFonts w:asciiTheme="minorHAnsi" w:eastAsia="Tahoma" w:hAnsiTheme="minorHAnsi" w:cstheme="minorHAnsi"/>
          <w:sz w:val="24"/>
          <w:szCs w:val="24"/>
        </w:rPr>
        <w:t>ord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fo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z w:val="24"/>
          <w:szCs w:val="24"/>
        </w:rPr>
        <w:t>lo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w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g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the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pri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291298">
        <w:rPr>
          <w:rFonts w:asciiTheme="minorHAnsi" w:eastAsia="Tahoma" w:hAnsiTheme="minorHAnsi" w:cstheme="minorHAnsi"/>
          <w:sz w:val="24"/>
          <w:szCs w:val="24"/>
        </w:rPr>
        <w:t>ipl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 of 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ea</w:t>
      </w:r>
      <w:r w:rsidRPr="00291298">
        <w:rPr>
          <w:rFonts w:asciiTheme="minorHAnsi" w:eastAsia="Tahoma" w:hAnsiTheme="minorHAnsi" w:cstheme="minorHAnsi"/>
          <w:sz w:val="24"/>
          <w:szCs w:val="24"/>
        </w:rPr>
        <w:t>st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privil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ge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nee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to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k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ow.</w:t>
      </w:r>
    </w:p>
    <w:p w14:paraId="11C48526" w14:textId="228E76AD" w:rsidR="00045C83" w:rsidRPr="00291298" w:rsidRDefault="00B0063D" w:rsidP="00484D22">
      <w:pPr>
        <w:pStyle w:val="ListParagraph"/>
        <w:numPr>
          <w:ilvl w:val="0"/>
          <w:numId w:val="38"/>
        </w:numPr>
        <w:tabs>
          <w:tab w:val="left" w:pos="460"/>
        </w:tabs>
        <w:spacing w:before="41" w:line="273" w:lineRule="auto"/>
        <w:ind w:right="148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ve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 s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ld 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te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291298">
        <w:rPr>
          <w:rFonts w:asciiTheme="minorHAnsi" w:eastAsia="Tahoma" w:hAnsiTheme="minorHAnsi" w:cstheme="minorHAnsi"/>
          <w:sz w:val="24"/>
          <w:szCs w:val="24"/>
        </w:rPr>
        <w:t>pt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 m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tain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the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rity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of d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ta at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ts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ssi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vel </w:t>
      </w:r>
      <w:r w:rsidRPr="00291298">
        <w:rPr>
          <w:rFonts w:asciiTheme="minorHAnsi" w:eastAsia="Tahoma" w:hAnsiTheme="minorHAnsi" w:cstheme="minorHAnsi"/>
          <w:spacing w:val="3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ven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if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echn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291298">
        <w:rPr>
          <w:rFonts w:asciiTheme="minorHAnsi" w:eastAsia="Tahoma" w:hAnsiTheme="minorHAnsi" w:cstheme="minorHAnsi"/>
          <w:sz w:val="24"/>
          <w:szCs w:val="24"/>
        </w:rPr>
        <w:t>l 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291298">
        <w:rPr>
          <w:rFonts w:asciiTheme="minorHAnsi" w:eastAsia="Tahoma" w:hAnsiTheme="minorHAnsi" w:cstheme="minorHAnsi"/>
          <w:sz w:val="24"/>
          <w:szCs w:val="24"/>
        </w:rPr>
        <w:t>rity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mechan</w:t>
      </w:r>
      <w:r w:rsidRPr="00291298">
        <w:rPr>
          <w:rFonts w:asciiTheme="minorHAnsi" w:eastAsia="Tahoma" w:hAnsiTheme="minorHAnsi" w:cstheme="minorHAnsi"/>
          <w:sz w:val="24"/>
          <w:szCs w:val="24"/>
        </w:rPr>
        <w:t>is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291298">
        <w:rPr>
          <w:rFonts w:asciiTheme="minorHAnsi" w:eastAsia="Tahoma" w:hAnsiTheme="minorHAnsi" w:cstheme="minorHAnsi"/>
          <w:sz w:val="24"/>
          <w:szCs w:val="24"/>
        </w:rPr>
        <w:t>s f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il or are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abs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291298">
        <w:rPr>
          <w:rFonts w:asciiTheme="minorHAnsi" w:eastAsia="Tahoma" w:hAnsiTheme="minorHAnsi" w:cstheme="minorHAnsi"/>
          <w:sz w:val="24"/>
          <w:szCs w:val="24"/>
        </w:rPr>
        <w:t>t.</w:t>
      </w:r>
    </w:p>
    <w:p w14:paraId="3B34AC3E" w14:textId="4D71F69B" w:rsidR="00045C83" w:rsidRPr="00291298" w:rsidRDefault="00B0063D" w:rsidP="00484D22">
      <w:pPr>
        <w:pStyle w:val="ListParagraph"/>
        <w:numPr>
          <w:ilvl w:val="0"/>
          <w:numId w:val="38"/>
        </w:numPr>
        <w:spacing w:before="3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rs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ting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pla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e in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291298">
        <w:rPr>
          <w:rFonts w:asciiTheme="minorHAnsi" w:eastAsia="Tahoma" w:hAnsiTheme="minorHAnsi" w:cstheme="minorHAnsi"/>
          <w:sz w:val="24"/>
          <w:szCs w:val="24"/>
        </w:rPr>
        <w:t>or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291298">
        <w:rPr>
          <w:rFonts w:asciiTheme="minorHAnsi" w:eastAsia="Tahoma" w:hAnsiTheme="minorHAnsi" w:cstheme="minorHAnsi"/>
          <w:sz w:val="24"/>
          <w:szCs w:val="24"/>
        </w:rPr>
        <w:t>tion on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digi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m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a or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stor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ge d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vi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>s or</w:t>
      </w:r>
      <w:r w:rsidRPr="00291298">
        <w:rPr>
          <w:rFonts w:asciiTheme="minorHAnsi" w:eastAsia="Tahoma" w:hAnsiTheme="minorHAnsi" w:cstheme="minorHAnsi"/>
          <w:spacing w:val="-4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tai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g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a sep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te</w:t>
      </w:r>
    </w:p>
    <w:p w14:paraId="6EC08B28" w14:textId="77777777" w:rsidR="00045C83" w:rsidRPr="00291298" w:rsidRDefault="00B0063D" w:rsidP="00484D22">
      <w:pPr>
        <w:pStyle w:val="ListParagraph"/>
        <w:numPr>
          <w:ilvl w:val="0"/>
          <w:numId w:val="38"/>
        </w:numPr>
        <w:spacing w:before="41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</w:rPr>
        <w:t>datab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se m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st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ly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do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o w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291298">
        <w:rPr>
          <w:rFonts w:asciiTheme="minorHAnsi" w:eastAsia="Tahoma" w:hAnsiTheme="minorHAnsi" w:cstheme="minorHAnsi"/>
          <w:sz w:val="24"/>
          <w:szCs w:val="24"/>
        </w:rPr>
        <w:t>re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su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h an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tion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 in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acc</w:t>
      </w:r>
      <w:r w:rsidRPr="00291298">
        <w:rPr>
          <w:rFonts w:asciiTheme="minorHAnsi" w:eastAsia="Tahoma" w:hAnsiTheme="minorHAnsi" w:cstheme="minorHAnsi"/>
          <w:sz w:val="24"/>
          <w:szCs w:val="24"/>
        </w:rPr>
        <w:t>ord with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the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ta</w:t>
      </w:r>
      <w:r w:rsidRPr="00291298">
        <w:rPr>
          <w:rFonts w:asciiTheme="minorHAnsi" w:eastAsia="Tahoma" w:hAnsiTheme="minorHAnsi" w:cstheme="minorHAnsi"/>
          <w:spacing w:val="-4"/>
          <w:sz w:val="24"/>
          <w:szCs w:val="24"/>
        </w:rPr>
        <w:t>’</w:t>
      </w:r>
      <w:r w:rsidRPr="00291298">
        <w:rPr>
          <w:rFonts w:asciiTheme="minorHAnsi" w:eastAsia="Tahoma" w:hAnsiTheme="minorHAnsi" w:cstheme="minorHAnsi"/>
          <w:sz w:val="24"/>
          <w:szCs w:val="24"/>
        </w:rPr>
        <w:t>s 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la</w:t>
      </w:r>
      <w:r w:rsidRPr="00291298">
        <w:rPr>
          <w:rFonts w:asciiTheme="minorHAnsi" w:eastAsia="Tahoma" w:hAnsiTheme="minorHAnsi" w:cstheme="minorHAnsi"/>
          <w:sz w:val="24"/>
          <w:szCs w:val="24"/>
        </w:rPr>
        <w:t>ssi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291298">
        <w:rPr>
          <w:rFonts w:asciiTheme="minorHAnsi" w:eastAsia="Tahoma" w:hAnsiTheme="minorHAnsi" w:cstheme="minorHAnsi"/>
          <w:sz w:val="24"/>
          <w:szCs w:val="24"/>
        </w:rPr>
        <w:t>tion</w:t>
      </w:r>
    </w:p>
    <w:p w14:paraId="6BA7660E" w14:textId="05D221B3" w:rsidR="00045C83" w:rsidRPr="00291298" w:rsidRDefault="00B0063D" w:rsidP="00484D22">
      <w:pPr>
        <w:pStyle w:val="ListParagraph"/>
        <w:numPr>
          <w:ilvl w:val="0"/>
          <w:numId w:val="38"/>
        </w:numPr>
        <w:spacing w:before="41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rs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z w:val="24"/>
          <w:szCs w:val="24"/>
        </w:rPr>
        <w:t>bligated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port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in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ta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nce</w:t>
      </w:r>
      <w:r w:rsidRPr="00291298">
        <w:rPr>
          <w:rFonts w:asciiTheme="minorHAnsi" w:eastAsia="Tahoma" w:hAnsiTheme="minorHAnsi" w:cstheme="minorHAnsi"/>
          <w:sz w:val="24"/>
          <w:szCs w:val="24"/>
        </w:rPr>
        <w:t>s of non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-c</w:t>
      </w:r>
      <w:r w:rsidRPr="00291298">
        <w:rPr>
          <w:rFonts w:asciiTheme="minorHAnsi" w:eastAsia="Tahoma" w:hAnsiTheme="minorHAnsi" w:cstheme="minorHAnsi"/>
          <w:sz w:val="24"/>
          <w:szCs w:val="24"/>
        </w:rPr>
        <w:t>ompli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anc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="00925691" w:rsidRPr="00291298">
        <w:rPr>
          <w:rFonts w:asciiTheme="minorHAnsi" w:eastAsia="Tahoma" w:hAnsiTheme="minorHAnsi" w:cstheme="minorHAnsi"/>
          <w:sz w:val="24"/>
          <w:szCs w:val="24"/>
          <w:highlight w:val="red"/>
        </w:rPr>
        <w:t>Unison Globus</w:t>
      </w:r>
      <w:r w:rsidRPr="00291298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CISO</w:t>
      </w:r>
    </w:p>
    <w:p w14:paraId="10030FEA" w14:textId="2BDDC4D6" w:rsidR="00045C83" w:rsidRPr="00291298" w:rsidRDefault="00B0063D" w:rsidP="00484D22">
      <w:pPr>
        <w:pStyle w:val="ListParagraph"/>
        <w:numPr>
          <w:ilvl w:val="0"/>
          <w:numId w:val="38"/>
        </w:numPr>
        <w:tabs>
          <w:tab w:val="left" w:pos="460"/>
        </w:tabs>
        <w:spacing w:before="41" w:line="273" w:lineRule="auto"/>
        <w:ind w:right="730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ss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925691" w:rsidRPr="00291298">
        <w:rPr>
          <w:rFonts w:asciiTheme="minorHAnsi" w:eastAsia="Tahoma" w:hAnsiTheme="minorHAnsi" w:cstheme="minorHAnsi"/>
          <w:sz w:val="24"/>
          <w:szCs w:val="24"/>
        </w:rPr>
        <w:t>Unison Globus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>s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rvi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 will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given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ro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gh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z w:val="24"/>
          <w:szCs w:val="24"/>
        </w:rPr>
        <w:t>rovision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of a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291298">
        <w:rPr>
          <w:rFonts w:asciiTheme="minorHAnsi" w:eastAsia="Tahoma" w:hAnsiTheme="minorHAnsi" w:cstheme="minorHAnsi"/>
          <w:sz w:val="24"/>
          <w:szCs w:val="24"/>
        </w:rPr>
        <w:t>ique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ti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291298">
        <w:rPr>
          <w:rFonts w:asciiTheme="minorHAnsi" w:eastAsia="Tahoma" w:hAnsiTheme="minorHAnsi" w:cstheme="minorHAnsi"/>
          <w:sz w:val="24"/>
          <w:szCs w:val="24"/>
        </w:rPr>
        <w:t>e Di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rec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tory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cc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ompl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x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wo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d.</w:t>
      </w:r>
    </w:p>
    <w:p w14:paraId="60863BFA" w14:textId="4A1194C7" w:rsidR="00045C83" w:rsidRPr="00291298" w:rsidRDefault="00B0063D" w:rsidP="00484D22">
      <w:pPr>
        <w:pStyle w:val="ListParagraph"/>
        <w:numPr>
          <w:ilvl w:val="0"/>
          <w:numId w:val="38"/>
        </w:numPr>
        <w:spacing w:before="4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o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cce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ss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="00925691" w:rsidRPr="00291298">
        <w:rPr>
          <w:rFonts w:asciiTheme="minorHAnsi" w:eastAsia="Tahoma" w:hAnsiTheme="minorHAnsi" w:cstheme="minorHAnsi"/>
          <w:sz w:val="24"/>
          <w:szCs w:val="24"/>
        </w:rPr>
        <w:t>Unison Globus</w:t>
      </w:r>
      <w:r w:rsidRPr="00291298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>s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4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rvi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 will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z w:val="24"/>
          <w:szCs w:val="24"/>
        </w:rPr>
        <w:t>vided</w:t>
      </w:r>
      <w:r w:rsidRPr="00291298">
        <w:rPr>
          <w:rFonts w:asciiTheme="minorHAnsi" w:eastAsia="Tahoma" w:hAnsiTheme="minorHAnsi" w:cstheme="minorHAnsi"/>
          <w:spacing w:val="-4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w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tho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pr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or</w:t>
      </w:r>
    </w:p>
    <w:p w14:paraId="18B7D9F6" w14:textId="015A1FAA" w:rsidR="00045C83" w:rsidRPr="00291298" w:rsidRDefault="00B0063D" w:rsidP="00484D22">
      <w:pPr>
        <w:pStyle w:val="ListParagraph"/>
        <w:numPr>
          <w:ilvl w:val="0"/>
          <w:numId w:val="38"/>
        </w:numPr>
        <w:spacing w:before="39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au</w:t>
      </w:r>
      <w:r w:rsidRPr="00291298">
        <w:rPr>
          <w:rFonts w:asciiTheme="minorHAnsi" w:eastAsia="Tahoma" w:hAnsiTheme="minorHAnsi" w:cstheme="minorHAnsi"/>
          <w:sz w:val="24"/>
          <w:szCs w:val="24"/>
        </w:rPr>
        <w:t>th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291298">
        <w:rPr>
          <w:rFonts w:asciiTheme="minorHAnsi" w:eastAsia="Tahoma" w:hAnsiTheme="minorHAnsi" w:cstheme="minorHAnsi"/>
          <w:sz w:val="24"/>
          <w:szCs w:val="24"/>
        </w:rPr>
        <w:t>tic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tion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au</w:t>
      </w:r>
      <w:r w:rsidRPr="00291298">
        <w:rPr>
          <w:rFonts w:asciiTheme="minorHAnsi" w:eastAsia="Tahoma" w:hAnsiTheme="minorHAnsi" w:cstheme="minorHAnsi"/>
          <w:sz w:val="24"/>
          <w:szCs w:val="24"/>
        </w:rPr>
        <w:t>th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z w:val="24"/>
          <w:szCs w:val="24"/>
        </w:rPr>
        <w:t>riz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tion of 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proofErr w:type="gramStart"/>
      <w:r w:rsidRPr="00291298">
        <w:rPr>
          <w:rFonts w:asciiTheme="minorHAnsi" w:eastAsia="Tahoma" w:hAnsiTheme="minorHAnsi" w:cstheme="minorHAnsi"/>
          <w:sz w:val="24"/>
          <w:szCs w:val="24"/>
        </w:rPr>
        <w:t>us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’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291298">
        <w:rPr>
          <w:rFonts w:asciiTheme="minorHAnsi" w:eastAsia="Tahoma" w:hAnsiTheme="minorHAnsi" w:cstheme="minorHAnsi"/>
          <w:spacing w:val="-67"/>
          <w:sz w:val="24"/>
          <w:szCs w:val="24"/>
        </w:rPr>
        <w:t xml:space="preserve"> </w:t>
      </w:r>
      <w:r w:rsidR="00925691" w:rsidRPr="00291298">
        <w:rPr>
          <w:rFonts w:asciiTheme="minorHAnsi" w:eastAsia="Tahoma" w:hAnsiTheme="minorHAnsi" w:cstheme="minorHAnsi"/>
          <w:sz w:val="24"/>
          <w:szCs w:val="24"/>
          <w:highlight w:val="red"/>
        </w:rPr>
        <w:t>Unison</w:t>
      </w:r>
      <w:proofErr w:type="gramEnd"/>
      <w:r w:rsidR="00925691" w:rsidRPr="00291298">
        <w:rPr>
          <w:rFonts w:asciiTheme="minorHAnsi" w:eastAsia="Tahoma" w:hAnsiTheme="minorHAnsi" w:cstheme="minorHAnsi"/>
          <w:sz w:val="24"/>
          <w:szCs w:val="24"/>
          <w:highlight w:val="red"/>
        </w:rPr>
        <w:t xml:space="preserve"> Globus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Wi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dows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ve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z w:val="24"/>
          <w:szCs w:val="24"/>
        </w:rPr>
        <w:t>ir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291298">
        <w:rPr>
          <w:rFonts w:asciiTheme="minorHAnsi" w:eastAsia="Tahoma" w:hAnsiTheme="minorHAnsi" w:cstheme="minorHAnsi"/>
          <w:sz w:val="24"/>
          <w:szCs w:val="24"/>
        </w:rPr>
        <w:t>tory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cc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291298">
        <w:rPr>
          <w:rFonts w:asciiTheme="minorHAnsi" w:eastAsia="Tahoma" w:hAnsiTheme="minorHAnsi" w:cstheme="minorHAnsi"/>
          <w:sz w:val="24"/>
          <w:szCs w:val="24"/>
        </w:rPr>
        <w:t>t.</w:t>
      </w:r>
    </w:p>
    <w:p w14:paraId="60317AAC" w14:textId="6044F654" w:rsidR="00045C83" w:rsidRPr="00291298" w:rsidRDefault="00B0063D" w:rsidP="00484D22">
      <w:pPr>
        <w:pStyle w:val="ListParagraph"/>
        <w:numPr>
          <w:ilvl w:val="0"/>
          <w:numId w:val="38"/>
        </w:numPr>
        <w:tabs>
          <w:tab w:val="left" w:pos="460"/>
        </w:tabs>
        <w:spacing w:before="41" w:line="275" w:lineRule="auto"/>
        <w:ind w:right="89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ss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w</w:t>
      </w:r>
      <w:r w:rsidRPr="00291298">
        <w:rPr>
          <w:rFonts w:asciiTheme="minorHAnsi" w:eastAsia="Tahoma" w:hAnsiTheme="minorHAnsi" w:cstheme="minorHAnsi"/>
          <w:sz w:val="24"/>
          <w:szCs w:val="24"/>
        </w:rPr>
        <w:t>ord i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g,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tre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ng</w:t>
      </w:r>
      <w:r w:rsidRPr="00291298">
        <w:rPr>
          <w:rFonts w:asciiTheme="minorHAnsi" w:eastAsia="Tahoma" w:hAnsiTheme="minorHAnsi" w:cstheme="minorHAnsi"/>
          <w:sz w:val="24"/>
          <w:szCs w:val="24"/>
        </w:rPr>
        <w:t>th 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quir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emen</w:t>
      </w:r>
      <w:r w:rsidRPr="00291298">
        <w:rPr>
          <w:rFonts w:asciiTheme="minorHAnsi" w:eastAsia="Tahoma" w:hAnsiTheme="minorHAnsi" w:cstheme="minorHAnsi"/>
          <w:sz w:val="24"/>
          <w:szCs w:val="24"/>
        </w:rPr>
        <w:t>ts,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291298">
        <w:rPr>
          <w:rFonts w:asciiTheme="minorHAnsi" w:eastAsia="Tahoma" w:hAnsiTheme="minorHAnsi" w:cstheme="minorHAnsi"/>
          <w:sz w:val="24"/>
          <w:szCs w:val="24"/>
        </w:rPr>
        <w:t>gi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g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tr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z w:val="24"/>
          <w:szCs w:val="24"/>
        </w:rPr>
        <w:t>l will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be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na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ged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ro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gh fo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291298">
        <w:rPr>
          <w:rFonts w:asciiTheme="minorHAnsi" w:eastAsia="Tahoma" w:hAnsiTheme="minorHAnsi" w:cstheme="minorHAnsi"/>
          <w:sz w:val="24"/>
          <w:szCs w:val="24"/>
        </w:rPr>
        <w:t>l pro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>ss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s.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ss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w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g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,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ompl</w:t>
      </w:r>
      <w:r w:rsidRPr="00291298">
        <w:rPr>
          <w:rFonts w:asciiTheme="minorHAnsi" w:eastAsia="Tahoma" w:hAnsiTheme="minorHAnsi" w:cstheme="minorHAnsi"/>
          <w:spacing w:val="-4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x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x</w:t>
      </w:r>
      <w:r w:rsidRPr="00291298">
        <w:rPr>
          <w:rFonts w:asciiTheme="minorHAnsi" w:eastAsia="Tahoma" w:hAnsiTheme="minorHAnsi" w:cstheme="minorHAnsi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tion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291298">
        <w:rPr>
          <w:rFonts w:asciiTheme="minorHAnsi" w:eastAsia="Tahoma" w:hAnsiTheme="minorHAnsi" w:cstheme="minorHAnsi"/>
          <w:sz w:val="24"/>
          <w:szCs w:val="24"/>
        </w:rPr>
        <w:t>s will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z w:val="24"/>
          <w:szCs w:val="24"/>
        </w:rPr>
        <w:t>e co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oll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thro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gh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Windows 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ti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291298">
        <w:rPr>
          <w:rFonts w:asciiTheme="minorHAnsi" w:eastAsia="Tahoma" w:hAnsiTheme="minorHAnsi" w:cstheme="minorHAnsi"/>
          <w:sz w:val="24"/>
          <w:szCs w:val="24"/>
        </w:rPr>
        <w:t>e Di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rec</w:t>
      </w:r>
      <w:r w:rsidRPr="00291298">
        <w:rPr>
          <w:rFonts w:asciiTheme="minorHAnsi" w:eastAsia="Tahoma" w:hAnsiTheme="minorHAnsi" w:cstheme="minorHAnsi"/>
          <w:sz w:val="24"/>
          <w:szCs w:val="24"/>
        </w:rPr>
        <w:t>tory Gro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z w:val="24"/>
          <w:szCs w:val="24"/>
        </w:rPr>
        <w:t>oli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Obj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291298">
        <w:rPr>
          <w:rFonts w:asciiTheme="minorHAnsi" w:eastAsia="Tahoma" w:hAnsiTheme="minorHAnsi" w:cstheme="minorHAnsi"/>
          <w:sz w:val="24"/>
          <w:szCs w:val="24"/>
        </w:rPr>
        <w:t>ts.</w:t>
      </w:r>
    </w:p>
    <w:p w14:paraId="653BFD30" w14:textId="45AF743A" w:rsidR="00045C83" w:rsidRPr="00291298" w:rsidRDefault="00B0063D" w:rsidP="00484D22">
      <w:pPr>
        <w:pStyle w:val="ListParagraph"/>
        <w:numPr>
          <w:ilvl w:val="0"/>
          <w:numId w:val="38"/>
        </w:numPr>
        <w:tabs>
          <w:tab w:val="left" w:pos="460"/>
        </w:tabs>
        <w:spacing w:before="1" w:line="274" w:lineRule="auto"/>
        <w:ind w:right="71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ss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 Co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f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de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tial,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stri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ted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Prote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ted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fo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291298">
        <w:rPr>
          <w:rFonts w:asciiTheme="minorHAnsi" w:eastAsia="Tahoma" w:hAnsiTheme="minorHAnsi" w:cstheme="minorHAnsi"/>
          <w:sz w:val="24"/>
          <w:szCs w:val="24"/>
        </w:rPr>
        <w:t>tion will be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limit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to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proofErr w:type="spellStart"/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thoris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proofErr w:type="spellEnd"/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so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s w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ose j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sibil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ties 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quire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2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t,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as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ter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m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by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ta ow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291298">
        <w:rPr>
          <w:rFonts w:asciiTheme="minorHAnsi" w:eastAsia="Tahoma" w:hAnsiTheme="minorHAnsi" w:cstheme="minorHAnsi"/>
          <w:sz w:val="24"/>
          <w:szCs w:val="24"/>
        </w:rPr>
        <w:t>r or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291298">
        <w:rPr>
          <w:rFonts w:asciiTheme="minorHAnsi" w:eastAsia="Tahoma" w:hAnsiTheme="minorHAnsi" w:cstheme="minorHAnsi"/>
          <w:sz w:val="24"/>
          <w:szCs w:val="24"/>
        </w:rPr>
        <w:t>ir de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ign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ted 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pr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291298">
        <w:rPr>
          <w:rFonts w:asciiTheme="minorHAnsi" w:eastAsia="Tahoma" w:hAnsiTheme="minorHAnsi" w:cstheme="minorHAnsi"/>
          <w:sz w:val="24"/>
          <w:szCs w:val="24"/>
        </w:rPr>
        <w:t>tati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.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qu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sts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for 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>ss per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ission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e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g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291298">
        <w:rPr>
          <w:rFonts w:asciiTheme="minorHAnsi" w:eastAsia="Tahoma" w:hAnsiTheme="minorHAnsi" w:cstheme="minorHAnsi"/>
          <w:sz w:val="24"/>
          <w:szCs w:val="24"/>
        </w:rPr>
        <w:t>ted,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han</w:t>
      </w:r>
      <w:r w:rsidRPr="00291298">
        <w:rPr>
          <w:rFonts w:asciiTheme="minorHAnsi" w:eastAsia="Tahoma" w:hAnsiTheme="minorHAnsi" w:cstheme="minorHAnsi"/>
          <w:sz w:val="24"/>
          <w:szCs w:val="24"/>
        </w:rPr>
        <w:t>ged or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vo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k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mu</w:t>
      </w:r>
      <w:r w:rsidRPr="00291298">
        <w:rPr>
          <w:rFonts w:asciiTheme="minorHAnsi" w:eastAsia="Tahoma" w:hAnsiTheme="minorHAnsi" w:cstheme="minorHAnsi"/>
          <w:sz w:val="24"/>
          <w:szCs w:val="24"/>
        </w:rPr>
        <w:t>st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z w:val="24"/>
          <w:szCs w:val="24"/>
        </w:rPr>
        <w:t>e</w:t>
      </w:r>
    </w:p>
    <w:p w14:paraId="496CF912" w14:textId="77777777" w:rsidR="00045C83" w:rsidRPr="00291298" w:rsidRDefault="00B0063D" w:rsidP="00484D22">
      <w:pPr>
        <w:pStyle w:val="ListParagraph"/>
        <w:numPr>
          <w:ilvl w:val="0"/>
          <w:numId w:val="38"/>
        </w:numPr>
        <w:spacing w:before="3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ma</w:t>
      </w:r>
      <w:r w:rsidRPr="00291298">
        <w:rPr>
          <w:rFonts w:asciiTheme="minorHAnsi" w:eastAsia="Tahoma" w:hAnsiTheme="minorHAnsi" w:cstheme="minorHAnsi"/>
          <w:sz w:val="24"/>
          <w:szCs w:val="24"/>
        </w:rPr>
        <w:t>de in writi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g.</w:t>
      </w:r>
    </w:p>
    <w:p w14:paraId="749C112F" w14:textId="7199DEA8" w:rsidR="00045C83" w:rsidRPr="00291298" w:rsidRDefault="00B0063D" w:rsidP="00484D22">
      <w:pPr>
        <w:pStyle w:val="ListParagraph"/>
        <w:numPr>
          <w:ilvl w:val="0"/>
          <w:numId w:val="38"/>
        </w:numPr>
        <w:tabs>
          <w:tab w:val="left" w:pos="460"/>
        </w:tabs>
        <w:spacing w:before="41" w:line="273" w:lineRule="auto"/>
        <w:ind w:right="237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rs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e ex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ted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ome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f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am</w:t>
      </w:r>
      <w:r w:rsidRPr="00291298">
        <w:rPr>
          <w:rFonts w:asciiTheme="minorHAnsi" w:eastAsia="Tahoma" w:hAnsiTheme="minorHAnsi" w:cstheme="minorHAnsi"/>
          <w:sz w:val="24"/>
          <w:szCs w:val="24"/>
        </w:rPr>
        <w:t>ili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r with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bide by </w:t>
      </w:r>
      <w:r w:rsidR="00925691" w:rsidRPr="00291298">
        <w:rPr>
          <w:rFonts w:asciiTheme="minorHAnsi" w:eastAsia="Tahoma" w:hAnsiTheme="minorHAnsi" w:cstheme="minorHAnsi"/>
          <w:sz w:val="24"/>
          <w:szCs w:val="24"/>
          <w:highlight w:val="red"/>
        </w:rPr>
        <w:t>Unison Globus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 p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z w:val="24"/>
          <w:szCs w:val="24"/>
        </w:rPr>
        <w:t>li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s,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sta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ds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 gu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de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291298">
        <w:rPr>
          <w:rFonts w:asciiTheme="minorHAnsi" w:eastAsia="Tahoma" w:hAnsiTheme="minorHAnsi" w:cstheme="minorHAnsi"/>
          <w:sz w:val="24"/>
          <w:szCs w:val="24"/>
        </w:rPr>
        <w:t>s for app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opri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e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acce</w:t>
      </w:r>
      <w:r w:rsidRPr="00291298">
        <w:rPr>
          <w:rFonts w:asciiTheme="minorHAnsi" w:eastAsia="Tahoma" w:hAnsiTheme="minorHAnsi" w:cstheme="minorHAnsi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ble us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ge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of the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tworks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em</w:t>
      </w:r>
      <w:r w:rsidRPr="00291298">
        <w:rPr>
          <w:rFonts w:asciiTheme="minorHAnsi" w:eastAsia="Tahoma" w:hAnsiTheme="minorHAnsi" w:cstheme="minorHAnsi"/>
          <w:sz w:val="24"/>
          <w:szCs w:val="24"/>
        </w:rPr>
        <w:t>s.</w:t>
      </w:r>
    </w:p>
    <w:p w14:paraId="224C3CA0" w14:textId="0D690CCB" w:rsidR="00045C83" w:rsidRPr="00291298" w:rsidRDefault="00B0063D" w:rsidP="00484D22">
      <w:pPr>
        <w:pStyle w:val="ListParagraph"/>
        <w:numPr>
          <w:ilvl w:val="0"/>
          <w:numId w:val="38"/>
        </w:numPr>
        <w:tabs>
          <w:tab w:val="left" w:pos="460"/>
        </w:tabs>
        <w:spacing w:before="4" w:line="274" w:lineRule="auto"/>
        <w:ind w:right="206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>ss for 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em</w:t>
      </w:r>
      <w:r w:rsidRPr="00291298">
        <w:rPr>
          <w:rFonts w:asciiTheme="minorHAnsi" w:eastAsia="Tahoma" w:hAnsiTheme="minorHAnsi" w:cstheme="minorHAnsi"/>
          <w:sz w:val="24"/>
          <w:szCs w:val="24"/>
        </w:rPr>
        <w:t>ote us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291298">
        <w:rPr>
          <w:rFonts w:asciiTheme="minorHAnsi" w:eastAsia="Tahoma" w:hAnsiTheme="minorHAnsi" w:cstheme="minorHAnsi"/>
          <w:sz w:val="24"/>
          <w:szCs w:val="24"/>
        </w:rPr>
        <w:t>ll be 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bje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to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th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z w:val="24"/>
          <w:szCs w:val="24"/>
        </w:rPr>
        <w:t>riz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tion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rvi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>s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be p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ovi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in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acc</w:t>
      </w:r>
      <w:r w:rsidRPr="00291298">
        <w:rPr>
          <w:rFonts w:asciiTheme="minorHAnsi" w:eastAsia="Tahoma" w:hAnsiTheme="minorHAnsi" w:cstheme="minorHAnsi"/>
          <w:sz w:val="24"/>
          <w:szCs w:val="24"/>
        </w:rPr>
        <w:t>orda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291298">
        <w:rPr>
          <w:rFonts w:asciiTheme="minorHAnsi" w:eastAsia="Tahoma" w:hAnsiTheme="minorHAnsi" w:cstheme="minorHAnsi"/>
          <w:sz w:val="24"/>
          <w:szCs w:val="24"/>
        </w:rPr>
        <w:t>e with 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e 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em</w:t>
      </w:r>
      <w:r w:rsidRPr="00291298">
        <w:rPr>
          <w:rFonts w:asciiTheme="minorHAnsi" w:eastAsia="Tahoma" w:hAnsiTheme="minorHAnsi" w:cstheme="minorHAnsi"/>
          <w:sz w:val="24"/>
          <w:szCs w:val="24"/>
        </w:rPr>
        <w:t>ote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cce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ss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z w:val="24"/>
          <w:szCs w:val="24"/>
        </w:rPr>
        <w:t>oli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e 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fo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291298">
        <w:rPr>
          <w:rFonts w:asciiTheme="minorHAnsi" w:eastAsia="Tahoma" w:hAnsiTheme="minorHAnsi" w:cstheme="minorHAnsi"/>
          <w:sz w:val="24"/>
          <w:szCs w:val="24"/>
        </w:rPr>
        <w:t>tion 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291298">
        <w:rPr>
          <w:rFonts w:asciiTheme="minorHAnsi" w:eastAsia="Tahoma" w:hAnsiTheme="minorHAnsi" w:cstheme="minorHAnsi"/>
          <w:sz w:val="24"/>
          <w:szCs w:val="24"/>
        </w:rPr>
        <w:t>rity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Poli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y.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No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tro</w:t>
      </w:r>
      <w:r w:rsidRPr="00291298">
        <w:rPr>
          <w:rFonts w:asciiTheme="minorHAnsi" w:eastAsia="Tahoma" w:hAnsiTheme="minorHAnsi" w:cstheme="minorHAnsi"/>
          <w:spacing w:val="2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d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x</w:t>
      </w:r>
      <w:r w:rsidRPr="00291298">
        <w:rPr>
          <w:rFonts w:asciiTheme="minorHAnsi" w:eastAsia="Tahoma" w:hAnsiTheme="minorHAnsi" w:cstheme="minorHAnsi"/>
          <w:sz w:val="24"/>
          <w:szCs w:val="24"/>
        </w:rPr>
        <w:t>ter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l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cce</w:t>
      </w:r>
      <w:r w:rsidRPr="00291298">
        <w:rPr>
          <w:rFonts w:asciiTheme="minorHAnsi" w:eastAsia="Tahoma" w:hAnsiTheme="minorHAnsi" w:cstheme="minorHAnsi"/>
          <w:sz w:val="24"/>
          <w:szCs w:val="24"/>
        </w:rPr>
        <w:t>ss sh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ll be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rm</w:t>
      </w:r>
      <w:r w:rsidRPr="00291298">
        <w:rPr>
          <w:rFonts w:asciiTheme="minorHAnsi" w:eastAsia="Tahoma" w:hAnsiTheme="minorHAnsi" w:cstheme="minorHAnsi"/>
          <w:sz w:val="24"/>
          <w:szCs w:val="24"/>
        </w:rPr>
        <w:t>it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to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two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k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devi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e or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tworked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sy</w:t>
      </w:r>
      <w:r w:rsidRPr="00291298">
        <w:rPr>
          <w:rFonts w:asciiTheme="minorHAnsi" w:eastAsia="Tahoma" w:hAnsiTheme="minorHAnsi" w:cstheme="minorHAnsi"/>
          <w:sz w:val="24"/>
          <w:szCs w:val="24"/>
        </w:rPr>
        <w:t>ste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291298">
        <w:rPr>
          <w:rFonts w:asciiTheme="minorHAnsi" w:eastAsia="Tahoma" w:hAnsiTheme="minorHAnsi" w:cstheme="minorHAnsi"/>
          <w:sz w:val="24"/>
          <w:szCs w:val="24"/>
        </w:rPr>
        <w:t>.</w:t>
      </w:r>
    </w:p>
    <w:p w14:paraId="61BE8609" w14:textId="67A7C2C9" w:rsidR="00045C83" w:rsidRPr="00291298" w:rsidRDefault="00B0063D" w:rsidP="00484D22">
      <w:pPr>
        <w:pStyle w:val="ListParagraph"/>
        <w:numPr>
          <w:ilvl w:val="0"/>
          <w:numId w:val="38"/>
        </w:numPr>
        <w:tabs>
          <w:tab w:val="left" w:pos="460"/>
        </w:tabs>
        <w:spacing w:before="6" w:line="273" w:lineRule="auto"/>
        <w:ind w:right="95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ss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ta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v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rio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z w:val="24"/>
          <w:szCs w:val="24"/>
        </w:rPr>
        <w:t>propri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te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oll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acc</w:t>
      </w:r>
      <w:r w:rsidRPr="00291298">
        <w:rPr>
          <w:rFonts w:asciiTheme="minorHAnsi" w:eastAsia="Tahoma" w:hAnsiTheme="minorHAnsi" w:cstheme="minorHAnsi"/>
          <w:sz w:val="24"/>
          <w:szCs w:val="24"/>
        </w:rPr>
        <w:t>ordi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g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ta 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la</w:t>
      </w:r>
      <w:r w:rsidRPr="00291298">
        <w:rPr>
          <w:rFonts w:asciiTheme="minorHAnsi" w:eastAsia="Tahoma" w:hAnsiTheme="minorHAnsi" w:cstheme="minorHAnsi"/>
          <w:sz w:val="24"/>
          <w:szCs w:val="24"/>
        </w:rPr>
        <w:t>ssi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291298">
        <w:rPr>
          <w:rFonts w:asciiTheme="minorHAnsi" w:eastAsia="Tahoma" w:hAnsiTheme="minorHAnsi" w:cstheme="minorHAnsi"/>
          <w:sz w:val="24"/>
          <w:szCs w:val="24"/>
        </w:rPr>
        <w:t>tion 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ve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z w:val="24"/>
          <w:szCs w:val="24"/>
        </w:rPr>
        <w:t>s de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sc</w:t>
      </w:r>
      <w:r w:rsidRPr="00291298">
        <w:rPr>
          <w:rFonts w:asciiTheme="minorHAnsi" w:eastAsia="Tahoma" w:hAnsiTheme="minorHAnsi" w:cstheme="minorHAnsi"/>
          <w:sz w:val="24"/>
          <w:szCs w:val="24"/>
        </w:rPr>
        <w:t>rib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in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e 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fo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rm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tion 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ecu</w:t>
      </w:r>
      <w:r w:rsidRPr="00291298">
        <w:rPr>
          <w:rFonts w:asciiTheme="minorHAnsi" w:eastAsia="Tahoma" w:hAnsiTheme="minorHAnsi" w:cstheme="minorHAnsi"/>
          <w:sz w:val="24"/>
          <w:szCs w:val="24"/>
        </w:rPr>
        <w:t>rity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Ma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na</w:t>
      </w:r>
      <w:r w:rsidRPr="00291298">
        <w:rPr>
          <w:rFonts w:asciiTheme="minorHAnsi" w:eastAsia="Tahoma" w:hAnsiTheme="minorHAnsi" w:cstheme="minorHAnsi"/>
          <w:sz w:val="24"/>
          <w:szCs w:val="24"/>
        </w:rPr>
        <w:t>ge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men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Poli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z w:val="24"/>
          <w:szCs w:val="24"/>
        </w:rPr>
        <w:t>.</w:t>
      </w:r>
    </w:p>
    <w:p w14:paraId="65290526" w14:textId="58067703" w:rsidR="00045C83" w:rsidRPr="00291298" w:rsidRDefault="00B0063D" w:rsidP="00484D22">
      <w:pPr>
        <w:pStyle w:val="ListParagraph"/>
        <w:numPr>
          <w:ilvl w:val="0"/>
          <w:numId w:val="38"/>
        </w:numPr>
        <w:tabs>
          <w:tab w:val="left" w:pos="460"/>
        </w:tabs>
        <w:spacing w:before="4" w:line="275" w:lineRule="auto"/>
        <w:ind w:right="130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>ss co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trol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291298">
        <w:rPr>
          <w:rFonts w:asciiTheme="minorHAnsi" w:eastAsia="Tahoma" w:hAnsiTheme="minorHAnsi" w:cstheme="minorHAnsi"/>
          <w:sz w:val="24"/>
          <w:szCs w:val="24"/>
        </w:rPr>
        <w:t>thods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nc</w:t>
      </w:r>
      <w:r w:rsidRPr="00291298">
        <w:rPr>
          <w:rFonts w:asciiTheme="minorHAnsi" w:eastAsia="Tahoma" w:hAnsiTheme="minorHAnsi" w:cstheme="minorHAnsi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de logon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acce</w:t>
      </w:r>
      <w:r w:rsidRPr="00291298">
        <w:rPr>
          <w:rFonts w:asciiTheme="minorHAnsi" w:eastAsia="Tahoma" w:hAnsiTheme="minorHAnsi" w:cstheme="minorHAnsi"/>
          <w:sz w:val="24"/>
          <w:szCs w:val="24"/>
        </w:rPr>
        <w:t>ss righ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s,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Wi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do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w</w:t>
      </w:r>
      <w:r w:rsidRPr="00291298">
        <w:rPr>
          <w:rFonts w:asciiTheme="minorHAnsi" w:eastAsia="Tahoma" w:hAnsiTheme="minorHAnsi" w:cstheme="minorHAnsi"/>
          <w:sz w:val="24"/>
          <w:szCs w:val="24"/>
        </w:rPr>
        <w:t>s sh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re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F</w:t>
      </w:r>
      <w:r w:rsidRPr="00291298">
        <w:rPr>
          <w:rFonts w:asciiTheme="minorHAnsi" w:eastAsia="Tahoma" w:hAnsiTheme="minorHAnsi" w:cstheme="minorHAnsi"/>
          <w:sz w:val="24"/>
          <w:szCs w:val="24"/>
        </w:rPr>
        <w:t>S p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291298">
        <w:rPr>
          <w:rFonts w:asciiTheme="minorHAnsi" w:eastAsia="Tahoma" w:hAnsiTheme="minorHAnsi" w:cstheme="minorHAnsi"/>
          <w:sz w:val="24"/>
          <w:szCs w:val="24"/>
        </w:rPr>
        <w:t>issio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,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r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acc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un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privil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ge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,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rv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wo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k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tation 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>ss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rights,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fir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w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ll pe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rm</w:t>
      </w:r>
      <w:r w:rsidRPr="00291298">
        <w:rPr>
          <w:rFonts w:asciiTheme="minorHAnsi" w:eastAsia="Tahoma" w:hAnsiTheme="minorHAnsi" w:cstheme="minorHAnsi"/>
          <w:sz w:val="24"/>
          <w:szCs w:val="24"/>
        </w:rPr>
        <w:t>issi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s,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II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291298">
        <w:rPr>
          <w:rFonts w:asciiTheme="minorHAnsi" w:eastAsia="Tahoma" w:hAnsiTheme="minorHAnsi" w:cstheme="minorHAnsi"/>
          <w:sz w:val="24"/>
          <w:szCs w:val="24"/>
        </w:rPr>
        <w:lastRenderedPageBreak/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tra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291298">
        <w:rPr>
          <w:rFonts w:asciiTheme="minorHAnsi" w:eastAsia="Tahoma" w:hAnsiTheme="minorHAnsi" w:cstheme="minorHAnsi"/>
          <w:sz w:val="24"/>
          <w:szCs w:val="24"/>
        </w:rPr>
        <w:t>t/extr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ane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au</w:t>
      </w:r>
      <w:r w:rsidRPr="00291298">
        <w:rPr>
          <w:rFonts w:asciiTheme="minorHAnsi" w:eastAsia="Tahoma" w:hAnsiTheme="minorHAnsi" w:cstheme="minorHAnsi"/>
          <w:sz w:val="24"/>
          <w:szCs w:val="24"/>
        </w:rPr>
        <w:t>th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291298">
        <w:rPr>
          <w:rFonts w:asciiTheme="minorHAnsi" w:eastAsia="Tahoma" w:hAnsiTheme="minorHAnsi" w:cstheme="minorHAnsi"/>
          <w:sz w:val="24"/>
          <w:szCs w:val="24"/>
        </w:rPr>
        <w:t>tic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tion right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,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Q</w:t>
      </w:r>
      <w:r w:rsidRPr="00291298">
        <w:rPr>
          <w:rFonts w:asciiTheme="minorHAnsi" w:eastAsia="Tahoma" w:hAnsiTheme="minorHAnsi" w:cstheme="minorHAnsi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dat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base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rights,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isolat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wo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ks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ot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r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291298">
        <w:rPr>
          <w:rFonts w:asciiTheme="minorHAnsi" w:eastAsia="Tahoma" w:hAnsiTheme="minorHAnsi" w:cstheme="minorHAnsi"/>
          <w:sz w:val="24"/>
          <w:szCs w:val="24"/>
        </w:rPr>
        <w:t>thods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s 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ece</w:t>
      </w:r>
      <w:r w:rsidRPr="00291298">
        <w:rPr>
          <w:rFonts w:asciiTheme="minorHAnsi" w:eastAsia="Tahoma" w:hAnsiTheme="minorHAnsi" w:cstheme="minorHAnsi"/>
          <w:sz w:val="24"/>
          <w:szCs w:val="24"/>
        </w:rPr>
        <w:t>ss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ry.</w:t>
      </w:r>
    </w:p>
    <w:p w14:paraId="639113FB" w14:textId="77C68ABA" w:rsidR="00045C83" w:rsidRDefault="00B0063D" w:rsidP="00291298">
      <w:pPr>
        <w:pStyle w:val="ListParagraph"/>
        <w:numPr>
          <w:ilvl w:val="0"/>
          <w:numId w:val="38"/>
        </w:numPr>
        <w:tabs>
          <w:tab w:val="left" w:pos="460"/>
        </w:tabs>
        <w:spacing w:before="2" w:line="274" w:lineRule="auto"/>
        <w:ind w:right="320"/>
        <w:jc w:val="both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</w:rPr>
        <w:t>A fo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rma</w:t>
      </w:r>
      <w:r w:rsidRPr="00291298">
        <w:rPr>
          <w:rFonts w:asciiTheme="minorHAnsi" w:eastAsia="Tahoma" w:hAnsiTheme="minorHAnsi" w:cstheme="minorHAnsi"/>
          <w:sz w:val="24"/>
          <w:szCs w:val="24"/>
        </w:rPr>
        <w:t>l proc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ss sh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ll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be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co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du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ted at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gul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in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rva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syst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m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ow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291298">
        <w:rPr>
          <w:rFonts w:asciiTheme="minorHAnsi" w:eastAsia="Tahoma" w:hAnsiTheme="minorHAnsi" w:cstheme="minorHAnsi"/>
          <w:sz w:val="24"/>
          <w:szCs w:val="24"/>
        </w:rPr>
        <w:t>rs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data ow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rs in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j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unc</w:t>
      </w:r>
      <w:r w:rsidRPr="00291298">
        <w:rPr>
          <w:rFonts w:asciiTheme="minorHAnsi" w:eastAsia="Tahoma" w:hAnsiTheme="minorHAnsi" w:cstheme="minorHAnsi"/>
          <w:sz w:val="24"/>
          <w:szCs w:val="24"/>
        </w:rPr>
        <w:t>tion with IT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v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 revi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w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rs’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cce</w:t>
      </w:r>
      <w:r w:rsidRPr="00291298">
        <w:rPr>
          <w:rFonts w:asciiTheme="minorHAnsi" w:eastAsia="Tahoma" w:hAnsiTheme="minorHAnsi" w:cstheme="minorHAnsi"/>
          <w:sz w:val="24"/>
          <w:szCs w:val="24"/>
        </w:rPr>
        <w:t>ss rights.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e 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vi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w 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ll be lo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g</w:t>
      </w:r>
      <w:r w:rsidRPr="00291298">
        <w:rPr>
          <w:rFonts w:asciiTheme="minorHAnsi" w:eastAsia="Tahoma" w:hAnsiTheme="minorHAnsi" w:cstheme="minorHAnsi"/>
          <w:sz w:val="24"/>
          <w:szCs w:val="24"/>
        </w:rPr>
        <w:t>ged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IT 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rvi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>s sh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ll sign off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e 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vi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w to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give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thor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for us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rs’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co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tin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="00291298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="00291298"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c</w:t>
      </w:r>
      <w:r w:rsidR="00291298"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="00291298" w:rsidRPr="00291298">
        <w:rPr>
          <w:rFonts w:asciiTheme="minorHAnsi" w:eastAsia="Tahoma" w:hAnsiTheme="minorHAnsi" w:cstheme="minorHAnsi"/>
          <w:sz w:val="24"/>
          <w:szCs w:val="24"/>
        </w:rPr>
        <w:t>ss rights</w:t>
      </w:r>
      <w:r w:rsidR="00291298">
        <w:rPr>
          <w:rFonts w:asciiTheme="minorHAnsi" w:eastAsia="Tahoma" w:hAnsiTheme="minorHAnsi" w:cstheme="minorHAnsi"/>
          <w:sz w:val="24"/>
          <w:szCs w:val="24"/>
        </w:rPr>
        <w:t xml:space="preserve">. </w:t>
      </w:r>
    </w:p>
    <w:p w14:paraId="4C4E32D4" w14:textId="77777777" w:rsidR="00045C83" w:rsidRDefault="00045C83">
      <w:pPr>
        <w:spacing w:line="200" w:lineRule="exact"/>
      </w:pPr>
    </w:p>
    <w:p w14:paraId="6F00C2C8" w14:textId="77777777" w:rsidR="00045C83" w:rsidRDefault="00045C83">
      <w:pPr>
        <w:spacing w:line="200" w:lineRule="exact"/>
      </w:pPr>
    </w:p>
    <w:p w14:paraId="0B3D75B6" w14:textId="77777777" w:rsidR="00045C83" w:rsidRPr="00291298" w:rsidRDefault="00B0063D">
      <w:pPr>
        <w:spacing w:before="23"/>
        <w:ind w:left="112"/>
        <w:rPr>
          <w:rFonts w:ascii="Cambria" w:eastAsia="Cambria" w:hAnsi="Cambria" w:cs="Cambria"/>
          <w:sz w:val="32"/>
          <w:szCs w:val="32"/>
        </w:rPr>
      </w:pPr>
      <w:r w:rsidRPr="00291298">
        <w:rPr>
          <w:rFonts w:ascii="Cambria" w:eastAsia="Cambria" w:hAnsi="Cambria" w:cs="Cambria"/>
          <w:b/>
          <w:color w:val="4F81BC"/>
          <w:sz w:val="32"/>
          <w:szCs w:val="32"/>
        </w:rPr>
        <w:t xml:space="preserve">28.      </w:t>
      </w:r>
      <w:r w:rsidRPr="00291298">
        <w:rPr>
          <w:rFonts w:ascii="Cambria" w:eastAsia="Cambria" w:hAnsi="Cambria" w:cs="Cambria"/>
          <w:b/>
          <w:color w:val="4F81BC"/>
          <w:spacing w:val="3"/>
          <w:sz w:val="32"/>
          <w:szCs w:val="32"/>
        </w:rPr>
        <w:t xml:space="preserve"> </w:t>
      </w:r>
      <w:r w:rsidRPr="00291298">
        <w:rPr>
          <w:rFonts w:ascii="Cambria" w:eastAsia="Cambria" w:hAnsi="Cambria" w:cs="Cambria"/>
          <w:b/>
          <w:color w:val="4F81BC"/>
          <w:sz w:val="32"/>
          <w:szCs w:val="32"/>
        </w:rPr>
        <w:t>Wi</w:t>
      </w:r>
      <w:r w:rsidRPr="0029129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r</w:t>
      </w:r>
      <w:r w:rsidRPr="0029129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</w:t>
      </w:r>
      <w:r w:rsidRPr="00291298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l</w:t>
      </w:r>
      <w:r w:rsidRPr="0029129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e</w:t>
      </w:r>
      <w:r w:rsidRPr="0029129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s</w:t>
      </w:r>
      <w:r w:rsidRPr="00291298">
        <w:rPr>
          <w:rFonts w:ascii="Cambria" w:eastAsia="Cambria" w:hAnsi="Cambria" w:cs="Cambria"/>
          <w:b/>
          <w:color w:val="4F81BC"/>
          <w:sz w:val="32"/>
          <w:szCs w:val="32"/>
        </w:rPr>
        <w:t>s</w:t>
      </w:r>
      <w:r w:rsidRPr="00291298">
        <w:rPr>
          <w:rFonts w:ascii="Cambria" w:eastAsia="Cambria" w:hAnsi="Cambria" w:cs="Cambria"/>
          <w:b/>
          <w:color w:val="4F81BC"/>
          <w:spacing w:val="-9"/>
          <w:sz w:val="32"/>
          <w:szCs w:val="32"/>
        </w:rPr>
        <w:t xml:space="preserve"> </w:t>
      </w:r>
      <w:r w:rsidRPr="00291298">
        <w:rPr>
          <w:rFonts w:ascii="Cambria" w:eastAsia="Cambria" w:hAnsi="Cambria" w:cs="Cambria"/>
          <w:b/>
          <w:color w:val="4F81BC"/>
          <w:sz w:val="32"/>
          <w:szCs w:val="32"/>
        </w:rPr>
        <w:t>P</w:t>
      </w:r>
      <w:r w:rsidRPr="00291298">
        <w:rPr>
          <w:rFonts w:ascii="Cambria" w:eastAsia="Cambria" w:hAnsi="Cambria" w:cs="Cambria"/>
          <w:b/>
          <w:color w:val="4F81BC"/>
          <w:spacing w:val="-1"/>
          <w:sz w:val="32"/>
          <w:szCs w:val="32"/>
        </w:rPr>
        <w:t>o</w:t>
      </w:r>
      <w:r w:rsidRPr="00291298">
        <w:rPr>
          <w:rFonts w:ascii="Cambria" w:eastAsia="Cambria" w:hAnsi="Cambria" w:cs="Cambria"/>
          <w:b/>
          <w:color w:val="4F81BC"/>
          <w:spacing w:val="2"/>
          <w:sz w:val="32"/>
          <w:szCs w:val="32"/>
        </w:rPr>
        <w:t>l</w:t>
      </w:r>
      <w:r w:rsidRPr="00291298">
        <w:rPr>
          <w:rFonts w:ascii="Cambria" w:eastAsia="Cambria" w:hAnsi="Cambria" w:cs="Cambria"/>
          <w:b/>
          <w:color w:val="4F81BC"/>
          <w:sz w:val="32"/>
          <w:szCs w:val="32"/>
        </w:rPr>
        <w:t>i</w:t>
      </w:r>
      <w:r w:rsidRPr="00291298">
        <w:rPr>
          <w:rFonts w:ascii="Cambria" w:eastAsia="Cambria" w:hAnsi="Cambria" w:cs="Cambria"/>
          <w:b/>
          <w:color w:val="4F81BC"/>
          <w:spacing w:val="1"/>
          <w:sz w:val="32"/>
          <w:szCs w:val="32"/>
        </w:rPr>
        <w:t>c</w:t>
      </w:r>
      <w:r w:rsidRPr="00291298">
        <w:rPr>
          <w:rFonts w:ascii="Cambria" w:eastAsia="Cambria" w:hAnsi="Cambria" w:cs="Cambria"/>
          <w:b/>
          <w:color w:val="4F81BC"/>
          <w:sz w:val="32"/>
          <w:szCs w:val="32"/>
        </w:rPr>
        <w:t>y</w:t>
      </w:r>
    </w:p>
    <w:p w14:paraId="4FD96EC1" w14:textId="7186CD3F" w:rsidR="00045C83" w:rsidRPr="00291298" w:rsidRDefault="00B0063D" w:rsidP="00484D22">
      <w:pPr>
        <w:pStyle w:val="ListParagraph"/>
        <w:numPr>
          <w:ilvl w:val="0"/>
          <w:numId w:val="39"/>
        </w:numPr>
        <w:tabs>
          <w:tab w:val="left" w:pos="820"/>
        </w:tabs>
        <w:spacing w:before="43" w:line="275" w:lineRule="auto"/>
        <w:ind w:right="67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In</w:t>
      </w:r>
      <w:r w:rsidRPr="00291298">
        <w:rPr>
          <w:rFonts w:asciiTheme="minorHAnsi" w:eastAsia="Tahoma" w:hAnsiTheme="minorHAnsi" w:cstheme="minorHAnsi"/>
          <w:sz w:val="24"/>
          <w:szCs w:val="24"/>
        </w:rPr>
        <w:t>stall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tion or use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of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wir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ss devi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e or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w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-4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ss 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twork i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ded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z w:val="24"/>
          <w:szCs w:val="24"/>
        </w:rPr>
        <w:t>e us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to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co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nnec</w:t>
      </w:r>
      <w:r w:rsidRPr="00291298">
        <w:rPr>
          <w:rFonts w:asciiTheme="minorHAnsi" w:eastAsia="Tahoma" w:hAnsiTheme="minorHAnsi" w:cstheme="minorHAnsi"/>
          <w:sz w:val="24"/>
          <w:szCs w:val="24"/>
        </w:rPr>
        <w:t>t to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of the </w:t>
      </w:r>
      <w:r w:rsidR="00925691" w:rsidRPr="00291298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 Globus</w:t>
      </w:r>
      <w:r w:rsidRPr="00291298">
        <w:rPr>
          <w:rFonts w:asciiTheme="minorHAnsi" w:eastAsia="Arial" w:hAnsiTheme="minorHAnsi" w:cstheme="minorHAnsi"/>
          <w:spacing w:val="7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291298">
        <w:rPr>
          <w:rFonts w:asciiTheme="minorHAnsi" w:eastAsia="Tahoma" w:hAnsiTheme="minorHAnsi" w:cstheme="minorHAnsi"/>
          <w:sz w:val="24"/>
          <w:szCs w:val="24"/>
        </w:rPr>
        <w:t>tworks or 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viro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m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en</w:t>
      </w:r>
      <w:r w:rsidRPr="00291298">
        <w:rPr>
          <w:rFonts w:asciiTheme="minorHAnsi" w:eastAsia="Tahoma" w:hAnsiTheme="minorHAnsi" w:cstheme="minorHAnsi"/>
          <w:sz w:val="24"/>
          <w:szCs w:val="24"/>
        </w:rPr>
        <w:t>ts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is proh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bi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d.</w:t>
      </w:r>
    </w:p>
    <w:p w14:paraId="637ABF52" w14:textId="126B92D1" w:rsidR="00045C83" w:rsidRPr="00291298" w:rsidRDefault="00B0063D" w:rsidP="00484D22">
      <w:pPr>
        <w:pStyle w:val="ListParagraph"/>
        <w:numPr>
          <w:ilvl w:val="0"/>
          <w:numId w:val="39"/>
        </w:numPr>
        <w:spacing w:before="1"/>
        <w:rPr>
          <w:rFonts w:asciiTheme="minorHAnsi" w:eastAsia="Arial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</w:rPr>
        <w:t>A qu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rte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ly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test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z w:val="24"/>
          <w:szCs w:val="24"/>
        </w:rPr>
        <w:t>e run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o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over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w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ss 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cce</w:t>
      </w:r>
      <w:r w:rsidRPr="00291298">
        <w:rPr>
          <w:rFonts w:asciiTheme="minorHAnsi" w:eastAsia="Tahoma" w:hAnsiTheme="minorHAnsi" w:cstheme="minorHAnsi"/>
          <w:sz w:val="24"/>
          <w:szCs w:val="24"/>
        </w:rPr>
        <w:t>ss p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ts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ec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ted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  <w:highlight w:val="red"/>
        </w:rPr>
        <w:t>he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  <w:highlight w:val="red"/>
        </w:rPr>
        <w:t xml:space="preserve"> </w:t>
      </w:r>
    </w:p>
    <w:p w14:paraId="770AAB7D" w14:textId="77777777" w:rsidR="00045C83" w:rsidRPr="00291298" w:rsidRDefault="00B0063D" w:rsidP="00484D22">
      <w:pPr>
        <w:pStyle w:val="ListParagraph"/>
        <w:numPr>
          <w:ilvl w:val="1"/>
          <w:numId w:val="39"/>
        </w:numPr>
        <w:spacing w:before="40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Arial" w:hAnsiTheme="minorHAnsi" w:cstheme="minorHAnsi"/>
          <w:sz w:val="24"/>
          <w:szCs w:val="24"/>
          <w:highlight w:val="red"/>
        </w:rPr>
        <w:t>company</w:t>
      </w:r>
      <w:r w:rsidRPr="00291298">
        <w:rPr>
          <w:rFonts w:asciiTheme="minorHAnsi" w:eastAsia="Arial" w:hAnsiTheme="minorHAnsi" w:cstheme="minorHAnsi"/>
          <w:spacing w:val="6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291298">
        <w:rPr>
          <w:rFonts w:asciiTheme="minorHAnsi" w:eastAsia="Tahoma" w:hAnsiTheme="minorHAnsi" w:cstheme="minorHAnsi"/>
          <w:sz w:val="24"/>
          <w:szCs w:val="24"/>
        </w:rPr>
        <w:t>twork</w:t>
      </w:r>
    </w:p>
    <w:p w14:paraId="6F61E087" w14:textId="53AA21FC" w:rsidR="00045C83" w:rsidRPr="00291298" w:rsidRDefault="00B0063D" w:rsidP="00484D22">
      <w:pPr>
        <w:pStyle w:val="ListParagraph"/>
        <w:numPr>
          <w:ilvl w:val="0"/>
          <w:numId w:val="39"/>
        </w:numPr>
        <w:tabs>
          <w:tab w:val="left" w:pos="820"/>
        </w:tabs>
        <w:spacing w:before="40" w:line="277" w:lineRule="auto"/>
        <w:ind w:right="65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ge of appr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z w:val="24"/>
          <w:szCs w:val="24"/>
        </w:rPr>
        <w:t>pri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te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ting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si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g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ools like 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tu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291298">
        <w:rPr>
          <w:rFonts w:asciiTheme="minorHAnsi" w:eastAsia="Tahoma" w:hAnsiTheme="minorHAnsi" w:cstheme="minorHAnsi"/>
          <w:sz w:val="24"/>
          <w:szCs w:val="24"/>
        </w:rPr>
        <w:t>bl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r,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k</w:t>
      </w:r>
      <w:r w:rsidRPr="00291298">
        <w:rPr>
          <w:rFonts w:asciiTheme="minorHAnsi" w:eastAsia="Tahoma" w:hAnsiTheme="minorHAnsi" w:cstheme="minorHAnsi"/>
          <w:sz w:val="24"/>
          <w:szCs w:val="24"/>
        </w:rPr>
        <w:t>is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et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.</w:t>
      </w:r>
      <w:r w:rsidRPr="00291298">
        <w:rPr>
          <w:rFonts w:asciiTheme="minorHAnsi" w:eastAsia="Tahoma" w:hAnsiTheme="minorHAnsi" w:cstheme="minorHAnsi"/>
          <w:spacing w:val="3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mu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be p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f</w:t>
      </w:r>
      <w:r w:rsidRPr="00291298">
        <w:rPr>
          <w:rFonts w:asciiTheme="minorHAnsi" w:eastAsia="Tahoma" w:hAnsiTheme="minorHAnsi" w:cstheme="minorHAnsi"/>
          <w:sz w:val="24"/>
          <w:szCs w:val="24"/>
        </w:rPr>
        <w:t>or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on a qu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rte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z w:val="24"/>
          <w:szCs w:val="24"/>
        </w:rPr>
        <w:t>ly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bas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re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291298">
        <w:rPr>
          <w:rFonts w:asciiTheme="minorHAnsi" w:eastAsia="Tahoma" w:hAnsiTheme="minorHAnsi" w:cstheme="minorHAnsi"/>
          <w:sz w:val="24"/>
          <w:szCs w:val="24"/>
        </w:rPr>
        <w:t>t:</w:t>
      </w:r>
    </w:p>
    <w:p w14:paraId="18EFA0A5" w14:textId="0D523B3C" w:rsidR="00045C83" w:rsidRPr="00291298" w:rsidRDefault="00B0063D" w:rsidP="00C0496F">
      <w:pPr>
        <w:pStyle w:val="ListParagraph"/>
        <w:numPr>
          <w:ilvl w:val="1"/>
          <w:numId w:val="40"/>
        </w:numPr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devi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sz w:val="24"/>
          <w:szCs w:val="24"/>
        </w:rPr>
        <w:t>s w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h sup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po</w:t>
      </w:r>
      <w:r w:rsidRPr="00291298">
        <w:rPr>
          <w:rFonts w:asciiTheme="minorHAnsi" w:eastAsia="Tahoma" w:hAnsiTheme="minorHAnsi" w:cstheme="minorHAnsi"/>
          <w:sz w:val="24"/>
          <w:szCs w:val="24"/>
        </w:rPr>
        <w:t>rt</w:t>
      </w:r>
      <w:r w:rsidRPr="00291298">
        <w:rPr>
          <w:rFonts w:asciiTheme="minorHAnsi" w:eastAsia="Tahoma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w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ss co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mmun</w:t>
      </w:r>
      <w:r w:rsidRPr="00291298">
        <w:rPr>
          <w:rFonts w:asciiTheme="minorHAnsi" w:eastAsia="Tahoma" w:hAnsiTheme="minorHAnsi" w:cstheme="minorHAnsi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ca</w:t>
      </w:r>
      <w:r w:rsidRPr="00291298">
        <w:rPr>
          <w:rFonts w:asciiTheme="minorHAnsi" w:eastAsia="Tahoma" w:hAnsiTheme="minorHAnsi" w:cstheme="minorHAnsi"/>
          <w:sz w:val="24"/>
          <w:szCs w:val="24"/>
        </w:rPr>
        <w:t>ti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z w:val="24"/>
          <w:szCs w:val="24"/>
        </w:rPr>
        <w:t>n 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ema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in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z w:val="24"/>
          <w:szCs w:val="24"/>
        </w:rPr>
        <w:t>is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bl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or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om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</w:t>
      </w:r>
      <w:r w:rsidRPr="00291298">
        <w:rPr>
          <w:rFonts w:asciiTheme="minorHAnsi" w:eastAsia="Tahoma" w:hAnsiTheme="minorHAnsi" w:cstheme="minorHAnsi"/>
          <w:sz w:val="24"/>
          <w:szCs w:val="24"/>
        </w:rPr>
        <w:t>issio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ne</w:t>
      </w:r>
      <w:r w:rsidRPr="00291298">
        <w:rPr>
          <w:rFonts w:asciiTheme="minorHAnsi" w:eastAsia="Tahoma" w:hAnsiTheme="minorHAnsi" w:cstheme="minorHAnsi"/>
          <w:sz w:val="24"/>
          <w:szCs w:val="24"/>
        </w:rPr>
        <w:t>d.</w:t>
      </w:r>
    </w:p>
    <w:p w14:paraId="3BF28853" w14:textId="644C32A4" w:rsidR="00045C83" w:rsidRPr="00291298" w:rsidRDefault="00B0063D" w:rsidP="00C0496F">
      <w:pPr>
        <w:pStyle w:val="ListParagraph"/>
        <w:numPr>
          <w:ilvl w:val="1"/>
          <w:numId w:val="40"/>
        </w:numPr>
        <w:spacing w:line="260" w:lineRule="exact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f </w:t>
      </w: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an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violat</w:t>
      </w:r>
      <w:r w:rsidRPr="00291298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on of</w:t>
      </w:r>
      <w:r w:rsidRPr="00291298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the</w:t>
      </w: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W</w:t>
      </w:r>
      <w:r w:rsidRPr="00291298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ss </w:t>
      </w:r>
      <w:r w:rsidRPr="00291298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oli</w:t>
      </w: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is</w:t>
      </w:r>
      <w:r w:rsidRPr="00291298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is</w:t>
      </w: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ove</w:t>
      </w: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s a r</w:t>
      </w: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lt</w:t>
      </w:r>
      <w:r w:rsidRPr="00291298">
        <w:rPr>
          <w:rFonts w:asciiTheme="minorHAnsi" w:eastAsia="Tahoma" w:hAnsiTheme="minorHAnsi" w:cstheme="minorHAnsi"/>
          <w:spacing w:val="-2"/>
          <w:position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 xml:space="preserve">of </w:t>
      </w:r>
      <w:r w:rsidRPr="00291298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e nor</w:t>
      </w:r>
      <w:r w:rsidRPr="00291298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m</w:t>
      </w: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l a</w:t>
      </w: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dit</w:t>
      </w:r>
      <w:r w:rsidRPr="00291298">
        <w:rPr>
          <w:rFonts w:asciiTheme="minorHAnsi" w:eastAsia="Tahoma" w:hAnsiTheme="minorHAnsi" w:cstheme="minorHAnsi"/>
          <w:spacing w:val="1"/>
          <w:position w:val="-1"/>
          <w:sz w:val="24"/>
          <w:szCs w:val="24"/>
        </w:rPr>
        <w:t xml:space="preserve"> p</w:t>
      </w:r>
      <w:r w:rsidRPr="00291298">
        <w:rPr>
          <w:rFonts w:asciiTheme="minorHAnsi" w:eastAsia="Tahoma" w:hAnsiTheme="minorHAnsi" w:cstheme="minorHAnsi"/>
          <w:spacing w:val="-3"/>
          <w:position w:val="-1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ce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ss</w:t>
      </w:r>
      <w:r w:rsidRPr="00291298">
        <w:rPr>
          <w:rFonts w:asciiTheme="minorHAnsi" w:eastAsia="Tahoma" w:hAnsiTheme="minorHAnsi" w:cstheme="minorHAnsi"/>
          <w:spacing w:val="-1"/>
          <w:position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position w:val="-1"/>
          <w:sz w:val="24"/>
          <w:szCs w:val="24"/>
        </w:rPr>
        <w:t>s,</w:t>
      </w:r>
    </w:p>
    <w:p w14:paraId="62649C56" w14:textId="77777777" w:rsidR="00045C83" w:rsidRPr="00291298" w:rsidRDefault="00B0063D" w:rsidP="00C0496F">
      <w:pPr>
        <w:pStyle w:val="ListParagraph"/>
        <w:numPr>
          <w:ilvl w:val="1"/>
          <w:numId w:val="40"/>
        </w:numPr>
        <w:spacing w:before="11" w:line="300" w:lineRule="exact"/>
        <w:ind w:right="611"/>
        <w:rPr>
          <w:rFonts w:asciiTheme="minorHAnsi" w:eastAsia="Tahoma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the </w:t>
      </w:r>
      <w:r w:rsidRPr="00291298">
        <w:rPr>
          <w:rFonts w:asciiTheme="minorHAnsi" w:eastAsia="Arial" w:hAnsiTheme="minorHAnsi" w:cstheme="minorHAnsi"/>
          <w:sz w:val="24"/>
          <w:szCs w:val="24"/>
        </w:rPr>
        <w:t>sec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y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ff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cer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or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>y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h simi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ar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291298">
        <w:rPr>
          <w:rFonts w:asciiTheme="minorHAnsi" w:eastAsia="Arial" w:hAnsiTheme="minorHAnsi" w:cstheme="minorHAnsi"/>
          <w:sz w:val="24"/>
          <w:szCs w:val="24"/>
        </w:rPr>
        <w:t>ob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z w:val="24"/>
          <w:szCs w:val="24"/>
        </w:rPr>
        <w:t>sc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pti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1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ha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the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proofErr w:type="spellStart"/>
      <w:r w:rsidRPr="00291298">
        <w:rPr>
          <w:rFonts w:asciiTheme="minorHAnsi" w:eastAsia="Tahoma" w:hAnsiTheme="minorHAnsi" w:cstheme="minorHAnsi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>thori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tion</w:t>
      </w:r>
      <w:proofErr w:type="spellEnd"/>
      <w:r w:rsidRPr="00291298">
        <w:rPr>
          <w:rFonts w:asciiTheme="minorHAnsi" w:eastAsia="Tahoma" w:hAnsiTheme="minorHAnsi" w:cstheme="minorHAnsi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p,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cea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,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hu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dow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,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an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em</w:t>
      </w:r>
      <w:r w:rsidRPr="00291298">
        <w:rPr>
          <w:rFonts w:asciiTheme="minorHAnsi" w:eastAsia="Tahoma" w:hAnsiTheme="minorHAnsi" w:cstheme="minorHAnsi"/>
          <w:sz w:val="24"/>
          <w:szCs w:val="24"/>
        </w:rPr>
        <w:t>ove 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e off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z w:val="24"/>
          <w:szCs w:val="24"/>
        </w:rPr>
        <w:t>ding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dev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c</w:t>
      </w:r>
      <w:r w:rsidRPr="00291298">
        <w:rPr>
          <w:rFonts w:asciiTheme="minorHAnsi" w:eastAsia="Tahoma" w:hAnsiTheme="minorHAnsi" w:cstheme="minorHAnsi"/>
          <w:sz w:val="24"/>
          <w:szCs w:val="24"/>
        </w:rPr>
        <w:t>e im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me</w:t>
      </w:r>
      <w:r w:rsidRPr="00291298">
        <w:rPr>
          <w:rFonts w:asciiTheme="minorHAnsi" w:eastAsia="Tahoma" w:hAnsiTheme="minorHAnsi" w:cstheme="minorHAnsi"/>
          <w:sz w:val="24"/>
          <w:szCs w:val="24"/>
        </w:rPr>
        <w:t>diat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2"/>
          <w:sz w:val="24"/>
          <w:szCs w:val="24"/>
        </w:rPr>
        <w:t>y</w:t>
      </w:r>
      <w:r w:rsidRPr="00291298">
        <w:rPr>
          <w:rFonts w:asciiTheme="minorHAnsi" w:eastAsia="Tahoma" w:hAnsiTheme="minorHAnsi" w:cstheme="minorHAnsi"/>
          <w:sz w:val="24"/>
          <w:szCs w:val="24"/>
        </w:rPr>
        <w:t>.</w:t>
      </w:r>
    </w:p>
    <w:p w14:paraId="48CE7452" w14:textId="77777777" w:rsidR="00045C83" w:rsidRPr="00291298" w:rsidRDefault="00045C83">
      <w:pPr>
        <w:spacing w:before="7" w:line="100" w:lineRule="exact"/>
        <w:rPr>
          <w:rFonts w:asciiTheme="minorHAnsi" w:hAnsiTheme="minorHAnsi" w:cstheme="minorHAnsi"/>
          <w:sz w:val="24"/>
          <w:szCs w:val="24"/>
        </w:rPr>
      </w:pPr>
    </w:p>
    <w:p w14:paraId="335148E7" w14:textId="77777777" w:rsidR="00045C83" w:rsidRPr="00291298" w:rsidRDefault="00045C83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14:paraId="50669AF6" w14:textId="317ED414" w:rsidR="00045C83" w:rsidRPr="00291298" w:rsidRDefault="00B0063D">
      <w:pPr>
        <w:spacing w:before="23" w:line="277" w:lineRule="auto"/>
        <w:ind w:left="472" w:right="491"/>
        <w:rPr>
          <w:rFonts w:asciiTheme="minorHAnsi" w:eastAsia="Arial" w:hAnsiTheme="minorHAnsi" w:cstheme="minorHAnsi"/>
          <w:sz w:val="24"/>
          <w:szCs w:val="24"/>
        </w:rPr>
      </w:pP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f the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n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ee</w:t>
      </w:r>
      <w:r w:rsidRPr="00291298">
        <w:rPr>
          <w:rFonts w:asciiTheme="minorHAnsi" w:eastAsia="Tahoma" w:hAnsiTheme="minorHAnsi" w:cstheme="minorHAnsi"/>
          <w:sz w:val="24"/>
          <w:szCs w:val="24"/>
        </w:rPr>
        <w:t>d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Tahoma" w:hAnsiTheme="minorHAnsi" w:cstheme="minorHAnsi"/>
          <w:sz w:val="24"/>
          <w:szCs w:val="24"/>
        </w:rPr>
        <w:t>ris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z w:val="24"/>
          <w:szCs w:val="24"/>
        </w:rPr>
        <w:t>o use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w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r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>l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ss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echn</w:t>
      </w:r>
      <w:r w:rsidRPr="00291298">
        <w:rPr>
          <w:rFonts w:asciiTheme="minorHAnsi" w:eastAsia="Tahoma" w:hAnsiTheme="minorHAnsi" w:cstheme="minorHAnsi"/>
          <w:sz w:val="24"/>
          <w:szCs w:val="24"/>
        </w:rPr>
        <w:t>ology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i</w:t>
      </w:r>
      <w:r w:rsidRPr="00291298">
        <w:rPr>
          <w:rFonts w:asciiTheme="minorHAnsi" w:eastAsia="Tahoma" w:hAnsiTheme="minorHAnsi" w:cstheme="minorHAnsi"/>
          <w:sz w:val="24"/>
          <w:szCs w:val="24"/>
        </w:rPr>
        <w:t>t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Tahoma" w:hAnsiTheme="minorHAnsi" w:cstheme="minorHAnsi"/>
          <w:sz w:val="24"/>
          <w:szCs w:val="24"/>
        </w:rPr>
        <w:t>s</w:t>
      </w:r>
      <w:r w:rsidRPr="00291298">
        <w:rPr>
          <w:rFonts w:asciiTheme="minorHAnsi" w:eastAsia="Tahoma" w:hAnsiTheme="minorHAnsi" w:cstheme="minorHAnsi"/>
          <w:spacing w:val="-3"/>
          <w:sz w:val="24"/>
          <w:szCs w:val="24"/>
        </w:rPr>
        <w:t>h</w:t>
      </w:r>
      <w:r w:rsidRPr="00291298">
        <w:rPr>
          <w:rFonts w:asciiTheme="minorHAnsi" w:eastAsia="Tahoma" w:hAnsiTheme="minorHAnsi" w:cstheme="minorHAnsi"/>
          <w:sz w:val="24"/>
          <w:szCs w:val="24"/>
        </w:rPr>
        <w:t>o</w:t>
      </w:r>
      <w:r w:rsidRPr="00291298">
        <w:rPr>
          <w:rFonts w:asciiTheme="minorHAnsi" w:eastAsia="Tahoma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ld </w:t>
      </w:r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z w:val="24"/>
          <w:szCs w:val="24"/>
        </w:rPr>
        <w:t>e a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>p</w:t>
      </w:r>
      <w:r w:rsidRPr="00291298">
        <w:rPr>
          <w:rFonts w:asciiTheme="minorHAnsi" w:eastAsia="Tahoma" w:hAnsiTheme="minorHAnsi" w:cstheme="minorHAnsi"/>
          <w:sz w:val="24"/>
          <w:szCs w:val="24"/>
        </w:rPr>
        <w:t>proved</w:t>
      </w:r>
      <w:r w:rsidRPr="00291298">
        <w:rPr>
          <w:rFonts w:asciiTheme="minorHAnsi" w:eastAsia="Tahoma" w:hAnsiTheme="minorHAnsi" w:cstheme="minorHAnsi"/>
          <w:spacing w:val="-2"/>
          <w:sz w:val="24"/>
          <w:szCs w:val="24"/>
        </w:rPr>
        <w:t xml:space="preserve"> </w:t>
      </w:r>
      <w:proofErr w:type="gramStart"/>
      <w:r w:rsidRPr="00291298">
        <w:rPr>
          <w:rFonts w:asciiTheme="minorHAnsi" w:eastAsia="Tahoma" w:hAnsiTheme="minorHAnsi" w:cstheme="minorHAnsi"/>
          <w:spacing w:val="1"/>
          <w:sz w:val="24"/>
          <w:szCs w:val="24"/>
        </w:rPr>
        <w:t>b</w:t>
      </w:r>
      <w:r w:rsidRPr="00291298">
        <w:rPr>
          <w:rFonts w:asciiTheme="minorHAnsi" w:eastAsia="Tahoma" w:hAnsiTheme="minorHAnsi" w:cstheme="minorHAnsi"/>
          <w:sz w:val="24"/>
          <w:szCs w:val="24"/>
        </w:rPr>
        <w:t xml:space="preserve">y </w:t>
      </w:r>
      <w:r w:rsidRPr="00291298">
        <w:rPr>
          <w:rFonts w:asciiTheme="minorHAnsi" w:eastAsia="Arial" w:hAnsiTheme="minorHAnsi" w:cstheme="minorHAnsi"/>
          <w:spacing w:val="-67"/>
          <w:sz w:val="24"/>
          <w:szCs w:val="24"/>
        </w:rPr>
        <w:t xml:space="preserve"> </w:t>
      </w:r>
      <w:r w:rsidR="00925691" w:rsidRPr="00291298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>Unison</w:t>
      </w:r>
      <w:proofErr w:type="gramEnd"/>
      <w:r w:rsidR="00925691" w:rsidRPr="00291298">
        <w:rPr>
          <w:rFonts w:asciiTheme="minorHAnsi" w:eastAsia="Arial" w:hAnsiTheme="minorHAnsi" w:cstheme="minorHAnsi"/>
          <w:spacing w:val="1"/>
          <w:sz w:val="24"/>
          <w:szCs w:val="24"/>
          <w:highlight w:val="red"/>
        </w:rPr>
        <w:t xml:space="preserve"> Globus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he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291298">
        <w:rPr>
          <w:rFonts w:asciiTheme="minorHAnsi" w:eastAsia="Arial" w:hAnsiTheme="minorHAnsi" w:cstheme="minorHAnsi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wi</w:t>
      </w:r>
      <w:r w:rsidRPr="00291298">
        <w:rPr>
          <w:rFonts w:asciiTheme="minorHAnsi" w:eastAsia="Arial" w:hAnsiTheme="minorHAnsi" w:cstheme="minorHAnsi"/>
          <w:sz w:val="24"/>
          <w:szCs w:val="24"/>
        </w:rPr>
        <w:t>ng</w:t>
      </w:r>
      <w:r w:rsidRPr="00291298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ess s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ds ha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be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z w:val="24"/>
          <w:szCs w:val="24"/>
        </w:rPr>
        <w:t>h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ed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o:</w:t>
      </w:r>
    </w:p>
    <w:p w14:paraId="0B53AF6E" w14:textId="77777777" w:rsidR="00045C83" w:rsidRPr="00291298" w:rsidRDefault="00045C83">
      <w:pPr>
        <w:spacing w:before="9" w:line="280" w:lineRule="exact"/>
        <w:rPr>
          <w:rFonts w:asciiTheme="minorHAnsi" w:hAnsiTheme="minorHAnsi" w:cstheme="minorHAnsi"/>
          <w:sz w:val="24"/>
          <w:szCs w:val="24"/>
        </w:rPr>
      </w:pPr>
    </w:p>
    <w:p w14:paraId="247DBD32" w14:textId="77777777" w:rsidR="00045C83" w:rsidRPr="00291298" w:rsidRDefault="00B0063D">
      <w:pPr>
        <w:spacing w:line="275" w:lineRule="auto"/>
        <w:ind w:left="1192" w:right="74" w:hanging="360"/>
        <w:rPr>
          <w:rFonts w:asciiTheme="minorHAnsi" w:eastAsia="Arial" w:hAnsiTheme="minorHAnsi" w:cstheme="minorHAnsi"/>
          <w:sz w:val="24"/>
          <w:szCs w:val="24"/>
        </w:rPr>
      </w:pPr>
      <w:r w:rsidRPr="00291298">
        <w:rPr>
          <w:rFonts w:asciiTheme="minorHAnsi" w:eastAsia="Arial" w:hAnsiTheme="minorHAnsi" w:cstheme="minorHAnsi"/>
          <w:sz w:val="24"/>
          <w:szCs w:val="24"/>
        </w:rPr>
        <w:t xml:space="preserve">1. </w:t>
      </w:r>
      <w:r w:rsidRPr="00291298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SN</w:t>
      </w:r>
      <w:r w:rsidRPr="00291298">
        <w:rPr>
          <w:rFonts w:asciiTheme="minorHAnsi" w:eastAsia="Arial" w:hAnsiTheme="minorHAnsi" w:cstheme="minorHAnsi"/>
          <w:spacing w:val="-4"/>
          <w:sz w:val="24"/>
          <w:szCs w:val="24"/>
        </w:rPr>
        <w:t>M</w:t>
      </w:r>
      <w:r w:rsidRPr="00291298">
        <w:rPr>
          <w:rFonts w:asciiTheme="minorHAnsi" w:eastAsia="Arial" w:hAnsiTheme="minorHAnsi" w:cstheme="minorHAnsi"/>
          <w:sz w:val="24"/>
          <w:szCs w:val="24"/>
        </w:rPr>
        <w:t>P com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91298">
        <w:rPr>
          <w:rFonts w:asciiTheme="minorHAnsi" w:eastAsia="Arial" w:hAnsiTheme="minorHAnsi" w:cstheme="minorHAnsi"/>
          <w:sz w:val="24"/>
          <w:szCs w:val="24"/>
        </w:rPr>
        <w:t>u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nit</w:t>
      </w:r>
      <w:r w:rsidRPr="00291298">
        <w:rPr>
          <w:rFonts w:asciiTheme="minorHAnsi" w:eastAsia="Arial" w:hAnsiTheme="minorHAnsi" w:cstheme="minorHAnsi"/>
          <w:sz w:val="24"/>
          <w:szCs w:val="24"/>
        </w:rPr>
        <w:t>y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s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91298">
        <w:rPr>
          <w:rFonts w:asciiTheme="minorHAnsi" w:eastAsia="Arial" w:hAnsiTheme="minorHAnsi" w:cstheme="minorHAnsi"/>
          <w:sz w:val="24"/>
          <w:szCs w:val="24"/>
        </w:rPr>
        <w:t>s</w:t>
      </w:r>
      <w:r w:rsidRPr="00291298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p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z w:val="24"/>
          <w:szCs w:val="24"/>
        </w:rPr>
        <w:t>ss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91298">
        <w:rPr>
          <w:rFonts w:asciiTheme="minorHAnsi" w:eastAsia="Arial" w:hAnsiTheme="minorHAnsi" w:cstheme="minorHAnsi"/>
          <w:sz w:val="24"/>
          <w:szCs w:val="24"/>
        </w:rPr>
        <w:t>ords, p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z w:val="24"/>
          <w:szCs w:val="24"/>
        </w:rPr>
        <w:t>ssp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h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ses, 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z w:val="24"/>
          <w:szCs w:val="24"/>
        </w:rPr>
        <w:t>ncr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91298">
        <w:rPr>
          <w:rFonts w:asciiTheme="minorHAnsi" w:eastAsia="Arial" w:hAnsiTheme="minorHAnsi" w:cstheme="minorHAnsi"/>
          <w:sz w:val="24"/>
          <w:szCs w:val="24"/>
        </w:rPr>
        <w:t>pti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y</w:t>
      </w:r>
      <w:r w:rsidRPr="00291298">
        <w:rPr>
          <w:rFonts w:asciiTheme="minorHAnsi" w:eastAsia="Arial" w:hAnsiTheme="minorHAnsi" w:cstheme="minorHAnsi"/>
          <w:sz w:val="24"/>
          <w:szCs w:val="24"/>
        </w:rPr>
        <w:t>s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/</w:t>
      </w:r>
      <w:r w:rsidRPr="00291298">
        <w:rPr>
          <w:rFonts w:asciiTheme="minorHAnsi" w:eastAsia="Arial" w:hAnsiTheme="minorHAnsi" w:cstheme="minorHAnsi"/>
          <w:sz w:val="24"/>
          <w:szCs w:val="24"/>
        </w:rPr>
        <w:t>sec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y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ated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ul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s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291298">
        <w:rPr>
          <w:rFonts w:asciiTheme="minorHAnsi" w:eastAsia="Arial" w:hAnsiTheme="minorHAnsi" w:cstheme="minorHAnsi"/>
          <w:sz w:val="24"/>
          <w:szCs w:val="24"/>
        </w:rPr>
        <w:t>p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li</w:t>
      </w:r>
      <w:r w:rsidRPr="00291298">
        <w:rPr>
          <w:rFonts w:asciiTheme="minorHAnsi" w:eastAsia="Arial" w:hAnsiTheme="minorHAnsi" w:cstheme="minorHAnsi"/>
          <w:sz w:val="24"/>
          <w:szCs w:val="24"/>
        </w:rPr>
        <w:t>ca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bl</w:t>
      </w:r>
      <w:r w:rsidRPr="00291298">
        <w:rPr>
          <w:rFonts w:asciiTheme="minorHAnsi" w:eastAsia="Arial" w:hAnsiTheme="minorHAnsi" w:cstheme="minorHAnsi"/>
          <w:sz w:val="24"/>
          <w:szCs w:val="24"/>
        </w:rPr>
        <w:t>e)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sh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z w:val="24"/>
          <w:szCs w:val="24"/>
        </w:rPr>
        <w:t>u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be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Arial" w:hAnsiTheme="minorHAnsi" w:cstheme="minorHAnsi"/>
          <w:sz w:val="24"/>
          <w:szCs w:val="24"/>
        </w:rPr>
        <w:t>h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91298">
        <w:rPr>
          <w:rFonts w:asciiTheme="minorHAnsi" w:eastAsia="Arial" w:hAnsiTheme="minorHAnsi" w:cstheme="minorHAnsi"/>
          <w:sz w:val="24"/>
          <w:szCs w:val="24"/>
        </w:rPr>
        <w:t>ed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m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di</w:t>
      </w:r>
      <w:r w:rsidRPr="00291298">
        <w:rPr>
          <w:rFonts w:asciiTheme="minorHAnsi" w:eastAsia="Arial" w:hAnsiTheme="minorHAnsi" w:cstheme="minorHAnsi"/>
          <w:sz w:val="24"/>
          <w:szCs w:val="24"/>
        </w:rPr>
        <w:t>ate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y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r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he</w:t>
      </w:r>
    </w:p>
    <w:p w14:paraId="06CFDD6A" w14:textId="7249E732" w:rsidR="00045C83" w:rsidRPr="00291298" w:rsidRDefault="00B0063D">
      <w:pPr>
        <w:spacing w:before="1"/>
        <w:ind w:left="1192"/>
        <w:rPr>
          <w:rFonts w:asciiTheme="minorHAnsi" w:eastAsia="Arial" w:hAnsiTheme="minorHAnsi" w:cstheme="minorHAnsi"/>
          <w:sz w:val="24"/>
          <w:szCs w:val="24"/>
        </w:rPr>
      </w:pP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nsta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ll</w:t>
      </w:r>
      <w:r w:rsidRPr="00291298">
        <w:rPr>
          <w:rFonts w:asciiTheme="minorHAnsi" w:eastAsia="Arial" w:hAnsiTheme="minorHAnsi" w:cstheme="minorHAnsi"/>
          <w:sz w:val="24"/>
          <w:szCs w:val="24"/>
        </w:rPr>
        <w:t>ati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he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ce and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pacing w:val="4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91298">
        <w:rPr>
          <w:rFonts w:asciiTheme="minorHAnsi" w:eastAsia="Arial" w:hAnsiTheme="minorHAnsi" w:cstheme="minorHAnsi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e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h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>k</w:t>
      </w:r>
      <w:r w:rsidRPr="00291298">
        <w:rPr>
          <w:rFonts w:asciiTheme="minorHAnsi" w:eastAsia="Arial" w:hAnsiTheme="minorHAnsi" w:cstheme="minorHAnsi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h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z w:val="24"/>
          <w:szCs w:val="24"/>
        </w:rPr>
        <w:t>se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es </w:t>
      </w:r>
      <w:r w:rsidR="00925691" w:rsidRPr="00291298">
        <w:rPr>
          <w:rFonts w:asciiTheme="minorHAnsi" w:eastAsia="Arial" w:hAnsiTheme="minorHAnsi" w:cstheme="minorHAnsi"/>
          <w:spacing w:val="2"/>
          <w:sz w:val="24"/>
          <w:szCs w:val="24"/>
        </w:rPr>
        <w:t>Unison Globus</w:t>
      </w:r>
      <w:r w:rsidRPr="00291298">
        <w:rPr>
          <w:rFonts w:asciiTheme="minorHAnsi" w:eastAsia="Arial" w:hAnsiTheme="minorHAnsi" w:cstheme="minorHAnsi"/>
          <w:sz w:val="24"/>
          <w:szCs w:val="24"/>
        </w:rPr>
        <w:t>.</w:t>
      </w:r>
    </w:p>
    <w:p w14:paraId="6F6DF276" w14:textId="77777777" w:rsidR="00045C83" w:rsidRPr="00291298" w:rsidRDefault="00B0063D">
      <w:pPr>
        <w:spacing w:before="40" w:line="276" w:lineRule="auto"/>
        <w:ind w:left="1192" w:right="577" w:hanging="360"/>
        <w:rPr>
          <w:rFonts w:asciiTheme="minorHAnsi" w:eastAsia="Arial" w:hAnsiTheme="minorHAnsi" w:cstheme="minorHAnsi"/>
          <w:sz w:val="24"/>
          <w:szCs w:val="24"/>
        </w:rPr>
      </w:pPr>
      <w:r w:rsidRPr="00291298">
        <w:rPr>
          <w:rFonts w:asciiTheme="minorHAnsi" w:eastAsia="Arial" w:hAnsiTheme="minorHAnsi" w:cstheme="minorHAnsi"/>
          <w:sz w:val="24"/>
          <w:szCs w:val="24"/>
        </w:rPr>
        <w:t xml:space="preserve">2. </w:t>
      </w:r>
      <w:r w:rsidRPr="00291298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he</w:t>
      </w:r>
      <w:r w:rsidRPr="00291298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91298">
        <w:rPr>
          <w:rFonts w:asciiTheme="minorHAnsi" w:eastAsia="Arial" w:hAnsiTheme="minorHAnsi" w:cstheme="minorHAnsi"/>
          <w:sz w:val="24"/>
          <w:szCs w:val="24"/>
        </w:rPr>
        <w:t>are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on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he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ess de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ces has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t</w:t>
      </w:r>
      <w:r w:rsidRPr="00291298">
        <w:rPr>
          <w:rFonts w:asciiTheme="minorHAnsi" w:eastAsia="Arial" w:hAnsiTheme="minorHAnsi" w:cstheme="minorHAnsi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be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91298">
        <w:rPr>
          <w:rFonts w:asciiTheme="minorHAnsi" w:eastAsia="Arial" w:hAnsiTheme="minorHAnsi" w:cstheme="minorHAnsi"/>
          <w:sz w:val="24"/>
          <w:szCs w:val="24"/>
        </w:rPr>
        <w:t>p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ed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acc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y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as p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s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z w:val="24"/>
          <w:szCs w:val="24"/>
        </w:rPr>
        <w:t>se sched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ul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</w:p>
    <w:p w14:paraId="67FB9998" w14:textId="77777777" w:rsidR="00045C83" w:rsidRPr="00291298" w:rsidRDefault="00B0063D">
      <w:pPr>
        <w:spacing w:line="275" w:lineRule="auto"/>
        <w:ind w:left="1192" w:right="258" w:hanging="360"/>
        <w:rPr>
          <w:rFonts w:asciiTheme="minorHAnsi" w:eastAsia="Arial" w:hAnsiTheme="minorHAnsi" w:cstheme="minorHAnsi"/>
          <w:sz w:val="24"/>
          <w:szCs w:val="24"/>
        </w:rPr>
      </w:pPr>
      <w:r w:rsidRPr="00291298">
        <w:rPr>
          <w:rFonts w:asciiTheme="minorHAnsi" w:eastAsia="Arial" w:hAnsiTheme="minorHAnsi" w:cstheme="minorHAnsi"/>
          <w:sz w:val="24"/>
          <w:szCs w:val="24"/>
        </w:rPr>
        <w:t xml:space="preserve">3. </w:t>
      </w:r>
      <w:r w:rsidRPr="00291298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he</w:t>
      </w:r>
      <w:r w:rsidRPr="00291298">
        <w:rPr>
          <w:rFonts w:asciiTheme="minorHAnsi" w:eastAsia="Arial" w:hAnsiTheme="minorHAnsi" w:cstheme="minorHAnsi"/>
          <w:spacing w:val="-4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91298">
        <w:rPr>
          <w:rFonts w:asciiTheme="minorHAnsi" w:eastAsia="Arial" w:hAnsiTheme="minorHAnsi" w:cstheme="minorHAnsi"/>
          <w:sz w:val="24"/>
          <w:szCs w:val="24"/>
        </w:rPr>
        <w:t>are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on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he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ess de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ces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91298">
        <w:rPr>
          <w:rFonts w:asciiTheme="minorHAnsi" w:eastAsia="Arial" w:hAnsiTheme="minorHAnsi" w:cstheme="minorHAnsi"/>
          <w:sz w:val="24"/>
          <w:szCs w:val="24"/>
        </w:rPr>
        <w:t>u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s</w:t>
      </w:r>
      <w:r w:rsidRPr="00291298">
        <w:rPr>
          <w:rFonts w:asciiTheme="minorHAnsi" w:eastAsia="Arial" w:hAnsiTheme="minorHAnsi" w:cstheme="minorHAnsi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su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p</w:t>
      </w:r>
      <w:r w:rsidRPr="00291298">
        <w:rPr>
          <w:rFonts w:asciiTheme="minorHAnsi" w:eastAsia="Arial" w:hAnsiTheme="minorHAnsi" w:cstheme="minorHAnsi"/>
          <w:sz w:val="24"/>
          <w:szCs w:val="24"/>
        </w:rPr>
        <w:t>p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t s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>g</w:t>
      </w:r>
      <w:r w:rsidRPr="00291298">
        <w:rPr>
          <w:rFonts w:asciiTheme="minorHAnsi" w:eastAsia="Arial" w:hAnsiTheme="minorHAnsi" w:cstheme="minorHAnsi"/>
          <w:spacing w:val="3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c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91298">
        <w:rPr>
          <w:rFonts w:asciiTheme="minorHAnsi" w:eastAsia="Arial" w:hAnsiTheme="minorHAnsi" w:cstheme="minorHAnsi"/>
          <w:sz w:val="24"/>
          <w:szCs w:val="24"/>
        </w:rPr>
        <w:t>pti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z w:val="24"/>
          <w:szCs w:val="24"/>
        </w:rPr>
        <w:t>uthentic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on 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>s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ss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on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291298">
        <w:rPr>
          <w:rFonts w:asciiTheme="minorHAnsi" w:eastAsia="Arial" w:hAnsiTheme="minorHAnsi" w:cstheme="minorHAnsi"/>
          <w:sz w:val="24"/>
          <w:szCs w:val="24"/>
        </w:rPr>
        <w:t>er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ir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ess n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91298">
        <w:rPr>
          <w:rFonts w:asciiTheme="minorHAnsi" w:eastAsia="Arial" w:hAnsiTheme="minorHAnsi" w:cstheme="minorHAnsi"/>
          <w:sz w:val="24"/>
          <w:szCs w:val="24"/>
        </w:rPr>
        <w:t>or</w:t>
      </w:r>
      <w:r w:rsidRPr="00291298">
        <w:rPr>
          <w:rFonts w:asciiTheme="minorHAnsi" w:eastAsia="Arial" w:hAnsiTheme="minorHAnsi" w:cstheme="minorHAnsi"/>
          <w:spacing w:val="3"/>
          <w:sz w:val="24"/>
          <w:szCs w:val="24"/>
        </w:rPr>
        <w:t>k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91298">
        <w:rPr>
          <w:rFonts w:asciiTheme="minorHAnsi" w:eastAsia="Arial" w:hAnsiTheme="minorHAnsi" w:cstheme="minorHAnsi"/>
          <w:sz w:val="24"/>
          <w:szCs w:val="24"/>
        </w:rPr>
        <w:t>.</w:t>
      </w:r>
    </w:p>
    <w:p w14:paraId="3A403875" w14:textId="77777777" w:rsidR="00045C83" w:rsidRPr="00291298" w:rsidRDefault="00B0063D">
      <w:pPr>
        <w:spacing w:before="1"/>
        <w:ind w:left="832"/>
        <w:rPr>
          <w:rFonts w:asciiTheme="minorHAnsi" w:eastAsia="Arial" w:hAnsiTheme="minorHAnsi" w:cstheme="minorHAnsi"/>
          <w:sz w:val="24"/>
          <w:szCs w:val="24"/>
        </w:rPr>
      </w:pPr>
      <w:r w:rsidRPr="00291298">
        <w:rPr>
          <w:rFonts w:asciiTheme="minorHAnsi" w:eastAsia="Arial" w:hAnsiTheme="minorHAnsi" w:cstheme="minorHAnsi"/>
          <w:sz w:val="24"/>
          <w:szCs w:val="24"/>
        </w:rPr>
        <w:t xml:space="preserve">4. </w:t>
      </w:r>
      <w:r w:rsidRPr="00291298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z w:val="24"/>
          <w:szCs w:val="24"/>
        </w:rPr>
        <w:t>ny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other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sec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y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d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ess 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v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ult</w:t>
      </w:r>
      <w:r w:rsidRPr="00291298">
        <w:rPr>
          <w:rFonts w:asciiTheme="minorHAnsi" w:eastAsia="Arial" w:hAnsiTheme="minorHAnsi" w:cstheme="minorHAnsi"/>
          <w:sz w:val="24"/>
          <w:szCs w:val="24"/>
        </w:rPr>
        <w:t>s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sh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z w:val="24"/>
          <w:szCs w:val="24"/>
        </w:rPr>
        <w:t>u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d be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ch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>g</w:t>
      </w:r>
      <w:r w:rsidRPr="00291298">
        <w:rPr>
          <w:rFonts w:asciiTheme="minorHAnsi" w:eastAsia="Arial" w:hAnsiTheme="minorHAnsi" w:cstheme="minorHAnsi"/>
          <w:sz w:val="24"/>
          <w:szCs w:val="24"/>
        </w:rPr>
        <w:t>ed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z w:val="24"/>
          <w:szCs w:val="24"/>
        </w:rPr>
        <w:t>p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pli</w:t>
      </w:r>
      <w:r w:rsidRPr="00291298">
        <w:rPr>
          <w:rFonts w:asciiTheme="minorHAnsi" w:eastAsia="Arial" w:hAnsiTheme="minorHAnsi" w:cstheme="minorHAnsi"/>
          <w:sz w:val="24"/>
          <w:szCs w:val="24"/>
        </w:rPr>
        <w:t>c</w:t>
      </w:r>
      <w:r w:rsidRPr="00291298">
        <w:rPr>
          <w:rFonts w:asciiTheme="minorHAnsi" w:eastAsia="Arial" w:hAnsiTheme="minorHAnsi" w:cstheme="minorHAnsi"/>
          <w:spacing w:val="4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z w:val="24"/>
          <w:szCs w:val="24"/>
        </w:rPr>
        <w:t>b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e.</w:t>
      </w:r>
    </w:p>
    <w:p w14:paraId="4CC2AAFB" w14:textId="2D030EAE" w:rsidR="00045C83" w:rsidRPr="00291298" w:rsidRDefault="00B0063D">
      <w:pPr>
        <w:spacing w:before="40" w:line="275" w:lineRule="auto"/>
        <w:ind w:left="1192" w:right="471" w:hanging="360"/>
        <w:rPr>
          <w:rFonts w:asciiTheme="minorHAnsi" w:eastAsia="Arial" w:hAnsiTheme="minorHAnsi" w:cstheme="minorHAnsi"/>
          <w:sz w:val="24"/>
          <w:szCs w:val="24"/>
        </w:rPr>
      </w:pPr>
      <w:r w:rsidRPr="00291298">
        <w:rPr>
          <w:rFonts w:asciiTheme="minorHAnsi" w:eastAsia="Arial" w:hAnsiTheme="minorHAnsi" w:cstheme="minorHAnsi"/>
          <w:sz w:val="24"/>
          <w:szCs w:val="24"/>
        </w:rPr>
        <w:t xml:space="preserve">5. </w:t>
      </w:r>
      <w:r w:rsidRPr="00291298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5"/>
          <w:sz w:val="24"/>
          <w:szCs w:val="24"/>
        </w:rPr>
        <w:t>W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ess n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91298">
        <w:rPr>
          <w:rFonts w:asciiTheme="minorHAnsi" w:eastAsia="Arial" w:hAnsiTheme="minorHAnsi" w:cstheme="minorHAnsi"/>
          <w:sz w:val="24"/>
          <w:szCs w:val="24"/>
        </w:rPr>
        <w:t>or</w:t>
      </w:r>
      <w:r w:rsidRPr="00291298">
        <w:rPr>
          <w:rFonts w:asciiTheme="minorHAnsi" w:eastAsia="Arial" w:hAnsiTheme="minorHAnsi" w:cstheme="minorHAnsi"/>
          <w:spacing w:val="3"/>
          <w:sz w:val="24"/>
          <w:szCs w:val="24"/>
        </w:rPr>
        <w:t>k</w:t>
      </w:r>
      <w:r w:rsidRPr="00291298">
        <w:rPr>
          <w:rFonts w:asciiTheme="minorHAnsi" w:eastAsia="Arial" w:hAnsiTheme="minorHAnsi" w:cstheme="minorHAnsi"/>
          <w:sz w:val="24"/>
          <w:szCs w:val="24"/>
        </w:rPr>
        <w:t>s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st 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91298">
        <w:rPr>
          <w:rFonts w:asciiTheme="minorHAnsi" w:eastAsia="Arial" w:hAnsiTheme="minorHAnsi" w:cstheme="minorHAnsi"/>
          <w:sz w:val="24"/>
          <w:szCs w:val="24"/>
        </w:rPr>
        <w:t>p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ement 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z w:val="24"/>
          <w:szCs w:val="24"/>
        </w:rPr>
        <w:t>us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y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b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z w:val="24"/>
          <w:szCs w:val="24"/>
        </w:rPr>
        <w:t>st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prac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ces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(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EE</w:t>
      </w:r>
      <w:r w:rsidRPr="00291298">
        <w:rPr>
          <w:rFonts w:asciiTheme="minorHAnsi" w:eastAsia="Arial" w:hAnsiTheme="minorHAnsi" w:cstheme="minorHAnsi"/>
          <w:sz w:val="24"/>
          <w:szCs w:val="24"/>
        </w:rPr>
        <w:t>E 8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0</w:t>
      </w:r>
      <w:r w:rsidRPr="00291298">
        <w:rPr>
          <w:rFonts w:asciiTheme="minorHAnsi" w:eastAsia="Arial" w:hAnsiTheme="minorHAnsi" w:cstheme="minorHAnsi"/>
          <w:sz w:val="24"/>
          <w:szCs w:val="24"/>
        </w:rPr>
        <w:t>2.11</w:t>
      </w:r>
      <w:r w:rsidRPr="00291298">
        <w:rPr>
          <w:rFonts w:asciiTheme="minorHAnsi" w:eastAsia="Arial" w:hAnsiTheme="minorHAnsi" w:cstheme="minorHAnsi"/>
          <w:spacing w:val="-4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) 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>d s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>g 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>c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y</w:t>
      </w:r>
      <w:r w:rsidRPr="00291298">
        <w:rPr>
          <w:rFonts w:asciiTheme="minorHAnsi" w:eastAsia="Arial" w:hAnsiTheme="minorHAnsi" w:cstheme="minorHAnsi"/>
          <w:sz w:val="24"/>
          <w:szCs w:val="24"/>
        </w:rPr>
        <w:t>pti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h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z w:val="24"/>
          <w:szCs w:val="24"/>
        </w:rPr>
        <w:t>ntic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on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tr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s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ss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on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f </w:t>
      </w:r>
      <w:r w:rsidR="0079098E" w:rsidRPr="00291298">
        <w:rPr>
          <w:rFonts w:asciiTheme="minorHAnsi" w:eastAsia="Arial" w:hAnsiTheme="minorHAnsi" w:cstheme="minorHAnsi"/>
          <w:sz w:val="24"/>
          <w:szCs w:val="24"/>
        </w:rPr>
        <w:t>sensitive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a.</w:t>
      </w:r>
    </w:p>
    <w:p w14:paraId="63264E27" w14:textId="77777777" w:rsidR="00045C83" w:rsidRPr="00291298" w:rsidRDefault="00B0063D">
      <w:pPr>
        <w:spacing w:before="1" w:line="275" w:lineRule="auto"/>
        <w:ind w:left="1192" w:right="591" w:hanging="360"/>
        <w:rPr>
          <w:rFonts w:asciiTheme="minorHAnsi" w:eastAsia="Arial" w:hAnsiTheme="minorHAnsi" w:cstheme="minorHAnsi"/>
          <w:sz w:val="24"/>
          <w:szCs w:val="24"/>
        </w:rPr>
        <w:sectPr w:rsidR="00045C83" w:rsidRPr="00291298">
          <w:headerReference w:type="default" r:id="rId17"/>
          <w:pgSz w:w="12240" w:h="16840"/>
          <w:pgMar w:top="1560" w:right="1000" w:bottom="280" w:left="1300" w:header="0" w:footer="0" w:gutter="0"/>
          <w:cols w:space="720"/>
        </w:sectPr>
      </w:pPr>
      <w:r w:rsidRPr="00291298">
        <w:rPr>
          <w:rFonts w:asciiTheme="minorHAnsi" w:eastAsia="Arial" w:hAnsiTheme="minorHAnsi" w:cstheme="minorHAnsi"/>
          <w:sz w:val="24"/>
          <w:szCs w:val="24"/>
        </w:rPr>
        <w:t xml:space="preserve">6. </w:t>
      </w:r>
      <w:r w:rsidRPr="00291298">
        <w:rPr>
          <w:rFonts w:asciiTheme="minorHAnsi" w:eastAsia="Arial" w:hAnsiTheme="minorHAnsi" w:cstheme="minorHAnsi"/>
          <w:spacing w:val="54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n 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v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ory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ut</w:t>
      </w:r>
      <w:r w:rsidRPr="00291298">
        <w:rPr>
          <w:rFonts w:asciiTheme="minorHAnsi" w:eastAsia="Arial" w:hAnsiTheme="minorHAnsi" w:cstheme="minorHAnsi"/>
          <w:sz w:val="24"/>
          <w:szCs w:val="24"/>
        </w:rPr>
        <w:t>h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r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>z</w:t>
      </w:r>
      <w:r w:rsidRPr="00291298">
        <w:rPr>
          <w:rFonts w:asciiTheme="minorHAnsi" w:eastAsia="Arial" w:hAnsiTheme="minorHAnsi" w:cstheme="minorHAnsi"/>
          <w:sz w:val="24"/>
          <w:szCs w:val="24"/>
        </w:rPr>
        <w:t>ed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acc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z w:val="24"/>
          <w:szCs w:val="24"/>
        </w:rPr>
        <w:t>ss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p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oi</w:t>
      </w:r>
      <w:r w:rsidRPr="00291298">
        <w:rPr>
          <w:rFonts w:asciiTheme="minorHAnsi" w:eastAsia="Arial" w:hAnsiTheme="minorHAnsi" w:cstheme="minorHAnsi"/>
          <w:sz w:val="24"/>
          <w:szCs w:val="24"/>
        </w:rPr>
        <w:t>nts 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l</w:t>
      </w:r>
      <w:r w:rsidRPr="00291298">
        <w:rPr>
          <w:rFonts w:asciiTheme="minorHAnsi" w:eastAsia="Arial" w:hAnsiTheme="minorHAnsi" w:cstheme="minorHAnsi"/>
          <w:sz w:val="24"/>
          <w:szCs w:val="24"/>
        </w:rPr>
        <w:t>o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g 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w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z w:val="24"/>
          <w:szCs w:val="24"/>
        </w:rPr>
        <w:t>h a</w:t>
      </w:r>
      <w:r w:rsidRPr="00291298">
        <w:rPr>
          <w:rFonts w:asciiTheme="minorHAnsi" w:eastAsia="Arial" w:hAnsiTheme="minorHAnsi" w:cstheme="minorHAnsi"/>
          <w:spacing w:val="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z w:val="24"/>
          <w:szCs w:val="24"/>
        </w:rPr>
        <w:t>b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Arial" w:hAnsiTheme="minorHAnsi" w:cstheme="minorHAnsi"/>
          <w:sz w:val="24"/>
          <w:szCs w:val="24"/>
        </w:rPr>
        <w:t>s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z w:val="24"/>
          <w:szCs w:val="24"/>
        </w:rPr>
        <w:t>ss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j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u</w:t>
      </w:r>
      <w:r w:rsidRPr="00291298">
        <w:rPr>
          <w:rFonts w:asciiTheme="minorHAnsi" w:eastAsia="Arial" w:hAnsiTheme="minorHAnsi" w:cstheme="minorHAnsi"/>
          <w:sz w:val="24"/>
          <w:szCs w:val="24"/>
        </w:rPr>
        <w:t>s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pacing w:val="3"/>
          <w:sz w:val="24"/>
          <w:szCs w:val="24"/>
        </w:rPr>
        <w:t>f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c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t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on</w:t>
      </w:r>
      <w:r w:rsidRPr="00291298">
        <w:rPr>
          <w:rFonts w:asciiTheme="minorHAnsi" w:eastAsia="Arial" w:hAnsiTheme="minorHAnsi" w:cstheme="minorHAnsi"/>
          <w:spacing w:val="-2"/>
          <w:sz w:val="24"/>
          <w:szCs w:val="24"/>
        </w:rPr>
        <w:t xml:space="preserve">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ust be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m</w:t>
      </w:r>
      <w:r w:rsidRPr="00291298">
        <w:rPr>
          <w:rFonts w:asciiTheme="minorHAnsi" w:eastAsia="Arial" w:hAnsiTheme="minorHAnsi" w:cstheme="minorHAnsi"/>
          <w:sz w:val="24"/>
          <w:szCs w:val="24"/>
        </w:rPr>
        <w:t>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nta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z w:val="24"/>
          <w:szCs w:val="24"/>
        </w:rPr>
        <w:t xml:space="preserve">d. </w:t>
      </w:r>
      <w:r w:rsidRPr="00291298">
        <w:rPr>
          <w:rFonts w:asciiTheme="minorHAnsi" w:eastAsia="Arial" w:hAnsiTheme="minorHAnsi" w:cstheme="minorHAnsi"/>
          <w:spacing w:val="1"/>
          <w:sz w:val="24"/>
          <w:szCs w:val="24"/>
        </w:rPr>
        <w:t>(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U</w:t>
      </w:r>
      <w:r w:rsidRPr="00291298">
        <w:rPr>
          <w:rFonts w:asciiTheme="minorHAnsi" w:eastAsia="Arial" w:hAnsiTheme="minorHAnsi" w:cstheme="minorHAnsi"/>
          <w:sz w:val="24"/>
          <w:szCs w:val="24"/>
        </w:rPr>
        <w:t>pdate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A</w:t>
      </w:r>
      <w:r w:rsidRPr="00291298">
        <w:rPr>
          <w:rFonts w:asciiTheme="minorHAnsi" w:eastAsia="Arial" w:hAnsiTheme="minorHAnsi" w:cstheme="minorHAnsi"/>
          <w:sz w:val="24"/>
          <w:szCs w:val="24"/>
        </w:rPr>
        <w:t>p</w:t>
      </w:r>
      <w:r w:rsidRPr="00291298">
        <w:rPr>
          <w:rFonts w:asciiTheme="minorHAnsi" w:eastAsia="Arial" w:hAnsiTheme="minorHAnsi" w:cstheme="minorHAnsi"/>
          <w:spacing w:val="-3"/>
          <w:sz w:val="24"/>
          <w:szCs w:val="24"/>
        </w:rPr>
        <w:t>p</w:t>
      </w:r>
      <w:r w:rsidRPr="00291298">
        <w:rPr>
          <w:rFonts w:asciiTheme="minorHAnsi" w:eastAsia="Arial" w:hAnsiTheme="minorHAnsi" w:cstheme="minorHAnsi"/>
          <w:sz w:val="24"/>
          <w:szCs w:val="24"/>
        </w:rPr>
        <w:t>e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n</w:t>
      </w:r>
      <w:r w:rsidRPr="00291298">
        <w:rPr>
          <w:rFonts w:asciiTheme="minorHAnsi" w:eastAsia="Arial" w:hAnsiTheme="minorHAnsi" w:cstheme="minorHAnsi"/>
          <w:sz w:val="24"/>
          <w:szCs w:val="24"/>
        </w:rPr>
        <w:t>d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>i</w:t>
      </w:r>
      <w:r w:rsidRPr="00291298">
        <w:rPr>
          <w:rFonts w:asciiTheme="minorHAnsi" w:eastAsia="Arial" w:hAnsiTheme="minorHAnsi" w:cstheme="minorHAnsi"/>
          <w:sz w:val="24"/>
          <w:szCs w:val="24"/>
        </w:rPr>
        <w:t>x</w:t>
      </w:r>
      <w:r w:rsidRPr="00291298">
        <w:rPr>
          <w:rFonts w:asciiTheme="minorHAnsi" w:eastAsia="Arial" w:hAnsiTheme="minorHAnsi" w:cstheme="minorHAnsi"/>
          <w:spacing w:val="-1"/>
          <w:sz w:val="24"/>
          <w:szCs w:val="24"/>
        </w:rPr>
        <w:t xml:space="preserve"> B</w:t>
      </w:r>
      <w:r w:rsidRPr="00291298">
        <w:rPr>
          <w:rFonts w:asciiTheme="minorHAnsi" w:eastAsia="Arial" w:hAnsiTheme="minorHAnsi" w:cstheme="minorHAnsi"/>
          <w:sz w:val="24"/>
          <w:szCs w:val="24"/>
        </w:rPr>
        <w:t>)</w:t>
      </w:r>
    </w:p>
    <w:p w14:paraId="4F910862" w14:textId="77777777" w:rsidR="00045C83" w:rsidRDefault="00045C83">
      <w:pPr>
        <w:spacing w:before="2" w:line="120" w:lineRule="exact"/>
        <w:rPr>
          <w:sz w:val="12"/>
          <w:szCs w:val="12"/>
        </w:rPr>
      </w:pPr>
    </w:p>
    <w:p w14:paraId="09FB65C1" w14:textId="77777777" w:rsidR="00045C83" w:rsidRDefault="00045C83">
      <w:pPr>
        <w:spacing w:line="200" w:lineRule="exact"/>
      </w:pPr>
    </w:p>
    <w:p w14:paraId="0C7B61E7" w14:textId="77777777" w:rsidR="00045C83" w:rsidRDefault="00045C83">
      <w:pPr>
        <w:spacing w:line="200" w:lineRule="exact"/>
      </w:pPr>
    </w:p>
    <w:p w14:paraId="746784A6" w14:textId="77777777" w:rsidR="00045C83" w:rsidRDefault="00B0063D">
      <w:pPr>
        <w:spacing w:before="21"/>
        <w:ind w:left="111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b/>
          <w:color w:val="4F81BC"/>
          <w:spacing w:val="-1"/>
          <w:sz w:val="26"/>
          <w:szCs w:val="26"/>
        </w:rPr>
        <w:t>A</w:t>
      </w:r>
      <w:r>
        <w:rPr>
          <w:rFonts w:ascii="Cambria" w:eastAsia="Cambria" w:hAnsi="Cambria" w:cs="Cambria"/>
          <w:b/>
          <w:color w:val="4F81BC"/>
          <w:spacing w:val="1"/>
          <w:sz w:val="26"/>
          <w:szCs w:val="26"/>
        </w:rPr>
        <w:t>pp</w:t>
      </w:r>
      <w:r>
        <w:rPr>
          <w:rFonts w:ascii="Cambria" w:eastAsia="Cambria" w:hAnsi="Cambria" w:cs="Cambria"/>
          <w:b/>
          <w:color w:val="4F81BC"/>
          <w:spacing w:val="-1"/>
          <w:sz w:val="26"/>
          <w:szCs w:val="26"/>
        </w:rPr>
        <w:t>e</w:t>
      </w:r>
      <w:r>
        <w:rPr>
          <w:rFonts w:ascii="Cambria" w:eastAsia="Cambria" w:hAnsi="Cambria" w:cs="Cambria"/>
          <w:b/>
          <w:color w:val="4F81BC"/>
          <w:spacing w:val="2"/>
          <w:sz w:val="26"/>
          <w:szCs w:val="26"/>
        </w:rPr>
        <w:t>n</w:t>
      </w:r>
      <w:r>
        <w:rPr>
          <w:rFonts w:ascii="Cambria" w:eastAsia="Cambria" w:hAnsi="Cambria" w:cs="Cambria"/>
          <w:b/>
          <w:color w:val="4F81BC"/>
          <w:spacing w:val="-1"/>
          <w:sz w:val="26"/>
          <w:szCs w:val="26"/>
        </w:rPr>
        <w:t>d</w:t>
      </w:r>
      <w:r>
        <w:rPr>
          <w:rFonts w:ascii="Cambria" w:eastAsia="Cambria" w:hAnsi="Cambria" w:cs="Cambria"/>
          <w:b/>
          <w:color w:val="4F81BC"/>
          <w:sz w:val="26"/>
          <w:szCs w:val="26"/>
        </w:rPr>
        <w:t>ix</w:t>
      </w:r>
      <w:r>
        <w:rPr>
          <w:rFonts w:ascii="Cambria" w:eastAsia="Cambria" w:hAnsi="Cambria" w:cs="Cambria"/>
          <w:b/>
          <w:color w:val="4F81BC"/>
          <w:spacing w:val="-11"/>
          <w:sz w:val="26"/>
          <w:szCs w:val="26"/>
        </w:rPr>
        <w:t xml:space="preserve"> </w:t>
      </w:r>
      <w:r>
        <w:rPr>
          <w:rFonts w:ascii="Cambria" w:eastAsia="Cambria" w:hAnsi="Cambria" w:cs="Cambria"/>
          <w:b/>
          <w:color w:val="4F81BC"/>
          <w:sz w:val="26"/>
          <w:szCs w:val="26"/>
        </w:rPr>
        <w:t>A</w:t>
      </w:r>
      <w:r>
        <w:rPr>
          <w:rFonts w:ascii="Cambria" w:eastAsia="Cambria" w:hAnsi="Cambria" w:cs="Cambria"/>
          <w:b/>
          <w:color w:val="4F81BC"/>
          <w:spacing w:val="4"/>
          <w:sz w:val="26"/>
          <w:szCs w:val="26"/>
        </w:rPr>
        <w:t xml:space="preserve"> 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–</w:t>
      </w:r>
      <w:r>
        <w:rPr>
          <w:rFonts w:ascii="Cambria" w:eastAsia="Cambria" w:hAnsi="Cambria" w:cs="Cambria"/>
          <w:b/>
          <w:color w:val="365F91"/>
          <w:spacing w:val="2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Agre</w:t>
      </w:r>
      <w:r>
        <w:rPr>
          <w:rFonts w:ascii="Cambria" w:eastAsia="Cambria" w:hAnsi="Cambria" w:cs="Cambria"/>
          <w:b/>
          <w:color w:val="365F91"/>
          <w:spacing w:val="-3"/>
          <w:sz w:val="28"/>
          <w:szCs w:val="28"/>
        </w:rPr>
        <w:t>e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ment</w:t>
      </w:r>
      <w:r>
        <w:rPr>
          <w:rFonts w:ascii="Cambria" w:eastAsia="Cambria" w:hAnsi="Cambria" w:cs="Cambria"/>
          <w:b/>
          <w:color w:val="365F91"/>
          <w:spacing w:val="-1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to C</w:t>
      </w:r>
      <w:r>
        <w:rPr>
          <w:rFonts w:ascii="Cambria" w:eastAsia="Cambria" w:hAnsi="Cambria" w:cs="Cambria"/>
          <w:b/>
          <w:color w:val="365F91"/>
          <w:spacing w:val="-2"/>
          <w:sz w:val="28"/>
          <w:szCs w:val="28"/>
        </w:rPr>
        <w:t>o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mply</w:t>
      </w:r>
      <w:r>
        <w:rPr>
          <w:rFonts w:ascii="Cambria" w:eastAsia="Cambria" w:hAnsi="Cambria" w:cs="Cambria"/>
          <w:b/>
          <w:color w:val="365F91"/>
          <w:spacing w:val="1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color w:val="365F91"/>
          <w:spacing w:val="-4"/>
          <w:sz w:val="28"/>
          <w:szCs w:val="28"/>
        </w:rPr>
        <w:t>F</w:t>
      </w:r>
      <w:r>
        <w:rPr>
          <w:rFonts w:ascii="Cambria" w:eastAsia="Cambria" w:hAnsi="Cambria" w:cs="Cambria"/>
          <w:b/>
          <w:color w:val="365F91"/>
          <w:spacing w:val="-1"/>
          <w:sz w:val="28"/>
          <w:szCs w:val="28"/>
        </w:rPr>
        <w:t>o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rm</w:t>
      </w:r>
      <w:r>
        <w:rPr>
          <w:rFonts w:ascii="Cambria" w:eastAsia="Cambria" w:hAnsi="Cambria" w:cs="Cambria"/>
          <w:b/>
          <w:color w:val="365F91"/>
          <w:spacing w:val="1"/>
          <w:sz w:val="28"/>
          <w:szCs w:val="28"/>
        </w:rPr>
        <w:t xml:space="preserve"> </w:t>
      </w:r>
      <w:r>
        <w:rPr>
          <w:rFonts w:ascii="Cambria" w:eastAsia="Cambria" w:hAnsi="Cambria" w:cs="Cambria"/>
          <w:color w:val="365F91"/>
          <w:sz w:val="28"/>
          <w:szCs w:val="28"/>
        </w:rPr>
        <w:t xml:space="preserve">– 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Agree</w:t>
      </w:r>
      <w:r>
        <w:rPr>
          <w:rFonts w:ascii="Cambria" w:eastAsia="Cambria" w:hAnsi="Cambria" w:cs="Cambria"/>
          <w:b/>
          <w:color w:val="365F91"/>
          <w:spacing w:val="-1"/>
          <w:sz w:val="28"/>
          <w:szCs w:val="28"/>
        </w:rPr>
        <w:t>m</w:t>
      </w:r>
      <w:r>
        <w:rPr>
          <w:rFonts w:ascii="Cambria" w:eastAsia="Cambria" w:hAnsi="Cambria" w:cs="Cambria"/>
          <w:b/>
          <w:color w:val="365F91"/>
          <w:spacing w:val="-3"/>
          <w:sz w:val="28"/>
          <w:szCs w:val="28"/>
        </w:rPr>
        <w:t>e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 xml:space="preserve">nt </w:t>
      </w:r>
      <w:r>
        <w:rPr>
          <w:rFonts w:ascii="Cambria" w:eastAsia="Cambria" w:hAnsi="Cambria" w:cs="Cambria"/>
          <w:b/>
          <w:color w:val="365F91"/>
          <w:spacing w:val="-1"/>
          <w:sz w:val="28"/>
          <w:szCs w:val="28"/>
        </w:rPr>
        <w:t>t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o</w:t>
      </w:r>
      <w:r>
        <w:rPr>
          <w:rFonts w:ascii="Cambria" w:eastAsia="Cambria" w:hAnsi="Cambria" w:cs="Cambria"/>
          <w:b/>
          <w:color w:val="365F91"/>
          <w:spacing w:val="-1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Comply</w:t>
      </w:r>
      <w:r>
        <w:rPr>
          <w:rFonts w:ascii="Cambria" w:eastAsia="Cambria" w:hAnsi="Cambria" w:cs="Cambria"/>
          <w:b/>
          <w:color w:val="365F91"/>
          <w:spacing w:val="-3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With</w:t>
      </w:r>
    </w:p>
    <w:p w14:paraId="4258DB2D" w14:textId="77777777" w:rsidR="00045C83" w:rsidRDefault="003F2FC4">
      <w:pPr>
        <w:spacing w:line="300" w:lineRule="exact"/>
        <w:ind w:left="111"/>
        <w:rPr>
          <w:rFonts w:ascii="Cambria" w:eastAsia="Cambria" w:hAnsi="Cambria" w:cs="Cambria"/>
          <w:sz w:val="28"/>
          <w:szCs w:val="28"/>
        </w:rPr>
      </w:pPr>
      <w:r>
        <w:pict w14:anchorId="1784CC42">
          <v:group id="_x0000_s1030" style="position:absolute;left:0;text-align:left;margin-left:52.55pt;margin-top:57.45pt;width:107.95pt;height:0;z-index:-1381;mso-position-horizontal-relative:page" coordorigin="1051,1149" coordsize="2159,0">
            <v:shape id="_x0000_s1031" style="position:absolute;left:1051;top:1149;width:2159;height:0" coordorigin="1051,1149" coordsize="2159,0" path="m1051,1149r2159,e" filled="f" strokeweight=".36pt">
              <v:path arrowok="t"/>
            </v:shape>
            <w10:wrap anchorx="page"/>
          </v:group>
        </w:pict>
      </w:r>
      <w:r w:rsidR="00B0063D"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  <w:t>I</w:t>
      </w:r>
      <w:r w:rsidR="00B0063D">
        <w:rPr>
          <w:rFonts w:ascii="Cambria" w:eastAsia="Cambria" w:hAnsi="Cambria" w:cs="Cambria"/>
          <w:b/>
          <w:color w:val="365F91"/>
          <w:spacing w:val="1"/>
          <w:position w:val="-1"/>
          <w:sz w:val="28"/>
          <w:szCs w:val="28"/>
        </w:rPr>
        <w:t>n</w:t>
      </w:r>
      <w:r w:rsidR="00B0063D"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  <w:t>fo</w:t>
      </w:r>
      <w:r w:rsidR="00B0063D">
        <w:rPr>
          <w:rFonts w:ascii="Cambria" w:eastAsia="Cambria" w:hAnsi="Cambria" w:cs="Cambria"/>
          <w:b/>
          <w:color w:val="365F91"/>
          <w:spacing w:val="-2"/>
          <w:position w:val="-1"/>
          <w:sz w:val="28"/>
          <w:szCs w:val="28"/>
        </w:rPr>
        <w:t>r</w:t>
      </w:r>
      <w:r w:rsidR="00B0063D"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  <w:t>m</w:t>
      </w:r>
      <w:r w:rsidR="00B0063D">
        <w:rPr>
          <w:rFonts w:ascii="Cambria" w:eastAsia="Cambria" w:hAnsi="Cambria" w:cs="Cambria"/>
          <w:b/>
          <w:color w:val="365F91"/>
          <w:spacing w:val="-2"/>
          <w:position w:val="-1"/>
          <w:sz w:val="28"/>
          <w:szCs w:val="28"/>
        </w:rPr>
        <w:t>a</w:t>
      </w:r>
      <w:r w:rsidR="00B0063D"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  <w:t>t</w:t>
      </w:r>
      <w:r w:rsidR="00B0063D">
        <w:rPr>
          <w:rFonts w:ascii="Cambria" w:eastAsia="Cambria" w:hAnsi="Cambria" w:cs="Cambria"/>
          <w:b/>
          <w:color w:val="365F91"/>
          <w:spacing w:val="1"/>
          <w:position w:val="-1"/>
          <w:sz w:val="28"/>
          <w:szCs w:val="28"/>
        </w:rPr>
        <w:t>i</w:t>
      </w:r>
      <w:r w:rsidR="00B0063D">
        <w:rPr>
          <w:rFonts w:ascii="Cambria" w:eastAsia="Cambria" w:hAnsi="Cambria" w:cs="Cambria"/>
          <w:b/>
          <w:color w:val="365F91"/>
          <w:spacing w:val="-1"/>
          <w:position w:val="-1"/>
          <w:sz w:val="28"/>
          <w:szCs w:val="28"/>
        </w:rPr>
        <w:t>o</w:t>
      </w:r>
      <w:r w:rsidR="00B0063D"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  <w:t>n</w:t>
      </w:r>
      <w:r w:rsidR="00B0063D">
        <w:rPr>
          <w:rFonts w:ascii="Cambria" w:eastAsia="Cambria" w:hAnsi="Cambria" w:cs="Cambria"/>
          <w:b/>
          <w:color w:val="365F91"/>
          <w:spacing w:val="1"/>
          <w:position w:val="-1"/>
          <w:sz w:val="28"/>
          <w:szCs w:val="28"/>
        </w:rPr>
        <w:t xml:space="preserve"> </w:t>
      </w:r>
      <w:r w:rsidR="00B0063D">
        <w:rPr>
          <w:rFonts w:ascii="Cambria" w:eastAsia="Cambria" w:hAnsi="Cambria" w:cs="Cambria"/>
          <w:b/>
          <w:color w:val="365F91"/>
          <w:spacing w:val="-3"/>
          <w:position w:val="-1"/>
          <w:sz w:val="28"/>
          <w:szCs w:val="28"/>
        </w:rPr>
        <w:t>S</w:t>
      </w:r>
      <w:r w:rsidR="00B0063D"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  <w:t>ecu</w:t>
      </w:r>
      <w:r w:rsidR="00B0063D">
        <w:rPr>
          <w:rFonts w:ascii="Cambria" w:eastAsia="Cambria" w:hAnsi="Cambria" w:cs="Cambria"/>
          <w:b/>
          <w:color w:val="365F91"/>
          <w:spacing w:val="-2"/>
          <w:position w:val="-1"/>
          <w:sz w:val="28"/>
          <w:szCs w:val="28"/>
        </w:rPr>
        <w:t>ri</w:t>
      </w:r>
      <w:r w:rsidR="00B0063D"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  <w:t>ty</w:t>
      </w:r>
      <w:r w:rsidR="00B0063D">
        <w:rPr>
          <w:rFonts w:ascii="Cambria" w:eastAsia="Cambria" w:hAnsi="Cambria" w:cs="Cambria"/>
          <w:b/>
          <w:color w:val="365F91"/>
          <w:spacing w:val="1"/>
          <w:position w:val="-1"/>
          <w:sz w:val="28"/>
          <w:szCs w:val="28"/>
        </w:rPr>
        <w:t xml:space="preserve"> </w:t>
      </w:r>
      <w:r w:rsidR="00B0063D">
        <w:rPr>
          <w:rFonts w:ascii="Cambria" w:eastAsia="Cambria" w:hAnsi="Cambria" w:cs="Cambria"/>
          <w:b/>
          <w:color w:val="365F91"/>
          <w:spacing w:val="-2"/>
          <w:position w:val="-1"/>
          <w:sz w:val="28"/>
          <w:szCs w:val="28"/>
        </w:rPr>
        <w:t>P</w:t>
      </w:r>
      <w:r w:rsidR="00B0063D">
        <w:rPr>
          <w:rFonts w:ascii="Cambria" w:eastAsia="Cambria" w:hAnsi="Cambria" w:cs="Cambria"/>
          <w:b/>
          <w:color w:val="365F91"/>
          <w:spacing w:val="1"/>
          <w:position w:val="-1"/>
          <w:sz w:val="28"/>
          <w:szCs w:val="28"/>
        </w:rPr>
        <w:t>o</w:t>
      </w:r>
      <w:r w:rsidR="00B0063D"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  <w:t>li</w:t>
      </w:r>
      <w:r w:rsidR="00B0063D">
        <w:rPr>
          <w:rFonts w:ascii="Cambria" w:eastAsia="Cambria" w:hAnsi="Cambria" w:cs="Cambria"/>
          <w:b/>
          <w:color w:val="365F91"/>
          <w:spacing w:val="-2"/>
          <w:position w:val="-1"/>
          <w:sz w:val="28"/>
          <w:szCs w:val="28"/>
        </w:rPr>
        <w:t>c</w:t>
      </w:r>
      <w:r w:rsidR="00B0063D"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  <w:t>ies</w:t>
      </w:r>
    </w:p>
    <w:p w14:paraId="65DD2563" w14:textId="77777777" w:rsidR="00045C83" w:rsidRDefault="00045C83">
      <w:pPr>
        <w:spacing w:line="200" w:lineRule="exact"/>
      </w:pPr>
    </w:p>
    <w:p w14:paraId="6FF03136" w14:textId="77777777" w:rsidR="00045C83" w:rsidRDefault="00045C83">
      <w:pPr>
        <w:spacing w:line="200" w:lineRule="exact"/>
      </w:pPr>
    </w:p>
    <w:p w14:paraId="6C9CD42F" w14:textId="77777777" w:rsidR="00045C83" w:rsidRDefault="00045C83">
      <w:pPr>
        <w:spacing w:line="200" w:lineRule="exact"/>
      </w:pPr>
    </w:p>
    <w:p w14:paraId="5784FABF" w14:textId="77777777" w:rsidR="00045C83" w:rsidRDefault="00045C83">
      <w:pPr>
        <w:spacing w:before="3" w:line="200" w:lineRule="exact"/>
      </w:pPr>
    </w:p>
    <w:p w14:paraId="23944BFA" w14:textId="77777777" w:rsidR="00045C83" w:rsidRDefault="003F2FC4">
      <w:pPr>
        <w:spacing w:before="36" w:line="200" w:lineRule="exact"/>
        <w:ind w:left="111"/>
        <w:rPr>
          <w:sz w:val="18"/>
          <w:szCs w:val="18"/>
        </w:rPr>
      </w:pPr>
      <w:r>
        <w:pict w14:anchorId="5C9CC2E3">
          <v:group id="_x0000_s1028" style="position:absolute;left:0;text-align:left;margin-left:52.55pt;margin-top:35.05pt;width:102.25pt;height:0;z-index:-1380;mso-position-horizontal-relative:page" coordorigin="1051,701" coordsize="2045,0">
            <v:shape id="_x0000_s1029" style="position:absolute;left:1051;top:701;width:2045;height:0" coordorigin="1051,701" coordsize="2045,0" path="m1051,701r2045,e" filled="f" strokeweight=".25603mm">
              <v:path arrowok="t"/>
            </v:shape>
            <w10:wrap anchorx="page"/>
          </v:group>
        </w:pict>
      </w:r>
      <w:r w:rsidR="00B0063D">
        <w:rPr>
          <w:b/>
          <w:spacing w:val="2"/>
          <w:position w:val="-1"/>
          <w:sz w:val="18"/>
          <w:szCs w:val="18"/>
        </w:rPr>
        <w:t>E</w:t>
      </w:r>
      <w:r w:rsidR="00B0063D">
        <w:rPr>
          <w:b/>
          <w:spacing w:val="-4"/>
          <w:position w:val="-1"/>
          <w:sz w:val="18"/>
          <w:szCs w:val="18"/>
        </w:rPr>
        <w:t>m</w:t>
      </w:r>
      <w:r w:rsidR="00B0063D">
        <w:rPr>
          <w:b/>
          <w:spacing w:val="-2"/>
          <w:position w:val="-1"/>
          <w:sz w:val="18"/>
          <w:szCs w:val="18"/>
        </w:rPr>
        <w:t>p</w:t>
      </w:r>
      <w:r w:rsidR="00B0063D">
        <w:rPr>
          <w:b/>
          <w:spacing w:val="3"/>
          <w:position w:val="-1"/>
          <w:sz w:val="18"/>
          <w:szCs w:val="18"/>
        </w:rPr>
        <w:t>l</w:t>
      </w:r>
      <w:r w:rsidR="00B0063D">
        <w:rPr>
          <w:b/>
          <w:spacing w:val="-1"/>
          <w:position w:val="-1"/>
          <w:sz w:val="18"/>
          <w:szCs w:val="18"/>
        </w:rPr>
        <w:t>o</w:t>
      </w:r>
      <w:r w:rsidR="00B0063D">
        <w:rPr>
          <w:b/>
          <w:spacing w:val="1"/>
          <w:position w:val="-1"/>
          <w:sz w:val="18"/>
          <w:szCs w:val="18"/>
        </w:rPr>
        <w:t>y</w:t>
      </w:r>
      <w:r w:rsidR="00B0063D">
        <w:rPr>
          <w:b/>
          <w:spacing w:val="-1"/>
          <w:position w:val="-1"/>
          <w:sz w:val="18"/>
          <w:szCs w:val="18"/>
        </w:rPr>
        <w:t>e</w:t>
      </w:r>
      <w:r w:rsidR="00B0063D">
        <w:rPr>
          <w:b/>
          <w:position w:val="-1"/>
          <w:sz w:val="18"/>
          <w:szCs w:val="18"/>
        </w:rPr>
        <w:t>e N</w:t>
      </w:r>
      <w:r w:rsidR="00B0063D">
        <w:rPr>
          <w:b/>
          <w:spacing w:val="3"/>
          <w:position w:val="-1"/>
          <w:sz w:val="18"/>
          <w:szCs w:val="18"/>
        </w:rPr>
        <w:t>a</w:t>
      </w:r>
      <w:r w:rsidR="00B0063D">
        <w:rPr>
          <w:b/>
          <w:spacing w:val="-4"/>
          <w:position w:val="-1"/>
          <w:sz w:val="18"/>
          <w:szCs w:val="18"/>
        </w:rPr>
        <w:t>m</w:t>
      </w:r>
      <w:r w:rsidR="00B0063D">
        <w:rPr>
          <w:b/>
          <w:position w:val="-1"/>
          <w:sz w:val="18"/>
          <w:szCs w:val="18"/>
        </w:rPr>
        <w:t>e (</w:t>
      </w:r>
      <w:r w:rsidR="00B0063D">
        <w:rPr>
          <w:b/>
          <w:spacing w:val="1"/>
          <w:position w:val="-1"/>
          <w:sz w:val="18"/>
          <w:szCs w:val="18"/>
        </w:rPr>
        <w:t>p</w:t>
      </w:r>
      <w:r w:rsidR="00B0063D">
        <w:rPr>
          <w:b/>
          <w:spacing w:val="-1"/>
          <w:position w:val="-1"/>
          <w:sz w:val="18"/>
          <w:szCs w:val="18"/>
        </w:rPr>
        <w:t>r</w:t>
      </w:r>
      <w:r w:rsidR="00B0063D">
        <w:rPr>
          <w:b/>
          <w:position w:val="-1"/>
          <w:sz w:val="18"/>
          <w:szCs w:val="18"/>
        </w:rPr>
        <w:t>i</w:t>
      </w:r>
      <w:r w:rsidR="00B0063D">
        <w:rPr>
          <w:b/>
          <w:spacing w:val="-1"/>
          <w:position w:val="-1"/>
          <w:sz w:val="18"/>
          <w:szCs w:val="18"/>
        </w:rPr>
        <w:t>n</w:t>
      </w:r>
      <w:r w:rsidR="00B0063D">
        <w:rPr>
          <w:b/>
          <w:position w:val="-1"/>
          <w:sz w:val="18"/>
          <w:szCs w:val="18"/>
        </w:rPr>
        <w:t>t</w:t>
      </w:r>
      <w:r w:rsidR="00B0063D">
        <w:rPr>
          <w:b/>
          <w:spacing w:val="2"/>
          <w:position w:val="-1"/>
          <w:sz w:val="18"/>
          <w:szCs w:val="18"/>
        </w:rPr>
        <w:t>e</w:t>
      </w:r>
      <w:r w:rsidR="00B0063D">
        <w:rPr>
          <w:b/>
          <w:spacing w:val="-2"/>
          <w:position w:val="-1"/>
          <w:sz w:val="18"/>
          <w:szCs w:val="18"/>
        </w:rPr>
        <w:t>d</w:t>
      </w:r>
      <w:r w:rsidR="00B0063D">
        <w:rPr>
          <w:b/>
          <w:position w:val="-1"/>
          <w:sz w:val="18"/>
          <w:szCs w:val="18"/>
        </w:rPr>
        <w:t>)</w:t>
      </w:r>
    </w:p>
    <w:p w14:paraId="0B338074" w14:textId="77777777" w:rsidR="00045C83" w:rsidRDefault="00045C83">
      <w:pPr>
        <w:spacing w:line="200" w:lineRule="exact"/>
      </w:pPr>
    </w:p>
    <w:p w14:paraId="51D39252" w14:textId="77777777" w:rsidR="00045C83" w:rsidRDefault="00045C83">
      <w:pPr>
        <w:spacing w:before="17" w:line="220" w:lineRule="exact"/>
        <w:rPr>
          <w:sz w:val="22"/>
          <w:szCs w:val="22"/>
        </w:rPr>
      </w:pPr>
    </w:p>
    <w:p w14:paraId="3CA125C3" w14:textId="77777777" w:rsidR="00045C83" w:rsidRDefault="00B0063D">
      <w:pPr>
        <w:spacing w:before="36"/>
        <w:ind w:left="111" w:right="9296"/>
        <w:jc w:val="both"/>
        <w:rPr>
          <w:sz w:val="18"/>
          <w:szCs w:val="18"/>
        </w:rPr>
      </w:pPr>
      <w:r>
        <w:rPr>
          <w:b/>
          <w:sz w:val="18"/>
          <w:szCs w:val="18"/>
        </w:rPr>
        <w:t>D</w:t>
      </w:r>
      <w:r>
        <w:rPr>
          <w:b/>
          <w:spacing w:val="-1"/>
          <w:sz w:val="18"/>
          <w:szCs w:val="18"/>
        </w:rPr>
        <w:t>e</w:t>
      </w:r>
      <w:r>
        <w:rPr>
          <w:b/>
          <w:spacing w:val="1"/>
          <w:sz w:val="18"/>
          <w:szCs w:val="18"/>
        </w:rPr>
        <w:t>p</w:t>
      </w:r>
      <w:r>
        <w:rPr>
          <w:b/>
          <w:spacing w:val="-1"/>
          <w:sz w:val="18"/>
          <w:szCs w:val="18"/>
        </w:rPr>
        <w:t>ar</w:t>
      </w:r>
      <w:r>
        <w:rPr>
          <w:b/>
          <w:spacing w:val="2"/>
          <w:sz w:val="18"/>
          <w:szCs w:val="18"/>
        </w:rPr>
        <w:t>t</w:t>
      </w:r>
      <w:r>
        <w:rPr>
          <w:b/>
          <w:spacing w:val="-4"/>
          <w:sz w:val="18"/>
          <w:szCs w:val="18"/>
        </w:rPr>
        <w:t>m</w:t>
      </w:r>
      <w:r>
        <w:rPr>
          <w:b/>
          <w:spacing w:val="1"/>
          <w:sz w:val="18"/>
          <w:szCs w:val="18"/>
        </w:rPr>
        <w:t>e</w:t>
      </w:r>
      <w:r>
        <w:rPr>
          <w:b/>
          <w:spacing w:val="-2"/>
          <w:sz w:val="18"/>
          <w:szCs w:val="18"/>
        </w:rPr>
        <w:t>n</w:t>
      </w:r>
      <w:r>
        <w:rPr>
          <w:b/>
          <w:sz w:val="18"/>
          <w:szCs w:val="18"/>
        </w:rPr>
        <w:t>t</w:t>
      </w:r>
    </w:p>
    <w:p w14:paraId="0D3278BE" w14:textId="77777777" w:rsidR="00045C83" w:rsidRDefault="00045C83">
      <w:pPr>
        <w:spacing w:before="7" w:line="200" w:lineRule="exact"/>
      </w:pPr>
    </w:p>
    <w:p w14:paraId="644ECEC3" w14:textId="72645BAB" w:rsidR="00045C83" w:rsidRDefault="00B0063D">
      <w:pPr>
        <w:ind w:left="111" w:right="6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ee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precauti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sure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company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en e</w:t>
      </w:r>
      <w:r>
        <w:rPr>
          <w:rFonts w:ascii="Arial" w:eastAsia="Arial" w:hAnsi="Arial" w:cs="Arial"/>
          <w:spacing w:val="-1"/>
          <w:sz w:val="22"/>
          <w:szCs w:val="22"/>
        </w:rPr>
        <w:t>nt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925691">
        <w:rPr>
          <w:rFonts w:ascii="Arial" w:eastAsia="Arial" w:hAnsi="Arial" w:cs="Arial"/>
          <w:spacing w:val="1"/>
          <w:sz w:val="22"/>
          <w:szCs w:val="22"/>
        </w:rPr>
        <w:t>Unison Globus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by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such as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ust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sed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s.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y emp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925691">
        <w:rPr>
          <w:rFonts w:ascii="Arial" w:eastAsia="Arial" w:hAnsi="Arial" w:cs="Arial"/>
          <w:spacing w:val="1"/>
          <w:sz w:val="22"/>
          <w:szCs w:val="22"/>
        </w:rPr>
        <w:t>Unison Globus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urn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oris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ses,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1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d 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ut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 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tt</w:t>
      </w:r>
      <w:r>
        <w:rPr>
          <w:rFonts w:ascii="Arial" w:eastAsia="Arial" w:hAnsi="Arial" w:cs="Arial"/>
          <w:sz w:val="22"/>
          <w:szCs w:val="22"/>
        </w:rPr>
        <w:t>en 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 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 o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</w:p>
    <w:p w14:paraId="3E5F0274" w14:textId="7FE1C012" w:rsidR="00045C83" w:rsidRDefault="00B0063D">
      <w:pPr>
        <w:spacing w:before="1"/>
        <w:ind w:left="111" w:right="6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es,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ee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by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other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nt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925691">
        <w:rPr>
          <w:rFonts w:ascii="Arial" w:eastAsia="Arial" w:hAnsi="Arial" w:cs="Arial"/>
          <w:spacing w:val="1"/>
          <w:sz w:val="22"/>
          <w:szCs w:val="22"/>
        </w:rPr>
        <w:t>Unison Globus</w:t>
      </w:r>
      <w:r>
        <w:rPr>
          <w:rFonts w:ascii="Arial" w:eastAsia="Arial" w:hAnsi="Arial" w:cs="Arial"/>
          <w:sz w:val="22"/>
          <w:szCs w:val="22"/>
        </w:rPr>
        <w:t xml:space="preserve"> sec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- comp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se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 acti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up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ssa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ps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d/or 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l 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es.</w:t>
      </w:r>
    </w:p>
    <w:p w14:paraId="5DEE0065" w14:textId="77777777" w:rsidR="00045C83" w:rsidRDefault="003F2FC4">
      <w:pPr>
        <w:spacing w:before="6" w:line="240" w:lineRule="exact"/>
        <w:ind w:left="111" w:right="73"/>
        <w:jc w:val="both"/>
        <w:rPr>
          <w:rFonts w:ascii="Arial" w:eastAsia="Arial" w:hAnsi="Arial" w:cs="Arial"/>
          <w:sz w:val="22"/>
          <w:szCs w:val="22"/>
        </w:rPr>
      </w:pPr>
      <w:r>
        <w:pict w14:anchorId="04ED602D">
          <v:group id="_x0000_s1026" style="position:absolute;left:0;text-align:left;margin-left:52.55pt;margin-top:76.7pt;width:107.95pt;height:0;z-index:-1379;mso-position-horizontal-relative:page" coordorigin="1051,1534" coordsize="2159,0">
            <v:shape id="_x0000_s1027" style="position:absolute;left:1051;top:1534;width:2159;height:0" coordorigin="1051,1534" coordsize="2159,0" path="m1051,1534r2159,e" filled="f" strokeweight=".36pt">
              <v:path arrowok="t"/>
            </v:shape>
            <w10:wrap anchorx="page"/>
          </v:group>
        </w:pict>
      </w:r>
      <w:r w:rsidR="00B0063D">
        <w:rPr>
          <w:rFonts w:ascii="Arial" w:eastAsia="Arial" w:hAnsi="Arial" w:cs="Arial"/>
          <w:sz w:val="22"/>
          <w:szCs w:val="22"/>
        </w:rPr>
        <w:t>I</w:t>
      </w:r>
      <w:r w:rsidR="00B0063D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B0063D">
        <w:rPr>
          <w:rFonts w:ascii="Arial" w:eastAsia="Arial" w:hAnsi="Arial" w:cs="Arial"/>
          <w:sz w:val="22"/>
          <w:szCs w:val="22"/>
        </w:rPr>
        <w:t>a</w:t>
      </w:r>
      <w:r w:rsidR="00B0063D">
        <w:rPr>
          <w:rFonts w:ascii="Arial" w:eastAsia="Arial" w:hAnsi="Arial" w:cs="Arial"/>
          <w:spacing w:val="-1"/>
          <w:sz w:val="22"/>
          <w:szCs w:val="22"/>
        </w:rPr>
        <w:t>l</w:t>
      </w:r>
      <w:r w:rsidR="00B0063D">
        <w:rPr>
          <w:rFonts w:ascii="Arial" w:eastAsia="Arial" w:hAnsi="Arial" w:cs="Arial"/>
          <w:sz w:val="22"/>
          <w:szCs w:val="22"/>
        </w:rPr>
        <w:t>so a</w:t>
      </w:r>
      <w:r w:rsidR="00B0063D">
        <w:rPr>
          <w:rFonts w:ascii="Arial" w:eastAsia="Arial" w:hAnsi="Arial" w:cs="Arial"/>
          <w:spacing w:val="2"/>
          <w:sz w:val="22"/>
          <w:szCs w:val="22"/>
        </w:rPr>
        <w:t>g</w:t>
      </w:r>
      <w:r w:rsidR="00B0063D">
        <w:rPr>
          <w:rFonts w:ascii="Arial" w:eastAsia="Arial" w:hAnsi="Arial" w:cs="Arial"/>
          <w:spacing w:val="-2"/>
          <w:sz w:val="22"/>
          <w:szCs w:val="22"/>
        </w:rPr>
        <w:t>r</w:t>
      </w:r>
      <w:r w:rsidR="00B0063D">
        <w:rPr>
          <w:rFonts w:ascii="Arial" w:eastAsia="Arial" w:hAnsi="Arial" w:cs="Arial"/>
          <w:sz w:val="22"/>
          <w:szCs w:val="22"/>
        </w:rPr>
        <w:t>ee</w:t>
      </w:r>
      <w:r w:rsidR="00B0063D"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 w:rsidR="00B0063D">
        <w:rPr>
          <w:rFonts w:ascii="Arial" w:eastAsia="Arial" w:hAnsi="Arial" w:cs="Arial"/>
          <w:sz w:val="22"/>
          <w:szCs w:val="22"/>
        </w:rPr>
        <w:t>o p</w:t>
      </w:r>
      <w:r w:rsidR="00B0063D">
        <w:rPr>
          <w:rFonts w:ascii="Arial" w:eastAsia="Arial" w:hAnsi="Arial" w:cs="Arial"/>
          <w:spacing w:val="1"/>
          <w:sz w:val="22"/>
          <w:szCs w:val="22"/>
        </w:rPr>
        <w:t>r</w:t>
      </w:r>
      <w:r w:rsidR="00B0063D">
        <w:rPr>
          <w:rFonts w:ascii="Arial" w:eastAsia="Arial" w:hAnsi="Arial" w:cs="Arial"/>
          <w:spacing w:val="-3"/>
          <w:sz w:val="22"/>
          <w:szCs w:val="22"/>
        </w:rPr>
        <w:t>o</w:t>
      </w:r>
      <w:r w:rsidR="00B0063D">
        <w:rPr>
          <w:rFonts w:ascii="Arial" w:eastAsia="Arial" w:hAnsi="Arial" w:cs="Arial"/>
          <w:spacing w:val="1"/>
          <w:sz w:val="22"/>
          <w:szCs w:val="22"/>
        </w:rPr>
        <w:t>m</w:t>
      </w:r>
      <w:r w:rsidR="00B0063D">
        <w:rPr>
          <w:rFonts w:ascii="Arial" w:eastAsia="Arial" w:hAnsi="Arial" w:cs="Arial"/>
          <w:sz w:val="22"/>
          <w:szCs w:val="22"/>
        </w:rPr>
        <w:t>ptly</w:t>
      </w:r>
      <w:r w:rsidR="00B0063D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B0063D">
        <w:rPr>
          <w:rFonts w:ascii="Arial" w:eastAsia="Arial" w:hAnsi="Arial" w:cs="Arial"/>
          <w:spacing w:val="1"/>
          <w:sz w:val="22"/>
          <w:szCs w:val="22"/>
        </w:rPr>
        <w:t>r</w:t>
      </w:r>
      <w:r w:rsidR="00B0063D">
        <w:rPr>
          <w:rFonts w:ascii="Arial" w:eastAsia="Arial" w:hAnsi="Arial" w:cs="Arial"/>
          <w:sz w:val="22"/>
          <w:szCs w:val="22"/>
        </w:rPr>
        <w:t>e</w:t>
      </w:r>
      <w:r w:rsidR="00B0063D">
        <w:rPr>
          <w:rFonts w:ascii="Arial" w:eastAsia="Arial" w:hAnsi="Arial" w:cs="Arial"/>
          <w:spacing w:val="-1"/>
          <w:sz w:val="22"/>
          <w:szCs w:val="22"/>
        </w:rPr>
        <w:t>p</w:t>
      </w:r>
      <w:r w:rsidR="00B0063D">
        <w:rPr>
          <w:rFonts w:ascii="Arial" w:eastAsia="Arial" w:hAnsi="Arial" w:cs="Arial"/>
          <w:sz w:val="22"/>
          <w:szCs w:val="22"/>
        </w:rPr>
        <w:t>ort</w:t>
      </w:r>
      <w:r w:rsidR="00B0063D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B0063D">
        <w:rPr>
          <w:rFonts w:ascii="Arial" w:eastAsia="Arial" w:hAnsi="Arial" w:cs="Arial"/>
          <w:sz w:val="22"/>
          <w:szCs w:val="22"/>
        </w:rPr>
        <w:t>a</w:t>
      </w:r>
      <w:r w:rsidR="00B0063D">
        <w:rPr>
          <w:rFonts w:ascii="Arial" w:eastAsia="Arial" w:hAnsi="Arial" w:cs="Arial"/>
          <w:spacing w:val="-1"/>
          <w:sz w:val="22"/>
          <w:szCs w:val="22"/>
        </w:rPr>
        <w:t>l</w:t>
      </w:r>
      <w:r w:rsidR="00B0063D">
        <w:rPr>
          <w:rFonts w:ascii="Arial" w:eastAsia="Arial" w:hAnsi="Arial" w:cs="Arial"/>
          <w:sz w:val="22"/>
          <w:szCs w:val="22"/>
        </w:rPr>
        <w:t xml:space="preserve">l </w:t>
      </w:r>
      <w:r w:rsidR="00B0063D">
        <w:rPr>
          <w:rFonts w:ascii="Arial" w:eastAsia="Arial" w:hAnsi="Arial" w:cs="Arial"/>
          <w:spacing w:val="-2"/>
          <w:sz w:val="22"/>
          <w:szCs w:val="22"/>
        </w:rPr>
        <w:t>v</w:t>
      </w:r>
      <w:r w:rsidR="00B0063D">
        <w:rPr>
          <w:rFonts w:ascii="Arial" w:eastAsia="Arial" w:hAnsi="Arial" w:cs="Arial"/>
          <w:spacing w:val="-1"/>
          <w:sz w:val="22"/>
          <w:szCs w:val="22"/>
        </w:rPr>
        <w:t>i</w:t>
      </w:r>
      <w:r w:rsidR="00B0063D">
        <w:rPr>
          <w:rFonts w:ascii="Arial" w:eastAsia="Arial" w:hAnsi="Arial" w:cs="Arial"/>
          <w:spacing w:val="2"/>
          <w:sz w:val="22"/>
          <w:szCs w:val="22"/>
        </w:rPr>
        <w:t>o</w:t>
      </w:r>
      <w:r w:rsidR="00B0063D">
        <w:rPr>
          <w:rFonts w:ascii="Arial" w:eastAsia="Arial" w:hAnsi="Arial" w:cs="Arial"/>
          <w:spacing w:val="-1"/>
          <w:sz w:val="22"/>
          <w:szCs w:val="22"/>
        </w:rPr>
        <w:t>l</w:t>
      </w:r>
      <w:r w:rsidR="00B0063D">
        <w:rPr>
          <w:rFonts w:ascii="Arial" w:eastAsia="Arial" w:hAnsi="Arial" w:cs="Arial"/>
          <w:sz w:val="22"/>
          <w:szCs w:val="22"/>
        </w:rPr>
        <w:t>ati</w:t>
      </w:r>
      <w:r w:rsidR="00B0063D">
        <w:rPr>
          <w:rFonts w:ascii="Arial" w:eastAsia="Arial" w:hAnsi="Arial" w:cs="Arial"/>
          <w:spacing w:val="-1"/>
          <w:sz w:val="22"/>
          <w:szCs w:val="22"/>
        </w:rPr>
        <w:t>o</w:t>
      </w:r>
      <w:r w:rsidR="00B0063D">
        <w:rPr>
          <w:rFonts w:ascii="Arial" w:eastAsia="Arial" w:hAnsi="Arial" w:cs="Arial"/>
          <w:sz w:val="22"/>
          <w:szCs w:val="22"/>
        </w:rPr>
        <w:t>ns or</w:t>
      </w:r>
      <w:r w:rsidR="00B0063D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B0063D">
        <w:rPr>
          <w:rFonts w:ascii="Arial" w:eastAsia="Arial" w:hAnsi="Arial" w:cs="Arial"/>
          <w:sz w:val="22"/>
          <w:szCs w:val="22"/>
        </w:rPr>
        <w:t>sus</w:t>
      </w:r>
      <w:r w:rsidR="00B0063D">
        <w:rPr>
          <w:rFonts w:ascii="Arial" w:eastAsia="Arial" w:hAnsi="Arial" w:cs="Arial"/>
          <w:spacing w:val="-1"/>
          <w:sz w:val="22"/>
          <w:szCs w:val="22"/>
        </w:rPr>
        <w:t>p</w:t>
      </w:r>
      <w:r w:rsidR="00B0063D">
        <w:rPr>
          <w:rFonts w:ascii="Arial" w:eastAsia="Arial" w:hAnsi="Arial" w:cs="Arial"/>
          <w:sz w:val="22"/>
          <w:szCs w:val="22"/>
        </w:rPr>
        <w:t>ected</w:t>
      </w:r>
      <w:r w:rsidR="00B0063D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B0063D">
        <w:rPr>
          <w:rFonts w:ascii="Arial" w:eastAsia="Arial" w:hAnsi="Arial" w:cs="Arial"/>
          <w:spacing w:val="-2"/>
          <w:sz w:val="22"/>
          <w:szCs w:val="22"/>
        </w:rPr>
        <w:t>v</w:t>
      </w:r>
      <w:r w:rsidR="00B0063D">
        <w:rPr>
          <w:rFonts w:ascii="Arial" w:eastAsia="Arial" w:hAnsi="Arial" w:cs="Arial"/>
          <w:spacing w:val="-1"/>
          <w:sz w:val="22"/>
          <w:szCs w:val="22"/>
        </w:rPr>
        <w:t>i</w:t>
      </w:r>
      <w:r w:rsidR="00B0063D">
        <w:rPr>
          <w:rFonts w:ascii="Arial" w:eastAsia="Arial" w:hAnsi="Arial" w:cs="Arial"/>
          <w:sz w:val="22"/>
          <w:szCs w:val="22"/>
        </w:rPr>
        <w:t>o</w:t>
      </w:r>
      <w:r w:rsidR="00B0063D">
        <w:rPr>
          <w:rFonts w:ascii="Arial" w:eastAsia="Arial" w:hAnsi="Arial" w:cs="Arial"/>
          <w:spacing w:val="-1"/>
          <w:sz w:val="22"/>
          <w:szCs w:val="22"/>
        </w:rPr>
        <w:t>l</w:t>
      </w:r>
      <w:r w:rsidR="00B0063D">
        <w:rPr>
          <w:rFonts w:ascii="Arial" w:eastAsia="Arial" w:hAnsi="Arial" w:cs="Arial"/>
          <w:sz w:val="22"/>
          <w:szCs w:val="22"/>
        </w:rPr>
        <w:t>ati</w:t>
      </w:r>
      <w:r w:rsidR="00B0063D">
        <w:rPr>
          <w:rFonts w:ascii="Arial" w:eastAsia="Arial" w:hAnsi="Arial" w:cs="Arial"/>
          <w:spacing w:val="-1"/>
          <w:sz w:val="22"/>
          <w:szCs w:val="22"/>
        </w:rPr>
        <w:t>o</w:t>
      </w:r>
      <w:r w:rsidR="00B0063D">
        <w:rPr>
          <w:rFonts w:ascii="Arial" w:eastAsia="Arial" w:hAnsi="Arial" w:cs="Arial"/>
          <w:sz w:val="22"/>
          <w:szCs w:val="22"/>
        </w:rPr>
        <w:t>ns of</w:t>
      </w:r>
      <w:r w:rsidR="00B0063D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="00B0063D">
        <w:rPr>
          <w:rFonts w:ascii="Arial" w:eastAsia="Arial" w:hAnsi="Arial" w:cs="Arial"/>
          <w:spacing w:val="-1"/>
          <w:sz w:val="22"/>
          <w:szCs w:val="22"/>
        </w:rPr>
        <w:t>i</w:t>
      </w:r>
      <w:r w:rsidR="00B0063D">
        <w:rPr>
          <w:rFonts w:ascii="Arial" w:eastAsia="Arial" w:hAnsi="Arial" w:cs="Arial"/>
          <w:spacing w:val="-3"/>
          <w:sz w:val="22"/>
          <w:szCs w:val="22"/>
        </w:rPr>
        <w:t>n</w:t>
      </w:r>
      <w:r w:rsidR="00B0063D">
        <w:rPr>
          <w:rFonts w:ascii="Arial" w:eastAsia="Arial" w:hAnsi="Arial" w:cs="Arial"/>
          <w:spacing w:val="3"/>
          <w:sz w:val="22"/>
          <w:szCs w:val="22"/>
        </w:rPr>
        <w:t>f</w:t>
      </w:r>
      <w:r w:rsidR="00B0063D">
        <w:rPr>
          <w:rFonts w:ascii="Arial" w:eastAsia="Arial" w:hAnsi="Arial" w:cs="Arial"/>
          <w:sz w:val="22"/>
          <w:szCs w:val="22"/>
        </w:rPr>
        <w:t>o</w:t>
      </w:r>
      <w:r w:rsidR="00B0063D">
        <w:rPr>
          <w:rFonts w:ascii="Arial" w:eastAsia="Arial" w:hAnsi="Arial" w:cs="Arial"/>
          <w:spacing w:val="-2"/>
          <w:sz w:val="22"/>
          <w:szCs w:val="22"/>
        </w:rPr>
        <w:t>r</w:t>
      </w:r>
      <w:r w:rsidR="00B0063D">
        <w:rPr>
          <w:rFonts w:ascii="Arial" w:eastAsia="Arial" w:hAnsi="Arial" w:cs="Arial"/>
          <w:spacing w:val="1"/>
          <w:sz w:val="22"/>
          <w:szCs w:val="22"/>
        </w:rPr>
        <w:t>m</w:t>
      </w:r>
      <w:r w:rsidR="00B0063D">
        <w:rPr>
          <w:rFonts w:ascii="Arial" w:eastAsia="Arial" w:hAnsi="Arial" w:cs="Arial"/>
          <w:sz w:val="22"/>
          <w:szCs w:val="22"/>
        </w:rPr>
        <w:t>ati</w:t>
      </w:r>
      <w:r w:rsidR="00B0063D">
        <w:rPr>
          <w:rFonts w:ascii="Arial" w:eastAsia="Arial" w:hAnsi="Arial" w:cs="Arial"/>
          <w:spacing w:val="-1"/>
          <w:sz w:val="22"/>
          <w:szCs w:val="22"/>
        </w:rPr>
        <w:t>o</w:t>
      </w:r>
      <w:r w:rsidR="00B0063D">
        <w:rPr>
          <w:rFonts w:ascii="Arial" w:eastAsia="Arial" w:hAnsi="Arial" w:cs="Arial"/>
          <w:sz w:val="22"/>
          <w:szCs w:val="22"/>
        </w:rPr>
        <w:t>n secu</w:t>
      </w:r>
      <w:r w:rsidR="00B0063D">
        <w:rPr>
          <w:rFonts w:ascii="Arial" w:eastAsia="Arial" w:hAnsi="Arial" w:cs="Arial"/>
          <w:spacing w:val="1"/>
          <w:sz w:val="22"/>
          <w:szCs w:val="22"/>
        </w:rPr>
        <w:t>r</w:t>
      </w:r>
      <w:r w:rsidR="00B0063D">
        <w:rPr>
          <w:rFonts w:ascii="Arial" w:eastAsia="Arial" w:hAnsi="Arial" w:cs="Arial"/>
          <w:spacing w:val="-3"/>
          <w:sz w:val="22"/>
          <w:szCs w:val="22"/>
        </w:rPr>
        <w:t>i</w:t>
      </w:r>
      <w:r w:rsidR="00B0063D">
        <w:rPr>
          <w:rFonts w:ascii="Arial" w:eastAsia="Arial" w:hAnsi="Arial" w:cs="Arial"/>
          <w:spacing w:val="1"/>
          <w:sz w:val="22"/>
          <w:szCs w:val="22"/>
        </w:rPr>
        <w:t>t</w:t>
      </w:r>
      <w:r w:rsidR="00B0063D">
        <w:rPr>
          <w:rFonts w:ascii="Arial" w:eastAsia="Arial" w:hAnsi="Arial" w:cs="Arial"/>
          <w:sz w:val="22"/>
          <w:szCs w:val="22"/>
        </w:rPr>
        <w:t>y</w:t>
      </w:r>
      <w:r w:rsidR="00B0063D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B0063D">
        <w:rPr>
          <w:rFonts w:ascii="Arial" w:eastAsia="Arial" w:hAnsi="Arial" w:cs="Arial"/>
          <w:sz w:val="22"/>
          <w:szCs w:val="22"/>
        </w:rPr>
        <w:t>p</w:t>
      </w:r>
      <w:r w:rsidR="00B0063D">
        <w:rPr>
          <w:rFonts w:ascii="Arial" w:eastAsia="Arial" w:hAnsi="Arial" w:cs="Arial"/>
          <w:spacing w:val="-1"/>
          <w:sz w:val="22"/>
          <w:szCs w:val="22"/>
        </w:rPr>
        <w:t>oli</w:t>
      </w:r>
      <w:r w:rsidR="00B0063D">
        <w:rPr>
          <w:rFonts w:ascii="Arial" w:eastAsia="Arial" w:hAnsi="Arial" w:cs="Arial"/>
          <w:sz w:val="22"/>
          <w:szCs w:val="22"/>
        </w:rPr>
        <w:t>c</w:t>
      </w:r>
      <w:r w:rsidR="00B0063D">
        <w:rPr>
          <w:rFonts w:ascii="Arial" w:eastAsia="Arial" w:hAnsi="Arial" w:cs="Arial"/>
          <w:spacing w:val="-1"/>
          <w:sz w:val="22"/>
          <w:szCs w:val="22"/>
        </w:rPr>
        <w:t>i</w:t>
      </w:r>
      <w:r w:rsidR="00B0063D">
        <w:rPr>
          <w:rFonts w:ascii="Arial" w:eastAsia="Arial" w:hAnsi="Arial" w:cs="Arial"/>
          <w:sz w:val="22"/>
          <w:szCs w:val="22"/>
        </w:rPr>
        <w:t xml:space="preserve">es </w:t>
      </w:r>
      <w:r w:rsidR="00B0063D">
        <w:rPr>
          <w:rFonts w:ascii="Arial" w:eastAsia="Arial" w:hAnsi="Arial" w:cs="Arial"/>
          <w:spacing w:val="4"/>
          <w:sz w:val="22"/>
          <w:szCs w:val="22"/>
        </w:rPr>
        <w:t>t</w:t>
      </w:r>
      <w:r w:rsidR="00B0063D">
        <w:rPr>
          <w:rFonts w:ascii="Arial" w:eastAsia="Arial" w:hAnsi="Arial" w:cs="Arial"/>
          <w:sz w:val="22"/>
          <w:szCs w:val="22"/>
        </w:rPr>
        <w:t xml:space="preserve">o </w:t>
      </w:r>
      <w:r w:rsidR="00B0063D">
        <w:rPr>
          <w:rFonts w:ascii="Arial" w:eastAsia="Arial" w:hAnsi="Arial" w:cs="Arial"/>
          <w:spacing w:val="2"/>
          <w:sz w:val="22"/>
          <w:szCs w:val="22"/>
        </w:rPr>
        <w:t>t</w:t>
      </w:r>
      <w:r w:rsidR="00B0063D">
        <w:rPr>
          <w:rFonts w:ascii="Arial" w:eastAsia="Arial" w:hAnsi="Arial" w:cs="Arial"/>
          <w:spacing w:val="-3"/>
          <w:sz w:val="22"/>
          <w:szCs w:val="22"/>
        </w:rPr>
        <w:t>h</w:t>
      </w:r>
      <w:r w:rsidR="00B0063D">
        <w:rPr>
          <w:rFonts w:ascii="Arial" w:eastAsia="Arial" w:hAnsi="Arial" w:cs="Arial"/>
          <w:sz w:val="22"/>
          <w:szCs w:val="22"/>
        </w:rPr>
        <w:t>e d</w:t>
      </w:r>
      <w:r w:rsidR="00B0063D">
        <w:rPr>
          <w:rFonts w:ascii="Arial" w:eastAsia="Arial" w:hAnsi="Arial" w:cs="Arial"/>
          <w:spacing w:val="-1"/>
          <w:sz w:val="22"/>
          <w:szCs w:val="22"/>
        </w:rPr>
        <w:t>e</w:t>
      </w:r>
      <w:r w:rsidR="00B0063D">
        <w:rPr>
          <w:rFonts w:ascii="Arial" w:eastAsia="Arial" w:hAnsi="Arial" w:cs="Arial"/>
          <w:sz w:val="22"/>
          <w:szCs w:val="22"/>
        </w:rPr>
        <w:t>s</w:t>
      </w:r>
      <w:r w:rsidR="00B0063D">
        <w:rPr>
          <w:rFonts w:ascii="Arial" w:eastAsia="Arial" w:hAnsi="Arial" w:cs="Arial"/>
          <w:spacing w:val="-1"/>
          <w:sz w:val="22"/>
          <w:szCs w:val="22"/>
        </w:rPr>
        <w:t>i</w:t>
      </w:r>
      <w:r w:rsidR="00B0063D">
        <w:rPr>
          <w:rFonts w:ascii="Arial" w:eastAsia="Arial" w:hAnsi="Arial" w:cs="Arial"/>
          <w:spacing w:val="2"/>
          <w:sz w:val="22"/>
          <w:szCs w:val="22"/>
        </w:rPr>
        <w:t>g</w:t>
      </w:r>
      <w:r w:rsidR="00B0063D">
        <w:rPr>
          <w:rFonts w:ascii="Arial" w:eastAsia="Arial" w:hAnsi="Arial" w:cs="Arial"/>
          <w:sz w:val="22"/>
          <w:szCs w:val="22"/>
        </w:rPr>
        <w:t>n</w:t>
      </w:r>
      <w:r w:rsidR="00B0063D">
        <w:rPr>
          <w:rFonts w:ascii="Arial" w:eastAsia="Arial" w:hAnsi="Arial" w:cs="Arial"/>
          <w:spacing w:val="-1"/>
          <w:sz w:val="22"/>
          <w:szCs w:val="22"/>
        </w:rPr>
        <w:t>a</w:t>
      </w:r>
      <w:r w:rsidR="00B0063D">
        <w:rPr>
          <w:rFonts w:ascii="Arial" w:eastAsia="Arial" w:hAnsi="Arial" w:cs="Arial"/>
          <w:spacing w:val="1"/>
          <w:sz w:val="22"/>
          <w:szCs w:val="22"/>
        </w:rPr>
        <w:t>t</w:t>
      </w:r>
      <w:r w:rsidR="00B0063D">
        <w:rPr>
          <w:rFonts w:ascii="Arial" w:eastAsia="Arial" w:hAnsi="Arial" w:cs="Arial"/>
          <w:sz w:val="22"/>
          <w:szCs w:val="22"/>
        </w:rPr>
        <w:t>ed</w:t>
      </w:r>
      <w:r w:rsidR="00B0063D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B0063D">
        <w:rPr>
          <w:rFonts w:ascii="Arial" w:eastAsia="Arial" w:hAnsi="Arial" w:cs="Arial"/>
          <w:sz w:val="22"/>
          <w:szCs w:val="22"/>
        </w:rPr>
        <w:t>sec</w:t>
      </w:r>
      <w:r w:rsidR="00B0063D">
        <w:rPr>
          <w:rFonts w:ascii="Arial" w:eastAsia="Arial" w:hAnsi="Arial" w:cs="Arial"/>
          <w:spacing w:val="-3"/>
          <w:sz w:val="22"/>
          <w:szCs w:val="22"/>
        </w:rPr>
        <w:t>u</w:t>
      </w:r>
      <w:r w:rsidR="00B0063D">
        <w:rPr>
          <w:rFonts w:ascii="Arial" w:eastAsia="Arial" w:hAnsi="Arial" w:cs="Arial"/>
          <w:spacing w:val="1"/>
          <w:sz w:val="22"/>
          <w:szCs w:val="22"/>
        </w:rPr>
        <w:t>r</w:t>
      </w:r>
      <w:r w:rsidR="00B0063D">
        <w:rPr>
          <w:rFonts w:ascii="Arial" w:eastAsia="Arial" w:hAnsi="Arial" w:cs="Arial"/>
          <w:spacing w:val="-1"/>
          <w:sz w:val="22"/>
          <w:szCs w:val="22"/>
        </w:rPr>
        <w:t>i</w:t>
      </w:r>
      <w:r w:rsidR="00B0063D">
        <w:rPr>
          <w:rFonts w:ascii="Arial" w:eastAsia="Arial" w:hAnsi="Arial" w:cs="Arial"/>
          <w:spacing w:val="1"/>
          <w:sz w:val="22"/>
          <w:szCs w:val="22"/>
        </w:rPr>
        <w:t>t</w:t>
      </w:r>
      <w:r w:rsidR="00B0063D">
        <w:rPr>
          <w:rFonts w:ascii="Arial" w:eastAsia="Arial" w:hAnsi="Arial" w:cs="Arial"/>
          <w:sz w:val="22"/>
          <w:szCs w:val="22"/>
        </w:rPr>
        <w:t>y</w:t>
      </w:r>
      <w:r w:rsidR="00B0063D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B0063D">
        <w:rPr>
          <w:rFonts w:ascii="Arial" w:eastAsia="Arial" w:hAnsi="Arial" w:cs="Arial"/>
          <w:spacing w:val="-3"/>
          <w:sz w:val="22"/>
          <w:szCs w:val="22"/>
        </w:rPr>
        <w:t>o</w:t>
      </w:r>
      <w:r w:rsidR="00B0063D">
        <w:rPr>
          <w:rFonts w:ascii="Arial" w:eastAsia="Arial" w:hAnsi="Arial" w:cs="Arial"/>
          <w:spacing w:val="1"/>
          <w:sz w:val="22"/>
          <w:szCs w:val="22"/>
        </w:rPr>
        <w:t>f</w:t>
      </w:r>
      <w:r w:rsidR="00B0063D">
        <w:rPr>
          <w:rFonts w:ascii="Arial" w:eastAsia="Arial" w:hAnsi="Arial" w:cs="Arial"/>
          <w:spacing w:val="3"/>
          <w:sz w:val="22"/>
          <w:szCs w:val="22"/>
        </w:rPr>
        <w:t>f</w:t>
      </w:r>
      <w:r w:rsidR="00B0063D">
        <w:rPr>
          <w:rFonts w:ascii="Arial" w:eastAsia="Arial" w:hAnsi="Arial" w:cs="Arial"/>
          <w:spacing w:val="-3"/>
          <w:sz w:val="22"/>
          <w:szCs w:val="22"/>
        </w:rPr>
        <w:t>i</w:t>
      </w:r>
      <w:r w:rsidR="00B0063D">
        <w:rPr>
          <w:rFonts w:ascii="Arial" w:eastAsia="Arial" w:hAnsi="Arial" w:cs="Arial"/>
          <w:spacing w:val="-2"/>
          <w:sz w:val="22"/>
          <w:szCs w:val="22"/>
        </w:rPr>
        <w:t>c</w:t>
      </w:r>
      <w:r w:rsidR="00B0063D">
        <w:rPr>
          <w:rFonts w:ascii="Arial" w:eastAsia="Arial" w:hAnsi="Arial" w:cs="Arial"/>
          <w:sz w:val="22"/>
          <w:szCs w:val="22"/>
        </w:rPr>
        <w:t>er.</w:t>
      </w:r>
    </w:p>
    <w:p w14:paraId="0E91FDE2" w14:textId="77777777" w:rsidR="00045C83" w:rsidRDefault="00045C83">
      <w:pPr>
        <w:spacing w:before="8" w:line="180" w:lineRule="exact"/>
        <w:rPr>
          <w:sz w:val="19"/>
          <w:szCs w:val="19"/>
        </w:rPr>
      </w:pPr>
    </w:p>
    <w:p w14:paraId="11C57CC1" w14:textId="77777777" w:rsidR="00045C83" w:rsidRDefault="00045C83">
      <w:pPr>
        <w:spacing w:line="200" w:lineRule="exact"/>
      </w:pPr>
    </w:p>
    <w:p w14:paraId="604FADAF" w14:textId="77777777" w:rsidR="00045C83" w:rsidRDefault="00045C83">
      <w:pPr>
        <w:spacing w:line="200" w:lineRule="exact"/>
      </w:pPr>
    </w:p>
    <w:p w14:paraId="6BC70DE7" w14:textId="77777777" w:rsidR="00045C83" w:rsidRDefault="00045C83">
      <w:pPr>
        <w:spacing w:line="200" w:lineRule="exact"/>
      </w:pPr>
    </w:p>
    <w:p w14:paraId="4E6D565F" w14:textId="77777777" w:rsidR="00045C83" w:rsidRDefault="00045C83">
      <w:pPr>
        <w:spacing w:line="200" w:lineRule="exact"/>
      </w:pPr>
    </w:p>
    <w:p w14:paraId="5397534D" w14:textId="77777777" w:rsidR="00045C83" w:rsidRDefault="00B0063D">
      <w:pPr>
        <w:spacing w:before="36"/>
        <w:ind w:left="111"/>
        <w:rPr>
          <w:sz w:val="18"/>
          <w:szCs w:val="18"/>
        </w:rPr>
        <w:sectPr w:rsidR="00045C83">
          <w:headerReference w:type="default" r:id="rId18"/>
          <w:pgSz w:w="12240" w:h="16840"/>
          <w:pgMar w:top="1560" w:right="940" w:bottom="280" w:left="940" w:header="0" w:footer="0" w:gutter="0"/>
          <w:cols w:space="720"/>
        </w:sectPr>
      </w:pPr>
      <w:r>
        <w:rPr>
          <w:b/>
          <w:spacing w:val="2"/>
          <w:sz w:val="18"/>
          <w:szCs w:val="18"/>
        </w:rPr>
        <w:t>E</w:t>
      </w:r>
      <w:r>
        <w:rPr>
          <w:b/>
          <w:spacing w:val="-4"/>
          <w:sz w:val="18"/>
          <w:szCs w:val="18"/>
        </w:rPr>
        <w:t>m</w:t>
      </w:r>
      <w:r>
        <w:rPr>
          <w:b/>
          <w:spacing w:val="-2"/>
          <w:sz w:val="18"/>
          <w:szCs w:val="18"/>
        </w:rPr>
        <w:t>p</w:t>
      </w:r>
      <w:r>
        <w:rPr>
          <w:b/>
          <w:spacing w:val="3"/>
          <w:sz w:val="18"/>
          <w:szCs w:val="18"/>
        </w:rPr>
        <w:t>l</w:t>
      </w:r>
      <w:r>
        <w:rPr>
          <w:b/>
          <w:spacing w:val="-1"/>
          <w:sz w:val="18"/>
          <w:szCs w:val="18"/>
        </w:rPr>
        <w:t>o</w:t>
      </w:r>
      <w:r>
        <w:rPr>
          <w:b/>
          <w:spacing w:val="1"/>
          <w:sz w:val="18"/>
          <w:szCs w:val="18"/>
        </w:rPr>
        <w:t>y</w:t>
      </w:r>
      <w:r>
        <w:rPr>
          <w:b/>
          <w:spacing w:val="-1"/>
          <w:sz w:val="18"/>
          <w:szCs w:val="18"/>
        </w:rPr>
        <w:t>e</w:t>
      </w:r>
      <w:r>
        <w:rPr>
          <w:b/>
          <w:sz w:val="18"/>
          <w:szCs w:val="18"/>
        </w:rPr>
        <w:t xml:space="preserve">e </w:t>
      </w:r>
      <w:r>
        <w:rPr>
          <w:b/>
          <w:spacing w:val="1"/>
          <w:sz w:val="18"/>
          <w:szCs w:val="18"/>
        </w:rPr>
        <w:t>S</w:t>
      </w:r>
      <w:r>
        <w:rPr>
          <w:b/>
          <w:sz w:val="18"/>
          <w:szCs w:val="18"/>
        </w:rPr>
        <w:t>i</w:t>
      </w:r>
      <w:r>
        <w:rPr>
          <w:b/>
          <w:spacing w:val="1"/>
          <w:sz w:val="18"/>
          <w:szCs w:val="18"/>
        </w:rPr>
        <w:t>g</w:t>
      </w:r>
      <w:r>
        <w:rPr>
          <w:b/>
          <w:spacing w:val="-2"/>
          <w:sz w:val="18"/>
          <w:szCs w:val="18"/>
        </w:rPr>
        <w:t>n</w:t>
      </w:r>
      <w:r>
        <w:rPr>
          <w:b/>
          <w:spacing w:val="-1"/>
          <w:sz w:val="18"/>
          <w:szCs w:val="18"/>
        </w:rPr>
        <w:t>a</w:t>
      </w:r>
      <w:r>
        <w:rPr>
          <w:b/>
          <w:sz w:val="18"/>
          <w:szCs w:val="18"/>
        </w:rPr>
        <w:t>t</w:t>
      </w:r>
      <w:r>
        <w:rPr>
          <w:b/>
          <w:spacing w:val="1"/>
          <w:sz w:val="18"/>
          <w:szCs w:val="18"/>
        </w:rPr>
        <w:t>u</w:t>
      </w:r>
      <w:r>
        <w:rPr>
          <w:b/>
          <w:spacing w:val="-1"/>
          <w:sz w:val="18"/>
          <w:szCs w:val="18"/>
        </w:rPr>
        <w:t>r</w:t>
      </w:r>
      <w:r>
        <w:rPr>
          <w:b/>
          <w:sz w:val="18"/>
          <w:szCs w:val="18"/>
        </w:rPr>
        <w:t>e</w:t>
      </w:r>
    </w:p>
    <w:p w14:paraId="6F63942D" w14:textId="77777777" w:rsidR="00045C83" w:rsidRDefault="00045C83">
      <w:pPr>
        <w:spacing w:before="3" w:line="120" w:lineRule="exact"/>
        <w:rPr>
          <w:sz w:val="12"/>
          <w:szCs w:val="12"/>
        </w:rPr>
      </w:pPr>
    </w:p>
    <w:p w14:paraId="5A386F11" w14:textId="77777777" w:rsidR="00045C83" w:rsidRDefault="00045C83">
      <w:pPr>
        <w:spacing w:line="200" w:lineRule="exact"/>
      </w:pPr>
    </w:p>
    <w:p w14:paraId="4209CE98" w14:textId="77777777" w:rsidR="00045C83" w:rsidRDefault="00045C83">
      <w:pPr>
        <w:spacing w:line="200" w:lineRule="exact"/>
      </w:pPr>
    </w:p>
    <w:p w14:paraId="0D477AE2" w14:textId="77777777" w:rsidR="00045C83" w:rsidRDefault="00B0063D">
      <w:pPr>
        <w:spacing w:before="23" w:line="280" w:lineRule="exact"/>
        <w:ind w:left="131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b/>
          <w:color w:val="4F81BC"/>
          <w:spacing w:val="-1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b/>
          <w:color w:val="4F81BC"/>
          <w:spacing w:val="1"/>
          <w:position w:val="-1"/>
          <w:sz w:val="26"/>
          <w:szCs w:val="26"/>
        </w:rPr>
        <w:t>pp</w:t>
      </w:r>
      <w:r>
        <w:rPr>
          <w:rFonts w:ascii="Cambria" w:eastAsia="Cambria" w:hAnsi="Cambria" w:cs="Cambria"/>
          <w:b/>
          <w:color w:val="4F81BC"/>
          <w:spacing w:val="-1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b/>
          <w:color w:val="4F81BC"/>
          <w:spacing w:val="2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b/>
          <w:color w:val="4F81BC"/>
          <w:spacing w:val="-1"/>
          <w:position w:val="-1"/>
          <w:sz w:val="26"/>
          <w:szCs w:val="26"/>
        </w:rPr>
        <w:t>d</w:t>
      </w:r>
      <w:r>
        <w:rPr>
          <w:rFonts w:ascii="Cambria" w:eastAsia="Cambria" w:hAnsi="Cambria" w:cs="Cambria"/>
          <w:b/>
          <w:color w:val="4F81BC"/>
          <w:position w:val="-1"/>
          <w:sz w:val="26"/>
          <w:szCs w:val="26"/>
        </w:rPr>
        <w:t>ix</w:t>
      </w:r>
      <w:r>
        <w:rPr>
          <w:rFonts w:ascii="Cambria" w:eastAsia="Cambria" w:hAnsi="Cambria" w:cs="Cambria"/>
          <w:b/>
          <w:color w:val="4F81BC"/>
          <w:spacing w:val="-9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b/>
          <w:color w:val="4F81BC"/>
          <w:position w:val="-1"/>
          <w:sz w:val="26"/>
          <w:szCs w:val="26"/>
        </w:rPr>
        <w:t>B</w:t>
      </w:r>
    </w:p>
    <w:p w14:paraId="0A41E587" w14:textId="77777777" w:rsidR="00045C83" w:rsidRDefault="00045C83">
      <w:pPr>
        <w:spacing w:before="6" w:line="140" w:lineRule="exact"/>
        <w:rPr>
          <w:sz w:val="14"/>
          <w:szCs w:val="14"/>
        </w:rPr>
      </w:pPr>
    </w:p>
    <w:p w14:paraId="1D0F3314" w14:textId="77777777" w:rsidR="00045C83" w:rsidRDefault="00045C83">
      <w:pPr>
        <w:spacing w:line="200" w:lineRule="exact"/>
      </w:pPr>
    </w:p>
    <w:p w14:paraId="6B27413B" w14:textId="77777777" w:rsidR="00045C83" w:rsidRDefault="00045C83">
      <w:pPr>
        <w:spacing w:line="200" w:lineRule="exact"/>
      </w:pPr>
    </w:p>
    <w:tbl>
      <w:tblPr>
        <w:tblW w:w="0" w:type="auto"/>
        <w:tblInd w:w="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3"/>
        <w:gridCol w:w="2257"/>
        <w:gridCol w:w="1961"/>
        <w:gridCol w:w="1959"/>
      </w:tblGrid>
      <w:tr w:rsidR="00045C83" w14:paraId="2AC2B4F4" w14:textId="77777777">
        <w:trPr>
          <w:trHeight w:hRule="exact" w:val="554"/>
        </w:trPr>
        <w:tc>
          <w:tcPr>
            <w:tcW w:w="1783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C0C0C0"/>
          </w:tcPr>
          <w:p w14:paraId="5BFE72C3" w14:textId="77777777" w:rsidR="00045C83" w:rsidRDefault="00B0063D">
            <w:pPr>
              <w:spacing w:line="220" w:lineRule="exact"/>
              <w:ind w:left="117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Ass</w:t>
            </w:r>
            <w:r>
              <w:rPr>
                <w:rFonts w:ascii="Arial Narrow" w:eastAsia="Arial Narrow" w:hAnsi="Arial Narrow" w:cs="Arial Narrow"/>
                <w:b/>
                <w:spacing w:val="1"/>
              </w:rPr>
              <w:t>et</w:t>
            </w:r>
            <w:r>
              <w:rPr>
                <w:rFonts w:ascii="Arial Narrow" w:eastAsia="Arial Narrow" w:hAnsi="Arial Narrow" w:cs="Arial Narrow"/>
                <w:b/>
              </w:rPr>
              <w:t>/Dev</w:t>
            </w:r>
            <w:r>
              <w:rPr>
                <w:rFonts w:ascii="Arial Narrow" w:eastAsia="Arial Narrow" w:hAnsi="Arial Narrow" w:cs="Arial Narrow"/>
                <w:b/>
                <w:spacing w:val="1"/>
              </w:rPr>
              <w:t>i</w:t>
            </w:r>
            <w:r>
              <w:rPr>
                <w:rFonts w:ascii="Arial Narrow" w:eastAsia="Arial Narrow" w:hAnsi="Arial Narrow" w:cs="Arial Narrow"/>
                <w:b/>
              </w:rPr>
              <w:t>ce</w:t>
            </w:r>
            <w:r>
              <w:rPr>
                <w:rFonts w:ascii="Arial Narrow" w:eastAsia="Arial Narrow" w:hAnsi="Arial Narrow" w:cs="Arial Narrow"/>
                <w:b/>
                <w:spacing w:val="-10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</w:rPr>
              <w:t>Na</w:t>
            </w:r>
            <w:r>
              <w:rPr>
                <w:rFonts w:ascii="Arial Narrow" w:eastAsia="Arial Narrow" w:hAnsi="Arial Narrow" w:cs="Arial Narrow"/>
                <w:b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  <w:b/>
              </w:rPr>
              <w:t>e</w:t>
            </w:r>
          </w:p>
        </w:tc>
        <w:tc>
          <w:tcPr>
            <w:tcW w:w="225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8" w:space="0" w:color="808080"/>
            </w:tcBorders>
            <w:shd w:val="clear" w:color="auto" w:fill="C0C0C0"/>
          </w:tcPr>
          <w:p w14:paraId="4B858645" w14:textId="77777777" w:rsidR="00045C83" w:rsidRDefault="00B0063D">
            <w:pPr>
              <w:spacing w:line="220" w:lineRule="exact"/>
              <w:ind w:left="66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Des</w:t>
            </w:r>
            <w:r>
              <w:rPr>
                <w:rFonts w:ascii="Arial Narrow" w:eastAsia="Arial Narrow" w:hAnsi="Arial Narrow" w:cs="Arial Narrow"/>
                <w:b/>
                <w:spacing w:val="1"/>
              </w:rPr>
              <w:t>c</w:t>
            </w:r>
            <w:r>
              <w:rPr>
                <w:rFonts w:ascii="Arial Narrow" w:eastAsia="Arial Narrow" w:hAnsi="Arial Narrow" w:cs="Arial Narrow"/>
                <w:b/>
                <w:spacing w:val="-1"/>
              </w:rPr>
              <w:t>r</w:t>
            </w:r>
            <w:r>
              <w:rPr>
                <w:rFonts w:ascii="Arial Narrow" w:eastAsia="Arial Narrow" w:hAnsi="Arial Narrow" w:cs="Arial Narrow"/>
                <w:b/>
              </w:rPr>
              <w:t>i</w:t>
            </w:r>
            <w:r>
              <w:rPr>
                <w:rFonts w:ascii="Arial Narrow" w:eastAsia="Arial Narrow" w:hAnsi="Arial Narrow" w:cs="Arial Narrow"/>
                <w:b/>
                <w:spacing w:val="1"/>
              </w:rPr>
              <w:t>pt</w:t>
            </w:r>
            <w:r>
              <w:rPr>
                <w:rFonts w:ascii="Arial Narrow" w:eastAsia="Arial Narrow" w:hAnsi="Arial Narrow" w:cs="Arial Narrow"/>
                <w:b/>
              </w:rPr>
              <w:t>i</w:t>
            </w:r>
            <w:r>
              <w:rPr>
                <w:rFonts w:ascii="Arial Narrow" w:eastAsia="Arial Narrow" w:hAnsi="Arial Narrow" w:cs="Arial Narrow"/>
                <w:b/>
                <w:spacing w:val="1"/>
              </w:rPr>
              <w:t>o</w:t>
            </w:r>
            <w:r>
              <w:rPr>
                <w:rFonts w:ascii="Arial Narrow" w:eastAsia="Arial Narrow" w:hAnsi="Arial Narrow" w:cs="Arial Narrow"/>
                <w:b/>
              </w:rPr>
              <w:t>n</w:t>
            </w:r>
          </w:p>
        </w:tc>
        <w:tc>
          <w:tcPr>
            <w:tcW w:w="1961" w:type="dxa"/>
            <w:tcBorders>
              <w:top w:val="single" w:sz="13" w:space="0" w:color="C0C0C0"/>
              <w:left w:val="single" w:sz="8" w:space="0" w:color="808080"/>
              <w:bottom w:val="single" w:sz="12" w:space="0" w:color="808080"/>
              <w:right w:val="single" w:sz="8" w:space="0" w:color="808080"/>
            </w:tcBorders>
            <w:shd w:val="clear" w:color="auto" w:fill="C0C0C0"/>
          </w:tcPr>
          <w:p w14:paraId="5C7CE054" w14:textId="77777777" w:rsidR="00045C83" w:rsidRDefault="00B0063D">
            <w:pPr>
              <w:spacing w:line="220" w:lineRule="exact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</w:rPr>
              <w:t>Ow</w:t>
            </w:r>
            <w:r>
              <w:rPr>
                <w:rFonts w:ascii="Arial Narrow" w:eastAsia="Arial Narrow" w:hAnsi="Arial Narrow" w:cs="Arial Narrow"/>
                <w:b/>
                <w:spacing w:val="1"/>
              </w:rPr>
              <w:t>n</w:t>
            </w:r>
            <w:r>
              <w:rPr>
                <w:rFonts w:ascii="Arial Narrow" w:eastAsia="Arial Narrow" w:hAnsi="Arial Narrow" w:cs="Arial Narrow"/>
                <w:b/>
              </w:rPr>
              <w:t>e</w:t>
            </w:r>
            <w:r>
              <w:rPr>
                <w:rFonts w:ascii="Arial Narrow" w:eastAsia="Arial Narrow" w:hAnsi="Arial Narrow" w:cs="Arial Narrow"/>
                <w:b/>
                <w:spacing w:val="-1"/>
              </w:rPr>
              <w:t>r</w:t>
            </w:r>
            <w:r>
              <w:rPr>
                <w:rFonts w:ascii="Arial Narrow" w:eastAsia="Arial Narrow" w:hAnsi="Arial Narrow" w:cs="Arial Narrow"/>
                <w:b/>
              </w:rPr>
              <w:t>/A</w:t>
            </w:r>
            <w:r>
              <w:rPr>
                <w:rFonts w:ascii="Arial Narrow" w:eastAsia="Arial Narrow" w:hAnsi="Arial Narrow" w:cs="Arial Narrow"/>
                <w:b/>
                <w:spacing w:val="1"/>
              </w:rPr>
              <w:t>pp</w:t>
            </w:r>
            <w:r>
              <w:rPr>
                <w:rFonts w:ascii="Arial Narrow" w:eastAsia="Arial Narrow" w:hAnsi="Arial Narrow" w:cs="Arial Narrow"/>
                <w:b/>
                <w:spacing w:val="-1"/>
              </w:rPr>
              <w:t>r</w:t>
            </w:r>
            <w:r>
              <w:rPr>
                <w:rFonts w:ascii="Arial Narrow" w:eastAsia="Arial Narrow" w:hAnsi="Arial Narrow" w:cs="Arial Narrow"/>
                <w:b/>
                <w:spacing w:val="1"/>
              </w:rPr>
              <w:t>o</w:t>
            </w:r>
            <w:r>
              <w:rPr>
                <w:rFonts w:ascii="Arial Narrow" w:eastAsia="Arial Narrow" w:hAnsi="Arial Narrow" w:cs="Arial Narrow"/>
                <w:b/>
              </w:rPr>
              <w:t>v</w:t>
            </w:r>
            <w:r>
              <w:rPr>
                <w:rFonts w:ascii="Arial Narrow" w:eastAsia="Arial Narrow" w:hAnsi="Arial Narrow" w:cs="Arial Narrow"/>
                <w:b/>
                <w:spacing w:val="1"/>
              </w:rPr>
              <w:t>e</w:t>
            </w:r>
            <w:r>
              <w:rPr>
                <w:rFonts w:ascii="Arial Narrow" w:eastAsia="Arial Narrow" w:hAnsi="Arial Narrow" w:cs="Arial Narrow"/>
                <w:b/>
              </w:rPr>
              <w:t>d</w:t>
            </w:r>
            <w:r>
              <w:rPr>
                <w:rFonts w:ascii="Arial Narrow" w:eastAsia="Arial Narrow" w:hAnsi="Arial Narrow" w:cs="Arial Narrow"/>
                <w:b/>
                <w:spacing w:val="-12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</w:rPr>
              <w:t>Us</w:t>
            </w:r>
            <w:r>
              <w:rPr>
                <w:rFonts w:ascii="Arial Narrow" w:eastAsia="Arial Narrow" w:hAnsi="Arial Narrow" w:cs="Arial Narrow"/>
                <w:b/>
                <w:spacing w:val="3"/>
              </w:rPr>
              <w:t>e</w:t>
            </w:r>
            <w:r>
              <w:rPr>
                <w:rFonts w:ascii="Arial Narrow" w:eastAsia="Arial Narrow" w:hAnsi="Arial Narrow" w:cs="Arial Narrow"/>
                <w:b/>
              </w:rPr>
              <w:t>r</w:t>
            </w:r>
          </w:p>
        </w:tc>
        <w:tc>
          <w:tcPr>
            <w:tcW w:w="1959" w:type="dxa"/>
            <w:tcBorders>
              <w:top w:val="single" w:sz="12" w:space="0" w:color="808080"/>
              <w:left w:val="single" w:sz="8" w:space="0" w:color="808080"/>
              <w:bottom w:val="single" w:sz="12" w:space="0" w:color="808080"/>
              <w:right w:val="single" w:sz="8" w:space="0" w:color="808080"/>
            </w:tcBorders>
            <w:shd w:val="clear" w:color="auto" w:fill="C0C0C0"/>
          </w:tcPr>
          <w:p w14:paraId="3DB6D97F" w14:textId="77777777" w:rsidR="00045C83" w:rsidRDefault="00B0063D">
            <w:pPr>
              <w:spacing w:line="220" w:lineRule="exact"/>
              <w:ind w:left="628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spacing w:val="1"/>
              </w:rPr>
              <w:t>Lo</w:t>
            </w:r>
            <w:r>
              <w:rPr>
                <w:rFonts w:ascii="Arial Narrow" w:eastAsia="Arial Narrow" w:hAnsi="Arial Narrow" w:cs="Arial Narrow"/>
                <w:b/>
              </w:rPr>
              <w:t>c</w:t>
            </w:r>
            <w:r>
              <w:rPr>
                <w:rFonts w:ascii="Arial Narrow" w:eastAsia="Arial Narrow" w:hAnsi="Arial Narrow" w:cs="Arial Narrow"/>
                <w:b/>
                <w:spacing w:val="1"/>
              </w:rPr>
              <w:t>at</w:t>
            </w:r>
            <w:r>
              <w:rPr>
                <w:rFonts w:ascii="Arial Narrow" w:eastAsia="Arial Narrow" w:hAnsi="Arial Narrow" w:cs="Arial Narrow"/>
                <w:b/>
              </w:rPr>
              <w:t>i</w:t>
            </w:r>
            <w:r>
              <w:rPr>
                <w:rFonts w:ascii="Arial Narrow" w:eastAsia="Arial Narrow" w:hAnsi="Arial Narrow" w:cs="Arial Narrow"/>
                <w:b/>
                <w:spacing w:val="1"/>
              </w:rPr>
              <w:t>o</w:t>
            </w:r>
            <w:r>
              <w:rPr>
                <w:rFonts w:ascii="Arial Narrow" w:eastAsia="Arial Narrow" w:hAnsi="Arial Narrow" w:cs="Arial Narrow"/>
                <w:b/>
              </w:rPr>
              <w:t>n</w:t>
            </w:r>
          </w:p>
        </w:tc>
      </w:tr>
      <w:tr w:rsidR="00045C83" w14:paraId="2724C3EC" w14:textId="77777777">
        <w:trPr>
          <w:trHeight w:hRule="exact" w:val="310"/>
        </w:trPr>
        <w:tc>
          <w:tcPr>
            <w:tcW w:w="1783" w:type="dxa"/>
            <w:tcBorders>
              <w:top w:val="single" w:sz="12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</w:tcPr>
          <w:p w14:paraId="0AA4C9FD" w14:textId="77777777" w:rsidR="00045C83" w:rsidRDefault="00045C83"/>
        </w:tc>
        <w:tc>
          <w:tcPr>
            <w:tcW w:w="2257" w:type="dxa"/>
            <w:tcBorders>
              <w:top w:val="single" w:sz="12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14:paraId="6EE59E1D" w14:textId="77777777" w:rsidR="00045C83" w:rsidRDefault="00045C83"/>
        </w:tc>
        <w:tc>
          <w:tcPr>
            <w:tcW w:w="1961" w:type="dxa"/>
            <w:tcBorders>
              <w:top w:val="single" w:sz="12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EFA901" w14:textId="77777777" w:rsidR="00045C83" w:rsidRDefault="00045C83"/>
        </w:tc>
        <w:tc>
          <w:tcPr>
            <w:tcW w:w="1959" w:type="dxa"/>
            <w:tcBorders>
              <w:top w:val="single" w:sz="12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338FE9" w14:textId="77777777" w:rsidR="00045C83" w:rsidRDefault="00045C83"/>
        </w:tc>
      </w:tr>
      <w:tr w:rsidR="00045C83" w14:paraId="3C512B07" w14:textId="77777777">
        <w:trPr>
          <w:trHeight w:hRule="exact" w:val="290"/>
        </w:trPr>
        <w:tc>
          <w:tcPr>
            <w:tcW w:w="1783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</w:tcPr>
          <w:p w14:paraId="487D0C53" w14:textId="77777777" w:rsidR="00045C83" w:rsidRDefault="00045C83"/>
        </w:tc>
        <w:tc>
          <w:tcPr>
            <w:tcW w:w="2257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14:paraId="004EB2F5" w14:textId="77777777" w:rsidR="00045C83" w:rsidRDefault="00045C83"/>
        </w:tc>
        <w:tc>
          <w:tcPr>
            <w:tcW w:w="196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341C92" w14:textId="77777777" w:rsidR="00045C83" w:rsidRDefault="00045C83"/>
        </w:tc>
        <w:tc>
          <w:tcPr>
            <w:tcW w:w="195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38F663" w14:textId="77777777" w:rsidR="00045C83" w:rsidRDefault="00045C83"/>
        </w:tc>
      </w:tr>
      <w:tr w:rsidR="00045C83" w14:paraId="3CF7C999" w14:textId="77777777">
        <w:trPr>
          <w:trHeight w:hRule="exact" w:val="288"/>
        </w:trPr>
        <w:tc>
          <w:tcPr>
            <w:tcW w:w="1783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</w:tcPr>
          <w:p w14:paraId="10EC7726" w14:textId="77777777" w:rsidR="00045C83" w:rsidRDefault="00045C83"/>
        </w:tc>
        <w:tc>
          <w:tcPr>
            <w:tcW w:w="2257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14:paraId="5AA3AAD8" w14:textId="77777777" w:rsidR="00045C83" w:rsidRDefault="00045C83"/>
        </w:tc>
        <w:tc>
          <w:tcPr>
            <w:tcW w:w="196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DE0998" w14:textId="77777777" w:rsidR="00045C83" w:rsidRDefault="00045C83"/>
        </w:tc>
        <w:tc>
          <w:tcPr>
            <w:tcW w:w="195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822DFFE" w14:textId="77777777" w:rsidR="00045C83" w:rsidRDefault="00045C83"/>
        </w:tc>
      </w:tr>
      <w:tr w:rsidR="00045C83" w14:paraId="5A61E333" w14:textId="77777777">
        <w:trPr>
          <w:trHeight w:hRule="exact" w:val="291"/>
        </w:trPr>
        <w:tc>
          <w:tcPr>
            <w:tcW w:w="1783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</w:tcPr>
          <w:p w14:paraId="08FDC083" w14:textId="77777777" w:rsidR="00045C83" w:rsidRDefault="00045C83"/>
        </w:tc>
        <w:tc>
          <w:tcPr>
            <w:tcW w:w="2257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14:paraId="09CF1179" w14:textId="77777777" w:rsidR="00045C83" w:rsidRDefault="00045C83"/>
        </w:tc>
        <w:tc>
          <w:tcPr>
            <w:tcW w:w="196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DE050E" w14:textId="77777777" w:rsidR="00045C83" w:rsidRDefault="00045C83"/>
        </w:tc>
        <w:tc>
          <w:tcPr>
            <w:tcW w:w="195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74C978" w14:textId="77777777" w:rsidR="00045C83" w:rsidRDefault="00045C83"/>
        </w:tc>
      </w:tr>
      <w:tr w:rsidR="00045C83" w14:paraId="0018199B" w14:textId="77777777">
        <w:trPr>
          <w:trHeight w:hRule="exact" w:val="290"/>
        </w:trPr>
        <w:tc>
          <w:tcPr>
            <w:tcW w:w="1783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</w:tcPr>
          <w:p w14:paraId="7855F6DD" w14:textId="77777777" w:rsidR="00045C83" w:rsidRDefault="00045C83"/>
        </w:tc>
        <w:tc>
          <w:tcPr>
            <w:tcW w:w="2257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14:paraId="14EC663D" w14:textId="77777777" w:rsidR="00045C83" w:rsidRDefault="00045C83"/>
        </w:tc>
        <w:tc>
          <w:tcPr>
            <w:tcW w:w="196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1ADFA4" w14:textId="77777777" w:rsidR="00045C83" w:rsidRDefault="00045C83"/>
        </w:tc>
        <w:tc>
          <w:tcPr>
            <w:tcW w:w="195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027A3C" w14:textId="77777777" w:rsidR="00045C83" w:rsidRDefault="00045C83"/>
        </w:tc>
      </w:tr>
      <w:tr w:rsidR="00045C83" w14:paraId="42AB8F08" w14:textId="77777777">
        <w:trPr>
          <w:trHeight w:hRule="exact" w:val="290"/>
        </w:trPr>
        <w:tc>
          <w:tcPr>
            <w:tcW w:w="1783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</w:tcPr>
          <w:p w14:paraId="379AFF90" w14:textId="77777777" w:rsidR="00045C83" w:rsidRDefault="00045C83"/>
        </w:tc>
        <w:tc>
          <w:tcPr>
            <w:tcW w:w="2257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14:paraId="504B1041" w14:textId="77777777" w:rsidR="00045C83" w:rsidRDefault="00045C83"/>
        </w:tc>
        <w:tc>
          <w:tcPr>
            <w:tcW w:w="196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BB6607" w14:textId="77777777" w:rsidR="00045C83" w:rsidRDefault="00045C83"/>
        </w:tc>
        <w:tc>
          <w:tcPr>
            <w:tcW w:w="195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460145" w14:textId="77777777" w:rsidR="00045C83" w:rsidRDefault="00045C83"/>
        </w:tc>
      </w:tr>
      <w:tr w:rsidR="00045C83" w14:paraId="2C12A062" w14:textId="77777777">
        <w:trPr>
          <w:trHeight w:hRule="exact" w:val="290"/>
        </w:trPr>
        <w:tc>
          <w:tcPr>
            <w:tcW w:w="1783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</w:tcPr>
          <w:p w14:paraId="4A9AED03" w14:textId="77777777" w:rsidR="00045C83" w:rsidRDefault="00045C83"/>
        </w:tc>
        <w:tc>
          <w:tcPr>
            <w:tcW w:w="2257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14:paraId="34837464" w14:textId="77777777" w:rsidR="00045C83" w:rsidRDefault="00045C83"/>
        </w:tc>
        <w:tc>
          <w:tcPr>
            <w:tcW w:w="196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14F42D" w14:textId="77777777" w:rsidR="00045C83" w:rsidRDefault="00045C83"/>
        </w:tc>
        <w:tc>
          <w:tcPr>
            <w:tcW w:w="195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E81FA3" w14:textId="77777777" w:rsidR="00045C83" w:rsidRDefault="00045C83"/>
        </w:tc>
      </w:tr>
      <w:tr w:rsidR="00045C83" w14:paraId="7275EE28" w14:textId="77777777">
        <w:trPr>
          <w:trHeight w:hRule="exact" w:val="290"/>
        </w:trPr>
        <w:tc>
          <w:tcPr>
            <w:tcW w:w="1783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</w:tcPr>
          <w:p w14:paraId="619FA638" w14:textId="77777777" w:rsidR="00045C83" w:rsidRDefault="00045C83"/>
        </w:tc>
        <w:tc>
          <w:tcPr>
            <w:tcW w:w="2257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14:paraId="44B88B49" w14:textId="77777777" w:rsidR="00045C83" w:rsidRDefault="00045C83"/>
        </w:tc>
        <w:tc>
          <w:tcPr>
            <w:tcW w:w="196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43A4C" w14:textId="77777777" w:rsidR="00045C83" w:rsidRDefault="00045C83"/>
        </w:tc>
        <w:tc>
          <w:tcPr>
            <w:tcW w:w="195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FD5A16" w14:textId="77777777" w:rsidR="00045C83" w:rsidRDefault="00045C83"/>
        </w:tc>
      </w:tr>
      <w:tr w:rsidR="00045C83" w14:paraId="6DC51350" w14:textId="77777777">
        <w:trPr>
          <w:trHeight w:hRule="exact" w:val="288"/>
        </w:trPr>
        <w:tc>
          <w:tcPr>
            <w:tcW w:w="1783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</w:tcPr>
          <w:p w14:paraId="313E7183" w14:textId="77777777" w:rsidR="00045C83" w:rsidRDefault="00045C83"/>
        </w:tc>
        <w:tc>
          <w:tcPr>
            <w:tcW w:w="2257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14:paraId="43958788" w14:textId="77777777" w:rsidR="00045C83" w:rsidRDefault="00045C83"/>
        </w:tc>
        <w:tc>
          <w:tcPr>
            <w:tcW w:w="196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7D372F" w14:textId="77777777" w:rsidR="00045C83" w:rsidRDefault="00045C83"/>
        </w:tc>
        <w:tc>
          <w:tcPr>
            <w:tcW w:w="195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BAEA8E" w14:textId="77777777" w:rsidR="00045C83" w:rsidRDefault="00045C83"/>
        </w:tc>
      </w:tr>
      <w:tr w:rsidR="00045C83" w14:paraId="3962033A" w14:textId="77777777">
        <w:trPr>
          <w:trHeight w:hRule="exact" w:val="290"/>
        </w:trPr>
        <w:tc>
          <w:tcPr>
            <w:tcW w:w="1783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</w:tcPr>
          <w:p w14:paraId="3C82DA13" w14:textId="77777777" w:rsidR="00045C83" w:rsidRDefault="00045C83"/>
        </w:tc>
        <w:tc>
          <w:tcPr>
            <w:tcW w:w="2257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14:paraId="02F4E80B" w14:textId="77777777" w:rsidR="00045C83" w:rsidRDefault="00045C83"/>
        </w:tc>
        <w:tc>
          <w:tcPr>
            <w:tcW w:w="196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8769902" w14:textId="77777777" w:rsidR="00045C83" w:rsidRDefault="00045C83"/>
        </w:tc>
        <w:tc>
          <w:tcPr>
            <w:tcW w:w="195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D89F3F" w14:textId="77777777" w:rsidR="00045C83" w:rsidRDefault="00045C83"/>
        </w:tc>
      </w:tr>
      <w:tr w:rsidR="00045C83" w14:paraId="2C557958" w14:textId="77777777">
        <w:trPr>
          <w:trHeight w:hRule="exact" w:val="290"/>
        </w:trPr>
        <w:tc>
          <w:tcPr>
            <w:tcW w:w="1783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</w:tcPr>
          <w:p w14:paraId="0022A057" w14:textId="77777777" w:rsidR="00045C83" w:rsidRDefault="00045C83"/>
        </w:tc>
        <w:tc>
          <w:tcPr>
            <w:tcW w:w="2257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14:paraId="4B6DDC08" w14:textId="77777777" w:rsidR="00045C83" w:rsidRDefault="00045C83"/>
        </w:tc>
        <w:tc>
          <w:tcPr>
            <w:tcW w:w="196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9F021D" w14:textId="77777777" w:rsidR="00045C83" w:rsidRDefault="00045C83"/>
        </w:tc>
        <w:tc>
          <w:tcPr>
            <w:tcW w:w="195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20E747" w14:textId="77777777" w:rsidR="00045C83" w:rsidRDefault="00045C83"/>
        </w:tc>
      </w:tr>
      <w:tr w:rsidR="00045C83" w14:paraId="7FB9A1CC" w14:textId="77777777">
        <w:trPr>
          <w:trHeight w:hRule="exact" w:val="290"/>
        </w:trPr>
        <w:tc>
          <w:tcPr>
            <w:tcW w:w="1783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</w:tcPr>
          <w:p w14:paraId="661CE3D5" w14:textId="77777777" w:rsidR="00045C83" w:rsidRDefault="00045C83"/>
        </w:tc>
        <w:tc>
          <w:tcPr>
            <w:tcW w:w="2257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14:paraId="7D5D4B6D" w14:textId="77777777" w:rsidR="00045C83" w:rsidRDefault="00045C83"/>
        </w:tc>
        <w:tc>
          <w:tcPr>
            <w:tcW w:w="196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2387C2" w14:textId="77777777" w:rsidR="00045C83" w:rsidRDefault="00045C83"/>
        </w:tc>
        <w:tc>
          <w:tcPr>
            <w:tcW w:w="195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1C24BA" w14:textId="77777777" w:rsidR="00045C83" w:rsidRDefault="00045C83"/>
        </w:tc>
      </w:tr>
    </w:tbl>
    <w:p w14:paraId="0F811216" w14:textId="77777777" w:rsidR="00045C83" w:rsidRDefault="00045C83">
      <w:pPr>
        <w:spacing w:before="12" w:line="220" w:lineRule="exact"/>
        <w:rPr>
          <w:sz w:val="22"/>
          <w:szCs w:val="22"/>
        </w:rPr>
      </w:pPr>
    </w:p>
    <w:p w14:paraId="659F9CF3" w14:textId="77777777" w:rsidR="00045C83" w:rsidRDefault="00B0063D">
      <w:pPr>
        <w:spacing w:before="21"/>
        <w:ind w:left="131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b/>
          <w:color w:val="365F91"/>
          <w:spacing w:val="-1"/>
          <w:sz w:val="28"/>
          <w:szCs w:val="28"/>
        </w:rPr>
        <w:t>L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i</w:t>
      </w:r>
      <w:r>
        <w:rPr>
          <w:rFonts w:ascii="Cambria" w:eastAsia="Cambria" w:hAnsi="Cambria" w:cs="Cambria"/>
          <w:b/>
          <w:color w:val="365F91"/>
          <w:spacing w:val="1"/>
          <w:sz w:val="28"/>
          <w:szCs w:val="28"/>
        </w:rPr>
        <w:t>s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t</w:t>
      </w:r>
      <w:r>
        <w:rPr>
          <w:rFonts w:ascii="Cambria" w:eastAsia="Cambria" w:hAnsi="Cambria" w:cs="Cambria"/>
          <w:b/>
          <w:color w:val="365F91"/>
          <w:spacing w:val="-1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color w:val="365F91"/>
          <w:spacing w:val="1"/>
          <w:sz w:val="28"/>
          <w:szCs w:val="28"/>
        </w:rPr>
        <w:t>o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f Ser</w:t>
      </w:r>
      <w:r>
        <w:rPr>
          <w:rFonts w:ascii="Cambria" w:eastAsia="Cambria" w:hAnsi="Cambria" w:cs="Cambria"/>
          <w:b/>
          <w:color w:val="365F91"/>
          <w:spacing w:val="-3"/>
          <w:sz w:val="28"/>
          <w:szCs w:val="28"/>
        </w:rPr>
        <w:t>v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i</w:t>
      </w:r>
      <w:r>
        <w:rPr>
          <w:rFonts w:ascii="Cambria" w:eastAsia="Cambria" w:hAnsi="Cambria" w:cs="Cambria"/>
          <w:b/>
          <w:color w:val="365F91"/>
          <w:spacing w:val="1"/>
          <w:sz w:val="28"/>
          <w:szCs w:val="28"/>
        </w:rPr>
        <w:t>c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e</w:t>
      </w:r>
      <w:r>
        <w:rPr>
          <w:rFonts w:ascii="Cambria" w:eastAsia="Cambria" w:hAnsi="Cambria" w:cs="Cambria"/>
          <w:b/>
          <w:color w:val="365F91"/>
          <w:spacing w:val="-2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P</w:t>
      </w:r>
      <w:r>
        <w:rPr>
          <w:rFonts w:ascii="Cambria" w:eastAsia="Cambria" w:hAnsi="Cambria" w:cs="Cambria"/>
          <w:b/>
          <w:color w:val="365F91"/>
          <w:spacing w:val="-2"/>
          <w:sz w:val="28"/>
          <w:szCs w:val="28"/>
        </w:rPr>
        <w:t>r</w:t>
      </w:r>
      <w:r>
        <w:rPr>
          <w:rFonts w:ascii="Cambria" w:eastAsia="Cambria" w:hAnsi="Cambria" w:cs="Cambria"/>
          <w:b/>
          <w:color w:val="365F91"/>
          <w:spacing w:val="1"/>
          <w:sz w:val="28"/>
          <w:szCs w:val="28"/>
        </w:rPr>
        <w:t>o</w:t>
      </w:r>
      <w:r>
        <w:rPr>
          <w:rFonts w:ascii="Cambria" w:eastAsia="Cambria" w:hAnsi="Cambria" w:cs="Cambria"/>
          <w:b/>
          <w:color w:val="365F91"/>
          <w:spacing w:val="-3"/>
          <w:sz w:val="28"/>
          <w:szCs w:val="28"/>
        </w:rPr>
        <w:t>v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i</w:t>
      </w:r>
      <w:r>
        <w:rPr>
          <w:rFonts w:ascii="Cambria" w:eastAsia="Cambria" w:hAnsi="Cambria" w:cs="Cambria"/>
          <w:b/>
          <w:color w:val="365F91"/>
          <w:spacing w:val="1"/>
          <w:sz w:val="28"/>
          <w:szCs w:val="28"/>
        </w:rPr>
        <w:t>d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ers</w:t>
      </w:r>
    </w:p>
    <w:p w14:paraId="3754F0A4" w14:textId="77777777" w:rsidR="00045C83" w:rsidRDefault="00045C83">
      <w:pPr>
        <w:spacing w:before="6" w:line="260" w:lineRule="exact"/>
        <w:rPr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1"/>
        <w:gridCol w:w="2302"/>
        <w:gridCol w:w="1860"/>
        <w:gridCol w:w="1959"/>
        <w:gridCol w:w="2319"/>
      </w:tblGrid>
      <w:tr w:rsidR="00045C83" w14:paraId="449DB02F" w14:textId="77777777">
        <w:trPr>
          <w:trHeight w:hRule="exact" w:val="480"/>
        </w:trPr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09FAA" w14:textId="77777777" w:rsidR="00045C83" w:rsidRDefault="00B0063D">
            <w:pPr>
              <w:spacing w:line="220" w:lineRule="exact"/>
              <w:ind w:left="9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</w:t>
            </w:r>
            <w:r>
              <w:rPr>
                <w:rFonts w:ascii="Arial" w:eastAsia="Arial" w:hAnsi="Arial" w:cs="Arial"/>
                <w:spacing w:val="4"/>
              </w:rPr>
              <w:t>m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</w:rPr>
              <w:t>o</w:t>
            </w:r>
            <w:r>
              <w:rPr>
                <w:rFonts w:ascii="Arial" w:eastAsia="Arial" w:hAnsi="Arial" w:cs="Arial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</w:rPr>
              <w:t>S</w:t>
            </w:r>
            <w:r>
              <w:rPr>
                <w:rFonts w:ascii="Arial" w:eastAsia="Arial" w:hAnsi="Arial" w:cs="Arial"/>
              </w:rPr>
              <w:t>er</w:t>
            </w:r>
            <w:r>
              <w:rPr>
                <w:rFonts w:ascii="Arial" w:eastAsia="Arial" w:hAnsi="Arial" w:cs="Arial"/>
                <w:spacing w:val="-1"/>
              </w:rPr>
              <w:t>vi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</w:rPr>
              <w:t>e</w:t>
            </w:r>
          </w:p>
          <w:p w14:paraId="3D1A1FAA" w14:textId="77777777" w:rsidR="00045C83" w:rsidRDefault="00B0063D">
            <w:pPr>
              <w:spacing w:line="220" w:lineRule="exact"/>
              <w:ind w:left="9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</w:rPr>
              <w:t>P</w:t>
            </w:r>
            <w:r>
              <w:rPr>
                <w:rFonts w:ascii="Arial" w:eastAsia="Arial" w:hAnsi="Arial" w:cs="Arial"/>
                <w:spacing w:val="1"/>
              </w:rPr>
              <w:t>r</w:t>
            </w:r>
            <w:r>
              <w:rPr>
                <w:rFonts w:ascii="Arial" w:eastAsia="Arial" w:hAnsi="Arial" w:cs="Arial"/>
              </w:rPr>
              <w:t>o</w:t>
            </w:r>
            <w:r>
              <w:rPr>
                <w:rFonts w:ascii="Arial" w:eastAsia="Arial" w:hAnsi="Arial" w:cs="Arial"/>
                <w:spacing w:val="1"/>
              </w:rPr>
              <w:t>v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  <w:spacing w:val="2"/>
              </w:rPr>
              <w:t>d</w:t>
            </w:r>
            <w:r>
              <w:rPr>
                <w:rFonts w:ascii="Arial" w:eastAsia="Arial" w:hAnsi="Arial" w:cs="Arial"/>
              </w:rPr>
              <w:t>er</w:t>
            </w:r>
          </w:p>
        </w:tc>
        <w:tc>
          <w:tcPr>
            <w:tcW w:w="2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D8D9B" w14:textId="77777777" w:rsidR="00045C83" w:rsidRDefault="00045C83">
            <w:pPr>
              <w:spacing w:before="7" w:line="220" w:lineRule="exact"/>
              <w:rPr>
                <w:sz w:val="22"/>
                <w:szCs w:val="22"/>
              </w:rPr>
            </w:pPr>
          </w:p>
          <w:p w14:paraId="0A6E4CC7" w14:textId="77777777" w:rsidR="00045C83" w:rsidRDefault="00B0063D">
            <w:pPr>
              <w:ind w:left="9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</w:t>
            </w:r>
            <w:r>
              <w:rPr>
                <w:rFonts w:ascii="Arial" w:eastAsia="Arial" w:hAnsi="Arial" w:cs="Arial"/>
                <w:spacing w:val="-1"/>
              </w:rPr>
              <w:t>t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</w:rPr>
              <w:t>t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</w:rPr>
              <w:t>Det</w:t>
            </w:r>
            <w:r>
              <w:rPr>
                <w:rFonts w:ascii="Arial" w:eastAsia="Arial" w:hAnsi="Arial" w:cs="Arial"/>
                <w:spacing w:val="1"/>
              </w:rPr>
              <w:t>a</w:t>
            </w:r>
            <w:r>
              <w:rPr>
                <w:rFonts w:ascii="Arial" w:eastAsia="Arial" w:hAnsi="Arial" w:cs="Arial"/>
                <w:spacing w:val="-1"/>
              </w:rPr>
              <w:t>il</w:t>
            </w:r>
            <w:r>
              <w:rPr>
                <w:rFonts w:ascii="Arial" w:eastAsia="Arial" w:hAnsi="Arial" w:cs="Arial"/>
              </w:rPr>
              <w:t>s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41D20" w14:textId="77777777" w:rsidR="00045C83" w:rsidRDefault="00045C83">
            <w:pPr>
              <w:spacing w:before="7" w:line="220" w:lineRule="exact"/>
              <w:rPr>
                <w:sz w:val="22"/>
                <w:szCs w:val="22"/>
              </w:rPr>
            </w:pPr>
          </w:p>
          <w:p w14:paraId="1B5E1C42" w14:textId="77777777" w:rsidR="00045C83" w:rsidRDefault="00B0063D">
            <w:pPr>
              <w:ind w:left="9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</w:rPr>
              <w:t>S</w:t>
            </w:r>
            <w:r>
              <w:rPr>
                <w:rFonts w:ascii="Arial" w:eastAsia="Arial" w:hAnsi="Arial" w:cs="Arial"/>
              </w:rPr>
              <w:t>er</w:t>
            </w:r>
            <w:r>
              <w:rPr>
                <w:rFonts w:ascii="Arial" w:eastAsia="Arial" w:hAnsi="Arial" w:cs="Arial"/>
                <w:spacing w:val="2"/>
              </w:rPr>
              <w:t>v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</w:rPr>
              <w:t>es</w:t>
            </w:r>
            <w:r>
              <w:rPr>
                <w:rFonts w:ascii="Arial" w:eastAsia="Arial" w:hAnsi="Arial" w:cs="Arial"/>
                <w:spacing w:val="-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</w:rPr>
              <w:t>P</w:t>
            </w:r>
            <w:r>
              <w:rPr>
                <w:rFonts w:ascii="Arial" w:eastAsia="Arial" w:hAnsi="Arial" w:cs="Arial"/>
                <w:spacing w:val="1"/>
              </w:rPr>
              <w:t>r</w:t>
            </w:r>
            <w:r>
              <w:rPr>
                <w:rFonts w:ascii="Arial" w:eastAsia="Arial" w:hAnsi="Arial" w:cs="Arial"/>
                <w:spacing w:val="2"/>
              </w:rPr>
              <w:t>o</w:t>
            </w:r>
            <w:r>
              <w:rPr>
                <w:rFonts w:ascii="Arial" w:eastAsia="Arial" w:hAnsi="Arial" w:cs="Arial"/>
                <w:spacing w:val="1"/>
              </w:rPr>
              <w:t>v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  <w:spacing w:val="1"/>
              </w:rPr>
              <w:t>e</w:t>
            </w:r>
            <w:r>
              <w:rPr>
                <w:rFonts w:ascii="Arial" w:eastAsia="Arial" w:hAnsi="Arial" w:cs="Arial"/>
              </w:rPr>
              <w:t>d</w:t>
            </w:r>
          </w:p>
        </w:tc>
        <w:tc>
          <w:tcPr>
            <w:tcW w:w="1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EDC55" w14:textId="7F482E78" w:rsidR="00045C83" w:rsidRDefault="00B0063D" w:rsidP="007C6809">
            <w:pPr>
              <w:spacing w:before="3" w:line="220" w:lineRule="exact"/>
              <w:ind w:right="9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</w:t>
            </w:r>
            <w:r>
              <w:rPr>
                <w:rFonts w:ascii="Arial" w:eastAsia="Arial" w:hAnsi="Arial" w:cs="Arial"/>
                <w:spacing w:val="4"/>
              </w:rPr>
              <w:t>m</w:t>
            </w:r>
            <w:r>
              <w:rPr>
                <w:rFonts w:ascii="Arial" w:eastAsia="Arial" w:hAnsi="Arial" w:cs="Arial"/>
              </w:rPr>
              <w:t>p</w:t>
            </w:r>
            <w:r>
              <w:rPr>
                <w:rFonts w:ascii="Arial" w:eastAsia="Arial" w:hAnsi="Arial" w:cs="Arial"/>
                <w:spacing w:val="-1"/>
              </w:rPr>
              <w:t>li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-1"/>
              </w:rPr>
              <w:t>n</w:t>
            </w:r>
            <w:r>
              <w:rPr>
                <w:rFonts w:ascii="Arial" w:eastAsia="Arial" w:hAnsi="Arial" w:cs="Arial"/>
              </w:rPr>
              <w:t>t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75FE1" w14:textId="638DBE93" w:rsidR="00045C83" w:rsidRDefault="006625D7">
            <w:pPr>
              <w:spacing w:line="220" w:lineRule="exact"/>
              <w:ind w:left="9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</w:rPr>
              <w:t xml:space="preserve">Compliance </w:t>
            </w:r>
            <w:r>
              <w:rPr>
                <w:rFonts w:ascii="Arial" w:eastAsia="Arial" w:hAnsi="Arial" w:cs="Arial"/>
                <w:spacing w:val="-3"/>
              </w:rPr>
              <w:t>Validation</w:t>
            </w:r>
          </w:p>
          <w:p w14:paraId="31F5FAA7" w14:textId="77777777" w:rsidR="00045C83" w:rsidRDefault="00B0063D">
            <w:pPr>
              <w:spacing w:line="220" w:lineRule="exact"/>
              <w:ind w:left="9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</w:tr>
      <w:tr w:rsidR="00045C83" w14:paraId="769BAEB4" w14:textId="77777777">
        <w:trPr>
          <w:trHeight w:hRule="exact" w:val="1056"/>
        </w:trPr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CDAE8" w14:textId="77777777" w:rsidR="00045C83" w:rsidRDefault="00045C83"/>
        </w:tc>
        <w:tc>
          <w:tcPr>
            <w:tcW w:w="2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6DC56" w14:textId="77777777" w:rsidR="00045C83" w:rsidRDefault="00045C83"/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F9201" w14:textId="77777777" w:rsidR="00045C83" w:rsidRDefault="00045C83"/>
        </w:tc>
        <w:tc>
          <w:tcPr>
            <w:tcW w:w="1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10423" w14:textId="77777777" w:rsidR="00045C83" w:rsidRDefault="00045C83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8748B" w14:textId="77777777" w:rsidR="00045C83" w:rsidRDefault="00045C83"/>
        </w:tc>
      </w:tr>
    </w:tbl>
    <w:p w14:paraId="4D8A2C68" w14:textId="77777777" w:rsidR="00B0063D" w:rsidRDefault="00B0063D"/>
    <w:sectPr w:rsidR="00B0063D">
      <w:headerReference w:type="default" r:id="rId19"/>
      <w:pgSz w:w="12240" w:h="16840"/>
      <w:pgMar w:top="1560" w:right="340" w:bottom="280" w:left="9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DA0C3" w14:textId="77777777" w:rsidR="003F2FC4" w:rsidRDefault="003F2FC4">
      <w:r>
        <w:separator/>
      </w:r>
    </w:p>
  </w:endnote>
  <w:endnote w:type="continuationSeparator" w:id="0">
    <w:p w14:paraId="6E9745D4" w14:textId="77777777" w:rsidR="003F2FC4" w:rsidRDefault="003F2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0EC00" w14:textId="77777777" w:rsidR="003F2FC4" w:rsidRDefault="003F2FC4">
      <w:r>
        <w:separator/>
      </w:r>
    </w:p>
  </w:footnote>
  <w:footnote w:type="continuationSeparator" w:id="0">
    <w:p w14:paraId="52BCFF36" w14:textId="77777777" w:rsidR="003F2FC4" w:rsidRDefault="003F2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86122" w14:textId="77777777" w:rsidR="00045C83" w:rsidRDefault="003F2FC4">
    <w:pPr>
      <w:spacing w:line="200" w:lineRule="exact"/>
    </w:pPr>
    <w:r>
      <w:pict w14:anchorId="6EFA7358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87.6pt;margin-top:106.45pt;width:84.45pt;height:13.05pt;z-index:-251658752;mso-position-horizontal-relative:page;mso-position-vertical-relative:page" filled="f" stroked="f">
          <v:textbox style="mso-next-textbox:#_x0000_s2049" inset="0,0,0,0">
            <w:txbxContent>
              <w:p w14:paraId="4A44D770" w14:textId="0C76716A" w:rsidR="00045C83" w:rsidRDefault="00045C83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A1AAA" w14:textId="77777777" w:rsidR="00045C83" w:rsidRDefault="00045C83">
    <w:pPr>
      <w:spacing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A28C5" w14:textId="77777777" w:rsidR="00045C83" w:rsidRDefault="00045C83">
    <w:pPr>
      <w:spacing w:line="0" w:lineRule="atLeast"/>
      <w:rPr>
        <w:sz w:val="0"/>
        <w:szCs w:val="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7B6FB" w14:textId="77777777" w:rsidR="00045C83" w:rsidRDefault="00045C83">
    <w:pPr>
      <w:spacing w:line="0" w:lineRule="atLeast"/>
      <w:rPr>
        <w:sz w:val="0"/>
        <w:szCs w:val="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60988" w14:textId="77777777" w:rsidR="00045C83" w:rsidRDefault="00045C83">
    <w:pPr>
      <w:spacing w:line="0" w:lineRule="atLeast"/>
      <w:rPr>
        <w:sz w:val="0"/>
        <w:szCs w:val="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96A90" w14:textId="77777777" w:rsidR="00045C83" w:rsidRDefault="00045C83">
    <w:pPr>
      <w:spacing w:line="0" w:lineRule="atLeast"/>
      <w:rPr>
        <w:sz w:val="0"/>
        <w:szCs w:val="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42DC3" w14:textId="77777777" w:rsidR="00045C83" w:rsidRDefault="00045C83">
    <w:pPr>
      <w:spacing w:line="0" w:lineRule="atLeast"/>
      <w:rPr>
        <w:sz w:val="0"/>
        <w:szCs w:val="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88297" w14:textId="77777777" w:rsidR="00045C83" w:rsidRDefault="00045C83">
    <w:pPr>
      <w:spacing w:line="0" w:lineRule="atLeast"/>
      <w:rPr>
        <w:sz w:val="0"/>
        <w:szCs w:val="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C75E9" w14:textId="77777777" w:rsidR="00045C83" w:rsidRDefault="00045C83">
    <w:pPr>
      <w:spacing w:line="0" w:lineRule="atLeast"/>
      <w:rPr>
        <w:sz w:val="0"/>
        <w:szCs w:val="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E3565" w14:textId="77777777" w:rsidR="00045C83" w:rsidRDefault="00045C83">
    <w:pPr>
      <w:spacing w:line="0" w:lineRule="atLeast"/>
      <w:rPr>
        <w:sz w:val="0"/>
        <w:szCs w:val="0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D31AE" w14:textId="77777777" w:rsidR="00045C83" w:rsidRDefault="00045C83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56F90"/>
    <w:multiLevelType w:val="hybridMultilevel"/>
    <w:tmpl w:val="6E60C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B759D"/>
    <w:multiLevelType w:val="hybridMultilevel"/>
    <w:tmpl w:val="B96CF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C09E4"/>
    <w:multiLevelType w:val="hybridMultilevel"/>
    <w:tmpl w:val="365A7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21182"/>
    <w:multiLevelType w:val="hybridMultilevel"/>
    <w:tmpl w:val="B03431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21B77"/>
    <w:multiLevelType w:val="hybridMultilevel"/>
    <w:tmpl w:val="D384E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700C4"/>
    <w:multiLevelType w:val="hybridMultilevel"/>
    <w:tmpl w:val="26EEFB7E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16016746"/>
    <w:multiLevelType w:val="hybridMultilevel"/>
    <w:tmpl w:val="5C26A1C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3C362B"/>
    <w:multiLevelType w:val="hybridMultilevel"/>
    <w:tmpl w:val="76483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E1825"/>
    <w:multiLevelType w:val="hybridMultilevel"/>
    <w:tmpl w:val="13DC2B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E273D"/>
    <w:multiLevelType w:val="hybridMultilevel"/>
    <w:tmpl w:val="48568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038DA"/>
    <w:multiLevelType w:val="hybridMultilevel"/>
    <w:tmpl w:val="6680C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B75DB"/>
    <w:multiLevelType w:val="hybridMultilevel"/>
    <w:tmpl w:val="4AAC398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A34449"/>
    <w:multiLevelType w:val="hybridMultilevel"/>
    <w:tmpl w:val="24F65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356416"/>
    <w:multiLevelType w:val="hybridMultilevel"/>
    <w:tmpl w:val="F87C5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760FC"/>
    <w:multiLevelType w:val="hybridMultilevel"/>
    <w:tmpl w:val="8690C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186851"/>
    <w:multiLevelType w:val="hybridMultilevel"/>
    <w:tmpl w:val="890E4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CC751B"/>
    <w:multiLevelType w:val="hybridMultilevel"/>
    <w:tmpl w:val="B7026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5C65C2"/>
    <w:multiLevelType w:val="hybridMultilevel"/>
    <w:tmpl w:val="380EEA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C40D9F"/>
    <w:multiLevelType w:val="hybridMultilevel"/>
    <w:tmpl w:val="6F6E2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D1316C"/>
    <w:multiLevelType w:val="hybridMultilevel"/>
    <w:tmpl w:val="69A69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584E89"/>
    <w:multiLevelType w:val="hybridMultilevel"/>
    <w:tmpl w:val="68C27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6434F5"/>
    <w:multiLevelType w:val="hybridMultilevel"/>
    <w:tmpl w:val="C598F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662615"/>
    <w:multiLevelType w:val="hybridMultilevel"/>
    <w:tmpl w:val="628CF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E82CD0"/>
    <w:multiLevelType w:val="hybridMultilevel"/>
    <w:tmpl w:val="E2906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107412"/>
    <w:multiLevelType w:val="hybridMultilevel"/>
    <w:tmpl w:val="47C6D9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B464F7"/>
    <w:multiLevelType w:val="hybridMultilevel"/>
    <w:tmpl w:val="E63062A0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6" w15:restartNumberingAfterBreak="0">
    <w:nsid w:val="548D7BF1"/>
    <w:multiLevelType w:val="hybridMultilevel"/>
    <w:tmpl w:val="1D4A0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0F27BB"/>
    <w:multiLevelType w:val="hybridMultilevel"/>
    <w:tmpl w:val="C5E2F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7E0C54"/>
    <w:multiLevelType w:val="hybridMultilevel"/>
    <w:tmpl w:val="68AC0B54"/>
    <w:lvl w:ilvl="0" w:tplc="04090009">
      <w:start w:val="1"/>
      <w:numFmt w:val="bullet"/>
      <w:lvlText w:val=""/>
      <w:lvlJc w:val="left"/>
      <w:pPr>
        <w:ind w:left="15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2" w:hanging="360"/>
      </w:pPr>
      <w:rPr>
        <w:rFonts w:ascii="Wingdings" w:hAnsi="Wingdings" w:hint="default"/>
      </w:rPr>
    </w:lvl>
  </w:abstractNum>
  <w:abstractNum w:abstractNumId="29" w15:restartNumberingAfterBreak="0">
    <w:nsid w:val="61BC46F8"/>
    <w:multiLevelType w:val="hybridMultilevel"/>
    <w:tmpl w:val="CB04EE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1C063B"/>
    <w:multiLevelType w:val="hybridMultilevel"/>
    <w:tmpl w:val="EC2C0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406B33"/>
    <w:multiLevelType w:val="hybridMultilevel"/>
    <w:tmpl w:val="AFE0B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5D4A61"/>
    <w:multiLevelType w:val="hybridMultilevel"/>
    <w:tmpl w:val="6D6A0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C7387D"/>
    <w:multiLevelType w:val="hybridMultilevel"/>
    <w:tmpl w:val="99DAAEDE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34" w15:restartNumberingAfterBreak="0">
    <w:nsid w:val="670D1B87"/>
    <w:multiLevelType w:val="hybridMultilevel"/>
    <w:tmpl w:val="7E282B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5D764A"/>
    <w:multiLevelType w:val="multilevel"/>
    <w:tmpl w:val="B2BA06B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 w15:restartNumberingAfterBreak="0">
    <w:nsid w:val="6D0B14B2"/>
    <w:multiLevelType w:val="hybridMultilevel"/>
    <w:tmpl w:val="46463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D242BD"/>
    <w:multiLevelType w:val="hybridMultilevel"/>
    <w:tmpl w:val="1D300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4431D9"/>
    <w:multiLevelType w:val="hybridMultilevel"/>
    <w:tmpl w:val="FA88EB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134773"/>
    <w:multiLevelType w:val="hybridMultilevel"/>
    <w:tmpl w:val="86E0B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A56D4"/>
    <w:multiLevelType w:val="hybridMultilevel"/>
    <w:tmpl w:val="A5C647C6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41" w15:restartNumberingAfterBreak="0">
    <w:nsid w:val="7E3F0426"/>
    <w:multiLevelType w:val="hybridMultilevel"/>
    <w:tmpl w:val="AB509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22"/>
  </w:num>
  <w:num w:numId="3">
    <w:abstractNumId w:val="12"/>
  </w:num>
  <w:num w:numId="4">
    <w:abstractNumId w:val="30"/>
  </w:num>
  <w:num w:numId="5">
    <w:abstractNumId w:val="40"/>
  </w:num>
  <w:num w:numId="6">
    <w:abstractNumId w:val="7"/>
  </w:num>
  <w:num w:numId="7">
    <w:abstractNumId w:val="33"/>
  </w:num>
  <w:num w:numId="8">
    <w:abstractNumId w:val="28"/>
  </w:num>
  <w:num w:numId="9">
    <w:abstractNumId w:val="8"/>
  </w:num>
  <w:num w:numId="10">
    <w:abstractNumId w:val="39"/>
  </w:num>
  <w:num w:numId="11">
    <w:abstractNumId w:val="0"/>
  </w:num>
  <w:num w:numId="12">
    <w:abstractNumId w:val="36"/>
  </w:num>
  <w:num w:numId="13">
    <w:abstractNumId w:val="37"/>
  </w:num>
  <w:num w:numId="14">
    <w:abstractNumId w:val="10"/>
  </w:num>
  <w:num w:numId="15">
    <w:abstractNumId w:val="26"/>
  </w:num>
  <w:num w:numId="16">
    <w:abstractNumId w:val="4"/>
  </w:num>
  <w:num w:numId="17">
    <w:abstractNumId w:val="13"/>
  </w:num>
  <w:num w:numId="18">
    <w:abstractNumId w:val="32"/>
  </w:num>
  <w:num w:numId="19">
    <w:abstractNumId w:val="27"/>
  </w:num>
  <w:num w:numId="20">
    <w:abstractNumId w:val="2"/>
  </w:num>
  <w:num w:numId="21">
    <w:abstractNumId w:val="15"/>
  </w:num>
  <w:num w:numId="22">
    <w:abstractNumId w:val="17"/>
  </w:num>
  <w:num w:numId="23">
    <w:abstractNumId w:val="3"/>
  </w:num>
  <w:num w:numId="24">
    <w:abstractNumId w:val="6"/>
  </w:num>
  <w:num w:numId="25">
    <w:abstractNumId w:val="11"/>
  </w:num>
  <w:num w:numId="26">
    <w:abstractNumId w:val="24"/>
  </w:num>
  <w:num w:numId="27">
    <w:abstractNumId w:val="38"/>
  </w:num>
  <w:num w:numId="28">
    <w:abstractNumId w:val="18"/>
  </w:num>
  <w:num w:numId="29">
    <w:abstractNumId w:val="23"/>
  </w:num>
  <w:num w:numId="30">
    <w:abstractNumId w:val="16"/>
  </w:num>
  <w:num w:numId="31">
    <w:abstractNumId w:val="5"/>
  </w:num>
  <w:num w:numId="32">
    <w:abstractNumId w:val="1"/>
  </w:num>
  <w:num w:numId="33">
    <w:abstractNumId w:val="20"/>
  </w:num>
  <w:num w:numId="34">
    <w:abstractNumId w:val="14"/>
  </w:num>
  <w:num w:numId="35">
    <w:abstractNumId w:val="31"/>
  </w:num>
  <w:num w:numId="36">
    <w:abstractNumId w:val="9"/>
  </w:num>
  <w:num w:numId="37">
    <w:abstractNumId w:val="19"/>
  </w:num>
  <w:num w:numId="38">
    <w:abstractNumId w:val="25"/>
  </w:num>
  <w:num w:numId="39">
    <w:abstractNumId w:val="41"/>
  </w:num>
  <w:num w:numId="40">
    <w:abstractNumId w:val="29"/>
  </w:num>
  <w:num w:numId="41">
    <w:abstractNumId w:val="34"/>
  </w:num>
  <w:num w:numId="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5C83"/>
    <w:rsid w:val="00026D9F"/>
    <w:rsid w:val="000424E6"/>
    <w:rsid w:val="00045C83"/>
    <w:rsid w:val="000737D7"/>
    <w:rsid w:val="001170BB"/>
    <w:rsid w:val="00130D55"/>
    <w:rsid w:val="001C313B"/>
    <w:rsid w:val="0021097D"/>
    <w:rsid w:val="0023263F"/>
    <w:rsid w:val="00245E24"/>
    <w:rsid w:val="00291298"/>
    <w:rsid w:val="002C310B"/>
    <w:rsid w:val="003F2FC4"/>
    <w:rsid w:val="00484D22"/>
    <w:rsid w:val="00516105"/>
    <w:rsid w:val="005805C5"/>
    <w:rsid w:val="005A0428"/>
    <w:rsid w:val="006625D7"/>
    <w:rsid w:val="006A1130"/>
    <w:rsid w:val="006C7B5D"/>
    <w:rsid w:val="006F600A"/>
    <w:rsid w:val="00721609"/>
    <w:rsid w:val="00762962"/>
    <w:rsid w:val="0079098E"/>
    <w:rsid w:val="007C6809"/>
    <w:rsid w:val="007F1B3E"/>
    <w:rsid w:val="00814335"/>
    <w:rsid w:val="00820872"/>
    <w:rsid w:val="008B0D07"/>
    <w:rsid w:val="008B50DA"/>
    <w:rsid w:val="008F14AD"/>
    <w:rsid w:val="00925691"/>
    <w:rsid w:val="00933C51"/>
    <w:rsid w:val="00990B7B"/>
    <w:rsid w:val="00A77668"/>
    <w:rsid w:val="00B0063D"/>
    <w:rsid w:val="00B3053A"/>
    <w:rsid w:val="00B42FBC"/>
    <w:rsid w:val="00B922B6"/>
    <w:rsid w:val="00BF036A"/>
    <w:rsid w:val="00C0496F"/>
    <w:rsid w:val="00C3000B"/>
    <w:rsid w:val="00C373F3"/>
    <w:rsid w:val="00C37BE1"/>
    <w:rsid w:val="00CF1325"/>
    <w:rsid w:val="00D57592"/>
    <w:rsid w:val="00D72C32"/>
    <w:rsid w:val="00DB6C38"/>
    <w:rsid w:val="00DF128E"/>
    <w:rsid w:val="00E64496"/>
    <w:rsid w:val="00E844ED"/>
    <w:rsid w:val="00F33BC7"/>
    <w:rsid w:val="00F55481"/>
    <w:rsid w:val="00F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72B8AEC"/>
  <w15:docId w15:val="{2EFC3F44-290E-4E5C-8C5A-DCED88FB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9256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31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13B"/>
  </w:style>
  <w:style w:type="paragraph" w:styleId="Footer">
    <w:name w:val="footer"/>
    <w:basedOn w:val="Normal"/>
    <w:link w:val="FooterChar"/>
    <w:uiPriority w:val="99"/>
    <w:unhideWhenUsed/>
    <w:rsid w:val="001C31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usa.visa.com/business/accepting_visa/ops_risk_management/cisp_if_" TargetMode="External"/><Relationship Id="rId18" Type="http://schemas.openxmlformats.org/officeDocument/2006/relationships/header" Target="header10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header" Target="header8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7.xml"/><Relationship Id="rId10" Type="http://schemas.openxmlformats.org/officeDocument/2006/relationships/header" Target="header4.xml"/><Relationship Id="rId19" Type="http://schemas.openxmlformats.org/officeDocument/2006/relationships/header" Target="header1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mailto:compromised_account_team@mastercar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29</Pages>
  <Words>10383</Words>
  <Characters>59185</Characters>
  <Application>Microsoft Office Word</Application>
  <DocSecurity>0</DocSecurity>
  <Lines>493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Ravindra Gandhi</cp:lastModifiedBy>
  <cp:revision>39</cp:revision>
  <dcterms:created xsi:type="dcterms:W3CDTF">2021-09-17T10:41:00Z</dcterms:created>
  <dcterms:modified xsi:type="dcterms:W3CDTF">2021-09-19T07:34:00Z</dcterms:modified>
</cp:coreProperties>
</file>